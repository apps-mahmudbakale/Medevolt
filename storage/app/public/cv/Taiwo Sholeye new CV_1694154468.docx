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E59B99" w14:textId="77777777" w:rsidR="006D2C74" w:rsidRPr="00077C8B" w:rsidRDefault="006933E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077C8B">
        <w:rPr>
          <w:rFonts w:ascii="Times New Roman" w:hAnsi="Times New Roman" w:cs="Times New Roman"/>
          <w:b/>
          <w:bCs/>
          <w:color w:val="000000"/>
          <w:sz w:val="36"/>
          <w:szCs w:val="36"/>
        </w:rPr>
        <w:t>TAIWO SHOLEYE RAMAN</w:t>
      </w:r>
    </w:p>
    <w:p w14:paraId="0F8F397E" w14:textId="6A0F2A26" w:rsidR="006D2C74" w:rsidRPr="00077C8B" w:rsidRDefault="00077C8B" w:rsidP="00077C8B">
      <w:pPr>
        <w:jc w:val="center"/>
        <w:rPr>
          <w:rFonts w:ascii="Times New Roman" w:hAnsi="Times New Roman" w:cs="Times New Roman"/>
          <w:sz w:val="24"/>
          <w:szCs w:val="24"/>
        </w:rPr>
      </w:pPr>
      <w:r w:rsidRPr="00077C8B">
        <w:rPr>
          <w:rFonts w:ascii="Times New Roman" w:hAnsi="Times New Roman" w:cs="Times New Roman"/>
          <w:sz w:val="24"/>
          <w:szCs w:val="24"/>
        </w:rPr>
        <w:t xml:space="preserve">Born April </w:t>
      </w:r>
      <w:r w:rsidR="006933E9">
        <w:rPr>
          <w:rFonts w:ascii="Times New Roman" w:hAnsi="Times New Roman" w:cs="Times New Roman"/>
          <w:sz w:val="24"/>
          <w:szCs w:val="24"/>
        </w:rPr>
        <w:t>2</w:t>
      </w:r>
      <w:r w:rsidRPr="00077C8B">
        <w:rPr>
          <w:rFonts w:ascii="Times New Roman" w:hAnsi="Times New Roman" w:cs="Times New Roman"/>
          <w:sz w:val="24"/>
          <w:szCs w:val="24"/>
        </w:rPr>
        <w:t>5th 1993 Single</w:t>
      </w:r>
    </w:p>
    <w:p w14:paraId="049D4276" w14:textId="692DB830" w:rsidR="006D2C74" w:rsidRPr="00077C8B" w:rsidRDefault="006933E9" w:rsidP="00077C8B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color w:val="000000"/>
          <w:sz w:val="24"/>
          <w:szCs w:val="24"/>
        </w:rPr>
        <w:t>Federal House Authority Phase II by Environmental, Lugbe Abuja, Nigeria.</w:t>
      </w:r>
    </w:p>
    <w:p w14:paraId="200B5860" w14:textId="77777777" w:rsidR="006D2C74" w:rsidRPr="00077C8B" w:rsidRDefault="00631584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hyperlink r:id="rId5" w:history="1">
        <w:r w:rsidR="006933E9" w:rsidRPr="00077C8B">
          <w:rPr>
            <w:rStyle w:val="Hyperlink"/>
            <w:rFonts w:ascii="Times New Roman" w:hAnsi="Times New Roman" w:cs="Times New Roman"/>
            <w:b/>
            <w:bCs/>
            <w:color w:val="auto"/>
            <w:sz w:val="24"/>
            <w:szCs w:val="24"/>
            <w:u w:val="none"/>
          </w:rPr>
          <w:t>E-Mail:</w:t>
        </w:r>
        <w:r w:rsidR="006933E9" w:rsidRPr="00077C8B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 xml:space="preserve"> talk2taiwo72@gmail.com</w:t>
        </w:r>
      </w:hyperlink>
    </w:p>
    <w:p w14:paraId="6E4A147E" w14:textId="77777777" w:rsidR="006D2C74" w:rsidRPr="00077C8B" w:rsidRDefault="006933E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b/>
          <w:bCs/>
          <w:color w:val="000000"/>
          <w:sz w:val="24"/>
          <w:szCs w:val="24"/>
        </w:rPr>
        <w:t>Mobile:</w:t>
      </w:r>
      <w:r w:rsidRPr="00077C8B">
        <w:rPr>
          <w:rFonts w:ascii="Times New Roman" w:hAnsi="Times New Roman" w:cs="Times New Roman"/>
          <w:color w:val="000000"/>
          <w:sz w:val="24"/>
          <w:szCs w:val="24"/>
        </w:rPr>
        <w:t xml:space="preserve"> 08160376992</w:t>
      </w:r>
    </w:p>
    <w:p w14:paraId="64462E92" w14:textId="77777777" w:rsidR="006D2C74" w:rsidRPr="00077C8B" w:rsidRDefault="006933E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b/>
          <w:bCs/>
          <w:color w:val="000000"/>
          <w:sz w:val="24"/>
          <w:szCs w:val="24"/>
        </w:rPr>
        <w:t>CAREER OBJECTIVES</w:t>
      </w:r>
    </w:p>
    <w:p w14:paraId="737583FB" w14:textId="77777777" w:rsidR="006D2C74" w:rsidRPr="00077C8B" w:rsidRDefault="006933E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color w:val="000000"/>
          <w:sz w:val="24"/>
          <w:szCs w:val="24"/>
        </w:rPr>
        <w:t>A nimble, charismatic and a career minded fellow, highly industrious with excellent attendance and punctuality records. A self-oriented; confidence young man with excellence interpersonal skills and ability to work with little supervision. Keen to find a challenging position within an ambitious employer where I will be able to continue to increase my work experience and develop my abilities. A very discipline, responsible and proactive young man, with an excellent vision driven.</w:t>
      </w:r>
    </w:p>
    <w:p w14:paraId="7E55386E" w14:textId="77777777" w:rsidR="006D2C74" w:rsidRPr="00077C8B" w:rsidRDefault="006D2C7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2662C4BB" w14:textId="77777777" w:rsidR="006D2C74" w:rsidRPr="00077C8B" w:rsidRDefault="006933E9">
      <w:pPr>
        <w:pBdr>
          <w:bottom w:val="single" w:sz="12" w:space="1" w:color="000000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b/>
          <w:sz w:val="24"/>
          <w:szCs w:val="24"/>
        </w:rPr>
        <w:t>Competencies</w:t>
      </w:r>
    </w:p>
    <w:p w14:paraId="3621FBA6" w14:textId="77777777" w:rsidR="006D2C74" w:rsidRPr="00077C8B" w:rsidRDefault="006933E9" w:rsidP="00077C8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7C8B">
        <w:rPr>
          <w:rFonts w:ascii="Times New Roman" w:hAnsi="Times New Roman" w:cs="Times New Roman"/>
          <w:sz w:val="24"/>
          <w:szCs w:val="24"/>
        </w:rPr>
        <w:t>Hard working, proficient, team player, ability to multi-task and work under pressure, innovative, result oriented and dependable, quick to adapt to new environment and required knowledge in short time with integrity, high professionalism and respect for diversity.</w:t>
      </w:r>
    </w:p>
    <w:p w14:paraId="50BFCE3E" w14:textId="0A4B9A9F" w:rsidR="006D2C74" w:rsidRPr="00077C8B" w:rsidRDefault="006933E9" w:rsidP="00077C8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7C8B">
        <w:rPr>
          <w:rFonts w:ascii="Times New Roman" w:hAnsi="Times New Roman" w:cs="Times New Roman"/>
          <w:sz w:val="24"/>
          <w:szCs w:val="24"/>
        </w:rPr>
        <w:t>In-depth knowledge of data management (collation, analysis and archiving process) and flow, data quality verification, use of electronic and mobile tools/applications for improved service delivery with ability to configure, install and troubleshoot computer problems as well as associated network and connectivity issues, networking of printers, scanners.</w:t>
      </w:r>
    </w:p>
    <w:p w14:paraId="6958108A" w14:textId="77777777" w:rsidR="006D2C74" w:rsidRPr="00077C8B" w:rsidRDefault="006933E9" w:rsidP="00077C8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7C8B">
        <w:rPr>
          <w:rFonts w:ascii="Times New Roman" w:hAnsi="Times New Roman" w:cs="Times New Roman"/>
          <w:sz w:val="24"/>
          <w:szCs w:val="24"/>
        </w:rPr>
        <w:t>Good knowledge of Data management, monitoring and evaluation.</w:t>
      </w:r>
    </w:p>
    <w:p w14:paraId="727F6D2C" w14:textId="15C28596" w:rsidR="006D2C74" w:rsidRPr="00077C8B" w:rsidRDefault="00077C8B" w:rsidP="00077C8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77C8B">
        <w:rPr>
          <w:rFonts w:ascii="Times New Roman" w:hAnsi="Times New Roman" w:cs="Times New Roman"/>
          <w:sz w:val="24"/>
          <w:szCs w:val="24"/>
        </w:rPr>
        <w:t xml:space="preserve">Fluent in speaking Hausa, Yoruba </w:t>
      </w:r>
    </w:p>
    <w:p w14:paraId="1D8C3888" w14:textId="77777777" w:rsidR="006D2C74" w:rsidRPr="00077C8B" w:rsidRDefault="006D2C74">
      <w:pPr>
        <w:rPr>
          <w:rFonts w:ascii="Times New Roman" w:hAnsi="Times New Roman" w:cs="Times New Roman"/>
          <w:sz w:val="18"/>
          <w:szCs w:val="18"/>
        </w:rPr>
      </w:pPr>
    </w:p>
    <w:p w14:paraId="62FF04B7" w14:textId="480CAC35" w:rsidR="006D2C74" w:rsidRDefault="006933E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b/>
          <w:bCs/>
          <w:color w:val="000000"/>
          <w:sz w:val="24"/>
          <w:szCs w:val="24"/>
        </w:rPr>
        <w:t>EDUCATIONAL BACKGROUND</w:t>
      </w:r>
    </w:p>
    <w:p w14:paraId="29375841" w14:textId="6D09DE51" w:rsidR="00155878" w:rsidRPr="00E51ECD" w:rsidRDefault="0015587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51ECD">
        <w:rPr>
          <w:rFonts w:ascii="Times New Roman" w:hAnsi="Times New Roman" w:cs="Times New Roman"/>
          <w:color w:val="000000"/>
          <w:sz w:val="24"/>
          <w:szCs w:val="24"/>
        </w:rPr>
        <w:t>Kaduna</w:t>
      </w:r>
      <w:r w:rsidR="00E51EC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51ECD">
        <w:rPr>
          <w:rFonts w:ascii="Times New Roman" w:hAnsi="Times New Roman" w:cs="Times New Roman"/>
          <w:color w:val="000000"/>
          <w:sz w:val="24"/>
          <w:szCs w:val="24"/>
        </w:rPr>
        <w:t>state university (</w:t>
      </w:r>
      <w:r w:rsidR="00E51ECD" w:rsidRPr="00E51ECD">
        <w:rPr>
          <w:rFonts w:ascii="Times New Roman" w:hAnsi="Times New Roman" w:cs="Times New Roman"/>
          <w:color w:val="000000"/>
          <w:sz w:val="24"/>
          <w:szCs w:val="24"/>
        </w:rPr>
        <w:t>PGD)</w:t>
      </w:r>
      <w:r w:rsidR="00E51EC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  in view</w:t>
      </w:r>
    </w:p>
    <w:p w14:paraId="6C64CF4C" w14:textId="6759BB52" w:rsidR="006D2C74" w:rsidRPr="00077C8B" w:rsidRDefault="006933E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color w:val="000000"/>
          <w:sz w:val="24"/>
          <w:szCs w:val="24"/>
        </w:rPr>
        <w:t>Kaduna polytechnic {HND}</w:t>
      </w:r>
      <w:r w:rsidRPr="00077C8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77C8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77C8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77C8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77C8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77C8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77C8B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077C8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77C8B">
        <w:rPr>
          <w:rFonts w:ascii="Times New Roman" w:hAnsi="Times New Roman" w:cs="Times New Roman"/>
          <w:color w:val="000000"/>
          <w:sz w:val="24"/>
          <w:szCs w:val="24"/>
        </w:rPr>
        <w:t>2016-2019</w:t>
      </w:r>
    </w:p>
    <w:p w14:paraId="7271893F" w14:textId="77777777" w:rsidR="006D2C74" w:rsidRPr="00077C8B" w:rsidRDefault="006933E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color w:val="000000"/>
          <w:sz w:val="24"/>
          <w:szCs w:val="24"/>
        </w:rPr>
        <w:t>Federal polytechnic Bida {ND}</w:t>
      </w:r>
      <w:r w:rsidRPr="00077C8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77C8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77C8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77C8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77C8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77C8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77C8B">
        <w:rPr>
          <w:rFonts w:ascii="Times New Roman" w:hAnsi="Times New Roman" w:cs="Times New Roman"/>
          <w:color w:val="000000"/>
          <w:sz w:val="24"/>
          <w:szCs w:val="24"/>
        </w:rPr>
        <w:tab/>
        <w:t>2012-2015</w:t>
      </w:r>
    </w:p>
    <w:p w14:paraId="1F8C7F7F" w14:textId="6C50F384" w:rsidR="00077C8B" w:rsidRDefault="00077C8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89AFC1F" w14:textId="6CC72420" w:rsidR="005B10AE" w:rsidRDefault="005B10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EC1CB00" w14:textId="77777777" w:rsidR="005B10AE" w:rsidRPr="00077C8B" w:rsidRDefault="005B10A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AC867CB" w14:textId="628B92D2" w:rsidR="006D2C74" w:rsidRPr="00077C8B" w:rsidRDefault="006933E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b/>
          <w:bCs/>
          <w:color w:val="000000"/>
          <w:sz w:val="24"/>
          <w:szCs w:val="24"/>
        </w:rPr>
        <w:t>ACADEMIC QUALIFICATION</w:t>
      </w:r>
    </w:p>
    <w:p w14:paraId="610EB225" w14:textId="2BCD8F24" w:rsidR="00E51ECD" w:rsidRDefault="00E51EC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Post Graduate Diploma in Nutrition                                                                        </w:t>
      </w:r>
      <w:r w:rsidR="0063158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color w:val="000000"/>
          <w:sz w:val="24"/>
          <w:szCs w:val="24"/>
        </w:rPr>
        <w:t xml:space="preserve">  2022</w:t>
      </w:r>
    </w:p>
    <w:p w14:paraId="6542AC9D" w14:textId="3E8074D4" w:rsidR="006D2C74" w:rsidRPr="00077C8B" w:rsidRDefault="006933E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color w:val="000000"/>
          <w:sz w:val="24"/>
          <w:szCs w:val="24"/>
        </w:rPr>
        <w:t xml:space="preserve">Higher national diploma in Nutrition and Dietetics </w:t>
      </w:r>
      <w:r w:rsidRPr="00077C8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77C8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77C8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77C8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77C8B">
        <w:rPr>
          <w:rFonts w:ascii="Times New Roman" w:hAnsi="Times New Roman" w:cs="Times New Roman"/>
          <w:color w:val="000000"/>
          <w:sz w:val="24"/>
          <w:szCs w:val="24"/>
        </w:rPr>
        <w:tab/>
        <w:t>2019</w:t>
      </w:r>
    </w:p>
    <w:p w14:paraId="49E4E305" w14:textId="77777777" w:rsidR="006D2C74" w:rsidRPr="00077C8B" w:rsidRDefault="006933E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color w:val="000000"/>
          <w:sz w:val="24"/>
          <w:szCs w:val="24"/>
        </w:rPr>
        <w:t>National Diploma in Nutrition and Dietetics</w:t>
      </w:r>
      <w:r w:rsidRPr="00077C8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77C8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77C8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77C8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77C8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77C8B">
        <w:rPr>
          <w:rFonts w:ascii="Times New Roman" w:hAnsi="Times New Roman" w:cs="Times New Roman"/>
          <w:color w:val="000000"/>
          <w:sz w:val="24"/>
          <w:szCs w:val="24"/>
        </w:rPr>
        <w:tab/>
        <w:t>2015</w:t>
      </w:r>
    </w:p>
    <w:p w14:paraId="4F4543C8" w14:textId="77777777" w:rsidR="006D2C74" w:rsidRPr="00077C8B" w:rsidRDefault="006933E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b/>
          <w:bCs/>
          <w:color w:val="000000"/>
          <w:sz w:val="24"/>
          <w:szCs w:val="24"/>
        </w:rPr>
        <w:t>LEADERSHIP AND AWARDS</w:t>
      </w:r>
    </w:p>
    <w:p w14:paraId="2F463CAE" w14:textId="2184522B" w:rsidR="006D2C74" w:rsidRPr="00077C8B" w:rsidRDefault="006933E9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color w:val="000000"/>
          <w:sz w:val="24"/>
          <w:szCs w:val="24"/>
        </w:rPr>
        <w:t xml:space="preserve">Asst Coordinator- (FCS) </w:t>
      </w:r>
      <w:r w:rsidRPr="00077C8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77C8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77C8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77C8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77C8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77C8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77C8B">
        <w:rPr>
          <w:rFonts w:ascii="Times New Roman" w:hAnsi="Times New Roman" w:cs="Times New Roman"/>
          <w:color w:val="000000"/>
          <w:sz w:val="24"/>
          <w:szCs w:val="24"/>
        </w:rPr>
        <w:tab/>
        <w:t>2018</w:t>
      </w:r>
    </w:p>
    <w:p w14:paraId="34929DB4" w14:textId="77777777" w:rsidR="006D2C74" w:rsidRPr="00077C8B" w:rsidRDefault="006933E9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color w:val="000000"/>
          <w:sz w:val="24"/>
          <w:szCs w:val="24"/>
        </w:rPr>
        <w:t xml:space="preserve">Social Director- (NADSAN) Kaduna Polytechnic Chapter </w:t>
      </w:r>
      <w:r w:rsidRPr="00077C8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77C8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77C8B">
        <w:rPr>
          <w:rFonts w:ascii="Times New Roman" w:hAnsi="Times New Roman" w:cs="Times New Roman"/>
          <w:color w:val="000000"/>
          <w:sz w:val="24"/>
          <w:szCs w:val="24"/>
        </w:rPr>
        <w:tab/>
        <w:t>2018</w:t>
      </w:r>
    </w:p>
    <w:p w14:paraId="77B8C898" w14:textId="77777777" w:rsidR="006D2C74" w:rsidRPr="00077C8B" w:rsidRDefault="006D2C7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6F476FE" w14:textId="77777777" w:rsidR="006D2C74" w:rsidRPr="00077C8B" w:rsidRDefault="006933E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b/>
          <w:bCs/>
          <w:color w:val="000000"/>
          <w:sz w:val="24"/>
          <w:szCs w:val="24"/>
        </w:rPr>
        <w:t>WORK EXPERIENCE AND ACCOMPLISHMENTS</w:t>
      </w:r>
    </w:p>
    <w:p w14:paraId="015E8BA2" w14:textId="77777777" w:rsidR="006D2C74" w:rsidRPr="00077C8B" w:rsidRDefault="006933E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b/>
          <w:bCs/>
          <w:color w:val="000000"/>
          <w:sz w:val="24"/>
          <w:szCs w:val="24"/>
        </w:rPr>
        <w:t>National Primary health care Development Agency (NPHCDA)</w:t>
      </w:r>
    </w:p>
    <w:p w14:paraId="231F6D57" w14:textId="4A632F9A" w:rsidR="006D2C74" w:rsidRPr="00077C8B" w:rsidRDefault="006933E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b/>
          <w:bCs/>
          <w:color w:val="000000"/>
          <w:sz w:val="24"/>
          <w:szCs w:val="24"/>
        </w:rPr>
        <w:t>As National Supervisor for, maternal Nutrition and child health week (MNCH).</w:t>
      </w:r>
    </w:p>
    <w:p w14:paraId="07B271E2" w14:textId="77777777" w:rsidR="006D2C74" w:rsidRPr="00077C8B" w:rsidRDefault="006933E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b/>
          <w:bCs/>
          <w:color w:val="000000"/>
          <w:sz w:val="24"/>
          <w:szCs w:val="24"/>
        </w:rPr>
        <w:t>Kaduna State. July 2022</w:t>
      </w:r>
    </w:p>
    <w:p w14:paraId="63C7B0D2" w14:textId="6E7F7C2D" w:rsidR="006D2C74" w:rsidRPr="00077C8B" w:rsidRDefault="006933E9">
      <w:pPr>
        <w:rPr>
          <w:rFonts w:ascii="Times New Roman" w:hAnsi="Times New Roman" w:cs="Times New Roman"/>
          <w:sz w:val="24"/>
          <w:szCs w:val="24"/>
        </w:rPr>
      </w:pPr>
      <w:r w:rsidRPr="00077C8B">
        <w:rPr>
          <w:rFonts w:ascii="Times New Roman" w:hAnsi="Times New Roman" w:cs="Times New Roman"/>
          <w:sz w:val="24"/>
          <w:szCs w:val="24"/>
        </w:rPr>
        <w:t xml:space="preserve">Major Duties </w:t>
      </w:r>
      <w:r w:rsidR="00077C8B" w:rsidRPr="00077C8B">
        <w:rPr>
          <w:rFonts w:ascii="Times New Roman" w:hAnsi="Times New Roman" w:cs="Times New Roman"/>
          <w:sz w:val="24"/>
          <w:szCs w:val="24"/>
        </w:rPr>
        <w:t>a</w:t>
      </w:r>
      <w:r w:rsidRPr="00077C8B">
        <w:rPr>
          <w:rFonts w:ascii="Times New Roman" w:hAnsi="Times New Roman" w:cs="Times New Roman"/>
          <w:sz w:val="24"/>
          <w:szCs w:val="24"/>
        </w:rPr>
        <w:t>nd Responsibilities</w:t>
      </w:r>
    </w:p>
    <w:p w14:paraId="7ED755F1" w14:textId="77777777" w:rsidR="006D2C74" w:rsidRPr="00077C8B" w:rsidRDefault="006933E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77C8B">
        <w:rPr>
          <w:rFonts w:ascii="Times New Roman" w:hAnsi="Times New Roman" w:cs="Times New Roman"/>
          <w:sz w:val="24"/>
          <w:szCs w:val="24"/>
        </w:rPr>
        <w:t>In partinaship with stakeholders and state officials, Iedentifing state monitor.</w:t>
      </w:r>
    </w:p>
    <w:p w14:paraId="26090B6B" w14:textId="77777777" w:rsidR="006D2C74" w:rsidRPr="00077C8B" w:rsidRDefault="006933E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77C8B">
        <w:rPr>
          <w:rFonts w:ascii="Times New Roman" w:hAnsi="Times New Roman" w:cs="Times New Roman"/>
          <w:sz w:val="24"/>
          <w:szCs w:val="24"/>
        </w:rPr>
        <w:t>Ensure that micro plan and work plan activities are carried out.</w:t>
      </w:r>
    </w:p>
    <w:p w14:paraId="4407CDEE" w14:textId="0935E665" w:rsidR="006D2C74" w:rsidRPr="00077C8B" w:rsidRDefault="006933E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77C8B">
        <w:rPr>
          <w:rFonts w:ascii="Times New Roman" w:hAnsi="Times New Roman" w:cs="Times New Roman"/>
          <w:sz w:val="24"/>
          <w:szCs w:val="24"/>
        </w:rPr>
        <w:t xml:space="preserve">Solve challenges raised </w:t>
      </w:r>
      <w:r w:rsidR="00077C8B" w:rsidRPr="00077C8B">
        <w:rPr>
          <w:rFonts w:ascii="Times New Roman" w:hAnsi="Times New Roman" w:cs="Times New Roman"/>
          <w:sz w:val="24"/>
          <w:szCs w:val="24"/>
        </w:rPr>
        <w:t>during pre-implementation</w:t>
      </w:r>
    </w:p>
    <w:p w14:paraId="7A73F6EE" w14:textId="3441EC3F" w:rsidR="006D2C74" w:rsidRPr="00077C8B" w:rsidRDefault="006933E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77C8B">
        <w:rPr>
          <w:rFonts w:ascii="Times New Roman" w:hAnsi="Times New Roman" w:cs="Times New Roman"/>
          <w:sz w:val="24"/>
          <w:szCs w:val="24"/>
        </w:rPr>
        <w:t xml:space="preserve">Administer the relevant MNCH week check list to key </w:t>
      </w:r>
      <w:r w:rsidR="00077C8B" w:rsidRPr="00077C8B">
        <w:rPr>
          <w:rFonts w:ascii="Times New Roman" w:hAnsi="Times New Roman" w:cs="Times New Roman"/>
          <w:sz w:val="24"/>
          <w:szCs w:val="24"/>
        </w:rPr>
        <w:t>persons</w:t>
      </w:r>
      <w:r w:rsidRPr="00077C8B">
        <w:rPr>
          <w:rFonts w:ascii="Times New Roman" w:hAnsi="Times New Roman" w:cs="Times New Roman"/>
          <w:sz w:val="24"/>
          <w:szCs w:val="24"/>
        </w:rPr>
        <w:t xml:space="preserve"> at different levels of administration.</w:t>
      </w:r>
    </w:p>
    <w:p w14:paraId="4DD4EFA3" w14:textId="77777777" w:rsidR="006D2C74" w:rsidRPr="00077C8B" w:rsidRDefault="006933E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77C8B">
        <w:rPr>
          <w:rFonts w:ascii="Times New Roman" w:hAnsi="Times New Roman" w:cs="Times New Roman"/>
          <w:sz w:val="24"/>
          <w:szCs w:val="24"/>
        </w:rPr>
        <w:t>Continue coordinating the MNCH week activities together with state officers and federal government.</w:t>
      </w:r>
    </w:p>
    <w:p w14:paraId="7CFA1EB2" w14:textId="77777777" w:rsidR="006D2C74" w:rsidRPr="00077C8B" w:rsidRDefault="006933E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77C8B">
        <w:rPr>
          <w:rFonts w:ascii="Times New Roman" w:hAnsi="Times New Roman" w:cs="Times New Roman"/>
          <w:sz w:val="24"/>
          <w:szCs w:val="24"/>
        </w:rPr>
        <w:t>Provide supportive supervision to select LGA's and health facilities.</w:t>
      </w:r>
    </w:p>
    <w:p w14:paraId="227894BE" w14:textId="77777777" w:rsidR="006D2C74" w:rsidRPr="00077C8B" w:rsidRDefault="006933E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77C8B">
        <w:rPr>
          <w:rFonts w:ascii="Times New Roman" w:hAnsi="Times New Roman" w:cs="Times New Roman"/>
          <w:sz w:val="24"/>
          <w:szCs w:val="24"/>
        </w:rPr>
        <w:t>To facilitate state level coordination of social mobilization and setting up of state operations room.</w:t>
      </w:r>
    </w:p>
    <w:p w14:paraId="06EEFD17" w14:textId="77777777" w:rsidR="006D2C74" w:rsidRPr="00077C8B" w:rsidRDefault="006933E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77C8B">
        <w:rPr>
          <w:rFonts w:ascii="Times New Roman" w:hAnsi="Times New Roman" w:cs="Times New Roman"/>
          <w:sz w:val="24"/>
          <w:szCs w:val="24"/>
        </w:rPr>
        <w:t>Administer check list at state and LGA levels.</w:t>
      </w:r>
    </w:p>
    <w:p w14:paraId="19701A73" w14:textId="77777777" w:rsidR="006D2C74" w:rsidRPr="00077C8B" w:rsidRDefault="006933E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77C8B">
        <w:rPr>
          <w:rFonts w:ascii="Times New Roman" w:hAnsi="Times New Roman" w:cs="Times New Roman"/>
          <w:sz w:val="24"/>
          <w:szCs w:val="24"/>
        </w:rPr>
        <w:t>Cover at least 3 LGA's 2 low performing and 1 high performing LGA and 6 health facilities.</w:t>
      </w:r>
    </w:p>
    <w:p w14:paraId="7CB35F00" w14:textId="77777777" w:rsidR="006D2C74" w:rsidRPr="00077C8B" w:rsidRDefault="006933E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77C8B">
        <w:rPr>
          <w:rFonts w:ascii="Times New Roman" w:hAnsi="Times New Roman" w:cs="Times New Roman"/>
          <w:sz w:val="24"/>
          <w:szCs w:val="24"/>
        </w:rPr>
        <w:t>Provide daily feedback to the national operations room using the feedback template.</w:t>
      </w:r>
    </w:p>
    <w:p w14:paraId="0850902B" w14:textId="77777777" w:rsidR="006D2C74" w:rsidRPr="00077C8B" w:rsidRDefault="006933E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77C8B">
        <w:rPr>
          <w:rFonts w:ascii="Times New Roman" w:hAnsi="Times New Roman" w:cs="Times New Roman"/>
          <w:sz w:val="24"/>
          <w:szCs w:val="24"/>
        </w:rPr>
        <w:t>Submission of report 5 days after implementation.</w:t>
      </w:r>
    </w:p>
    <w:p w14:paraId="15B77D31" w14:textId="77777777" w:rsidR="006D2C74" w:rsidRPr="00077C8B" w:rsidRDefault="006933E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77C8B">
        <w:rPr>
          <w:rFonts w:ascii="Times New Roman" w:hAnsi="Times New Roman" w:cs="Times New Roman"/>
          <w:sz w:val="24"/>
          <w:szCs w:val="24"/>
        </w:rPr>
        <w:t xml:space="preserve">Daily ODK report. </w:t>
      </w:r>
    </w:p>
    <w:p w14:paraId="5A348DC4" w14:textId="77777777" w:rsidR="00E31D6F" w:rsidRPr="00E31D6F" w:rsidRDefault="00E31D6F" w:rsidP="00E31D6F">
      <w:pPr>
        <w:rPr>
          <w:rFonts w:ascii="Times New Roman" w:hAnsi="Times New Roman" w:cs="Times New Roman"/>
          <w:sz w:val="12"/>
          <w:szCs w:val="12"/>
        </w:rPr>
      </w:pPr>
    </w:p>
    <w:p w14:paraId="3B4A83CA" w14:textId="2163FB2E" w:rsidR="006D2C74" w:rsidRPr="00E31D6F" w:rsidRDefault="00E31D6F" w:rsidP="00E31D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1D6F">
        <w:rPr>
          <w:rFonts w:ascii="Times New Roman" w:hAnsi="Times New Roman" w:cs="Times New Roman"/>
          <w:b/>
          <w:bCs/>
          <w:sz w:val="24"/>
          <w:szCs w:val="24"/>
        </w:rPr>
        <w:t>Objectives</w:t>
      </w:r>
    </w:p>
    <w:p w14:paraId="34AE9EB2" w14:textId="77777777" w:rsidR="006D2C74" w:rsidRPr="00077C8B" w:rsidRDefault="006933E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77C8B">
        <w:rPr>
          <w:rFonts w:ascii="Times New Roman" w:hAnsi="Times New Roman" w:cs="Times New Roman"/>
          <w:sz w:val="24"/>
          <w:szCs w:val="24"/>
        </w:rPr>
        <w:t>To increase awareness on health seeking behavior KHHP and enerate demand for routine services.</w:t>
      </w:r>
    </w:p>
    <w:p w14:paraId="2A0AE2FD" w14:textId="6010EF59" w:rsidR="006D2C74" w:rsidRPr="00077C8B" w:rsidRDefault="006933E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77C8B">
        <w:rPr>
          <w:rFonts w:ascii="Times New Roman" w:hAnsi="Times New Roman" w:cs="Times New Roman"/>
          <w:sz w:val="24"/>
          <w:szCs w:val="24"/>
        </w:rPr>
        <w:t>To increase the coverage of MNCH interventions including ANC, PMTCT and RI services in PHC facilities as well as though outreach by 80%</w:t>
      </w:r>
      <w:r w:rsidR="00077C8B" w:rsidRPr="00077C8B">
        <w:rPr>
          <w:rFonts w:ascii="Times New Roman" w:hAnsi="Times New Roman" w:cs="Times New Roman"/>
          <w:sz w:val="24"/>
          <w:szCs w:val="24"/>
        </w:rPr>
        <w:t xml:space="preserve"> </w:t>
      </w:r>
      <w:r w:rsidRPr="00077C8B">
        <w:rPr>
          <w:rFonts w:ascii="Times New Roman" w:hAnsi="Times New Roman" w:cs="Times New Roman"/>
          <w:sz w:val="24"/>
          <w:szCs w:val="24"/>
        </w:rPr>
        <w:t>(especially in undeserved and HTR communities).</w:t>
      </w:r>
    </w:p>
    <w:p w14:paraId="7EB2D2F5" w14:textId="77777777" w:rsidR="006D2C74" w:rsidRPr="00077C8B" w:rsidRDefault="006933E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77C8B">
        <w:rPr>
          <w:rFonts w:ascii="Times New Roman" w:hAnsi="Times New Roman" w:cs="Times New Roman"/>
          <w:sz w:val="24"/>
          <w:szCs w:val="24"/>
        </w:rPr>
        <w:t>To improve capacity of health workers in at least 80%of target PHC facilities and training for community volunteers.</w:t>
      </w:r>
    </w:p>
    <w:p w14:paraId="2D53F30C" w14:textId="161F1907" w:rsidR="006D2C74" w:rsidRPr="00077C8B" w:rsidRDefault="006933E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77C8B">
        <w:rPr>
          <w:rFonts w:ascii="Times New Roman" w:hAnsi="Times New Roman" w:cs="Times New Roman"/>
          <w:sz w:val="24"/>
          <w:szCs w:val="24"/>
        </w:rPr>
        <w:lastRenderedPageBreak/>
        <w:t xml:space="preserve">To mobilize commitment for MNCH programmes and health system strengthening </w:t>
      </w:r>
      <w:r w:rsidR="00077C8B" w:rsidRPr="00077C8B">
        <w:rPr>
          <w:rFonts w:ascii="Times New Roman" w:hAnsi="Times New Roman" w:cs="Times New Roman"/>
          <w:sz w:val="24"/>
          <w:szCs w:val="24"/>
        </w:rPr>
        <w:t>from government</w:t>
      </w:r>
      <w:r w:rsidRPr="00077C8B">
        <w:rPr>
          <w:rFonts w:ascii="Times New Roman" w:hAnsi="Times New Roman" w:cs="Times New Roman"/>
          <w:sz w:val="24"/>
          <w:szCs w:val="24"/>
        </w:rPr>
        <w:t xml:space="preserve"> and other stakeholders.</w:t>
      </w:r>
    </w:p>
    <w:p w14:paraId="184BA05F" w14:textId="77777777" w:rsidR="00077C8B" w:rsidRPr="00077C8B" w:rsidRDefault="00077C8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89FD886" w14:textId="5DDA3C64" w:rsidR="006D2C74" w:rsidRPr="00077C8B" w:rsidRDefault="006933E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b/>
          <w:bCs/>
          <w:color w:val="000000"/>
          <w:sz w:val="24"/>
          <w:szCs w:val="24"/>
        </w:rPr>
        <w:t>Organization: National Hospital {NYSC PPA} Abuja, Nigeria</w:t>
      </w:r>
    </w:p>
    <w:p w14:paraId="774232E4" w14:textId="77777777" w:rsidR="006D2C74" w:rsidRPr="00077C8B" w:rsidRDefault="006933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7C8B">
        <w:rPr>
          <w:rFonts w:ascii="Times New Roman" w:hAnsi="Times New Roman" w:cs="Times New Roman"/>
          <w:sz w:val="24"/>
          <w:szCs w:val="24"/>
        </w:rPr>
        <w:t xml:space="preserve"> </w:t>
      </w:r>
      <w:r w:rsidRPr="00077C8B">
        <w:rPr>
          <w:rFonts w:ascii="Times New Roman" w:hAnsi="Times New Roman" w:cs="Times New Roman"/>
          <w:b/>
          <w:bCs/>
          <w:sz w:val="24"/>
          <w:szCs w:val="24"/>
        </w:rPr>
        <w:t>June 2019 – June 2020</w:t>
      </w:r>
    </w:p>
    <w:p w14:paraId="41A74718" w14:textId="77777777" w:rsidR="006D2C74" w:rsidRPr="00077C8B" w:rsidRDefault="006933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7C8B">
        <w:rPr>
          <w:rFonts w:ascii="Times New Roman" w:hAnsi="Times New Roman" w:cs="Times New Roman"/>
          <w:b/>
          <w:bCs/>
          <w:sz w:val="24"/>
          <w:szCs w:val="24"/>
        </w:rPr>
        <w:t>Dietitian/Nutritionist</w:t>
      </w:r>
    </w:p>
    <w:p w14:paraId="495F3DB5" w14:textId="3E6BB243" w:rsidR="006D2C74" w:rsidRPr="00077C8B" w:rsidRDefault="006933E9">
      <w:pPr>
        <w:rPr>
          <w:rFonts w:ascii="Times New Roman" w:hAnsi="Times New Roman" w:cs="Times New Roman"/>
          <w:sz w:val="24"/>
          <w:szCs w:val="24"/>
        </w:rPr>
      </w:pPr>
      <w:r w:rsidRPr="00077C8B">
        <w:rPr>
          <w:rFonts w:ascii="Times New Roman" w:hAnsi="Times New Roman" w:cs="Times New Roman"/>
          <w:sz w:val="24"/>
          <w:szCs w:val="24"/>
        </w:rPr>
        <w:t xml:space="preserve">Major Duties </w:t>
      </w:r>
      <w:r w:rsidR="00077C8B" w:rsidRPr="00077C8B">
        <w:rPr>
          <w:rFonts w:ascii="Times New Roman" w:hAnsi="Times New Roman" w:cs="Times New Roman"/>
          <w:sz w:val="24"/>
          <w:szCs w:val="24"/>
        </w:rPr>
        <w:t>a</w:t>
      </w:r>
      <w:r w:rsidRPr="00077C8B">
        <w:rPr>
          <w:rFonts w:ascii="Times New Roman" w:hAnsi="Times New Roman" w:cs="Times New Roman"/>
          <w:sz w:val="24"/>
          <w:szCs w:val="24"/>
        </w:rPr>
        <w:t>nd Responsibilities</w:t>
      </w:r>
    </w:p>
    <w:p w14:paraId="65CF285C" w14:textId="77777777" w:rsidR="006D2C74" w:rsidRPr="00077C8B" w:rsidRDefault="006933E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7C8B">
        <w:rPr>
          <w:rFonts w:ascii="Times New Roman" w:eastAsia="SymbolMT" w:hAnsi="Times New Roman" w:cs="Times New Roman"/>
          <w:color w:val="000000"/>
          <w:sz w:val="24"/>
          <w:szCs w:val="24"/>
        </w:rPr>
        <w:t>Health Talks in different clinics to always educate outpatient for the need of adequate nutrient intake.</w:t>
      </w:r>
    </w:p>
    <w:p w14:paraId="574C48EE" w14:textId="77777777" w:rsidR="006D2C74" w:rsidRPr="00077C8B" w:rsidRDefault="006933E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color w:val="000000"/>
          <w:sz w:val="24"/>
          <w:szCs w:val="24"/>
        </w:rPr>
        <w:t>Counseling of outpatient during clinics days.</w:t>
      </w:r>
    </w:p>
    <w:p w14:paraId="2496C7CD" w14:textId="77777777" w:rsidR="006D2C74" w:rsidRPr="00077C8B" w:rsidRDefault="006933E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color w:val="000000"/>
          <w:sz w:val="24"/>
          <w:szCs w:val="24"/>
        </w:rPr>
        <w:t>Assist in the processing unit for the production of NHA fortified cereals.</w:t>
      </w:r>
    </w:p>
    <w:p w14:paraId="477BC82F" w14:textId="77777777" w:rsidR="006D2C74" w:rsidRPr="00077C8B" w:rsidRDefault="006933E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color w:val="000000"/>
          <w:sz w:val="24"/>
          <w:szCs w:val="24"/>
        </w:rPr>
        <w:t>Therapeutic kitchen, plane and observe meal preparation by the able chefs.</w:t>
      </w:r>
    </w:p>
    <w:p w14:paraId="72BB7C34" w14:textId="77777777" w:rsidR="006D2C74" w:rsidRPr="00077C8B" w:rsidRDefault="006933E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color w:val="000000"/>
          <w:sz w:val="24"/>
          <w:szCs w:val="24"/>
        </w:rPr>
        <w:t>Ward rounds to check on the inpatients and if there is need for change of meal prescription.</w:t>
      </w:r>
    </w:p>
    <w:p w14:paraId="1D98BB86" w14:textId="77777777" w:rsidR="006D2C74" w:rsidRPr="00077C8B" w:rsidRDefault="006D2C7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75EB510" w14:textId="77777777" w:rsidR="006D2C74" w:rsidRPr="00077C8B" w:rsidRDefault="006933E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b/>
          <w:bCs/>
          <w:color w:val="000000"/>
          <w:sz w:val="24"/>
          <w:szCs w:val="24"/>
        </w:rPr>
        <w:t>Organization: Independent National Electoral Commission {INEC}, Ogori magongo, Kogi State, Nigeria</w:t>
      </w:r>
    </w:p>
    <w:p w14:paraId="5754CED3" w14:textId="77777777" w:rsidR="006D2C74" w:rsidRPr="00077C8B" w:rsidRDefault="006933E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b/>
          <w:bCs/>
          <w:color w:val="000000"/>
          <w:sz w:val="24"/>
          <w:szCs w:val="24"/>
        </w:rPr>
        <w:t>Date:</w:t>
      </w:r>
      <w:r w:rsidRPr="00077C8B">
        <w:rPr>
          <w:rFonts w:ascii="Times New Roman" w:hAnsi="Times New Roman" w:cs="Times New Roman"/>
          <w:color w:val="000000"/>
          <w:sz w:val="24"/>
          <w:szCs w:val="24"/>
        </w:rPr>
        <w:t xml:space="preserve"> 2019</w:t>
      </w:r>
    </w:p>
    <w:p w14:paraId="6B8F4E57" w14:textId="77777777" w:rsidR="006D2C74" w:rsidRPr="00077C8B" w:rsidRDefault="006933E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b/>
          <w:bCs/>
          <w:color w:val="000000"/>
          <w:sz w:val="24"/>
          <w:szCs w:val="24"/>
        </w:rPr>
        <w:t>Position:</w:t>
      </w:r>
      <w:r w:rsidRPr="00077C8B">
        <w:rPr>
          <w:rFonts w:ascii="Times New Roman" w:hAnsi="Times New Roman" w:cs="Times New Roman"/>
          <w:color w:val="000000"/>
          <w:sz w:val="24"/>
          <w:szCs w:val="24"/>
        </w:rPr>
        <w:t xml:space="preserve"> RATechSS support staff</w:t>
      </w:r>
    </w:p>
    <w:p w14:paraId="73BD49B3" w14:textId="281ECFF3" w:rsidR="006D2C74" w:rsidRPr="00077C8B" w:rsidRDefault="006933E9">
      <w:pPr>
        <w:rPr>
          <w:rFonts w:ascii="Times New Roman" w:hAnsi="Times New Roman" w:cs="Times New Roman"/>
          <w:sz w:val="24"/>
          <w:szCs w:val="24"/>
        </w:rPr>
      </w:pPr>
      <w:r w:rsidRPr="00077C8B">
        <w:rPr>
          <w:rFonts w:ascii="Times New Roman" w:hAnsi="Times New Roman" w:cs="Times New Roman"/>
          <w:sz w:val="24"/>
          <w:szCs w:val="24"/>
        </w:rPr>
        <w:t xml:space="preserve">Major Duties </w:t>
      </w:r>
      <w:r w:rsidR="00077C8B" w:rsidRPr="00077C8B">
        <w:rPr>
          <w:rFonts w:ascii="Times New Roman" w:hAnsi="Times New Roman" w:cs="Times New Roman"/>
          <w:sz w:val="24"/>
          <w:szCs w:val="24"/>
        </w:rPr>
        <w:t>a</w:t>
      </w:r>
      <w:r w:rsidRPr="00077C8B">
        <w:rPr>
          <w:rFonts w:ascii="Times New Roman" w:hAnsi="Times New Roman" w:cs="Times New Roman"/>
          <w:sz w:val="24"/>
          <w:szCs w:val="24"/>
        </w:rPr>
        <w:t>nd Responsibilities</w:t>
      </w:r>
    </w:p>
    <w:p w14:paraId="3FC16006" w14:textId="77777777" w:rsidR="006D2C74" w:rsidRPr="00077C8B" w:rsidRDefault="006933E9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color w:val="000000"/>
          <w:sz w:val="24"/>
          <w:szCs w:val="24"/>
        </w:rPr>
        <w:t>Technical support on SCR</w:t>
      </w:r>
    </w:p>
    <w:p w14:paraId="788D93BA" w14:textId="77777777" w:rsidR="006D2C74" w:rsidRPr="00077C8B" w:rsidRDefault="006933E9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color w:val="000000"/>
          <w:sz w:val="24"/>
          <w:szCs w:val="24"/>
        </w:rPr>
        <w:t>Give a few SCRs as spares for replacement</w:t>
      </w:r>
    </w:p>
    <w:p w14:paraId="6A6946B2" w14:textId="77777777" w:rsidR="006D2C74" w:rsidRPr="00077C8B" w:rsidRDefault="006933E9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color w:val="000000"/>
          <w:sz w:val="24"/>
          <w:szCs w:val="24"/>
        </w:rPr>
        <w:t>Must collect the SCR and upload the Accreditation data to the server</w:t>
      </w:r>
    </w:p>
    <w:p w14:paraId="63CA0BE1" w14:textId="77777777" w:rsidR="006D2C74" w:rsidRPr="00077C8B" w:rsidRDefault="006933E9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color w:val="000000"/>
          <w:sz w:val="24"/>
          <w:szCs w:val="24"/>
        </w:rPr>
        <w:t>Technical support on eCollation and Transmission</w:t>
      </w:r>
    </w:p>
    <w:p w14:paraId="5936A22F" w14:textId="77777777" w:rsidR="006D2C74" w:rsidRPr="00077C8B" w:rsidRDefault="006933E9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color w:val="000000"/>
          <w:sz w:val="24"/>
          <w:szCs w:val="24"/>
        </w:rPr>
        <w:t>Validate and Scanning/photographing of Election Results</w:t>
      </w:r>
    </w:p>
    <w:p w14:paraId="1FF8D10C" w14:textId="77777777" w:rsidR="006D2C74" w:rsidRPr="00077C8B" w:rsidRDefault="006933E9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7C8B">
        <w:rPr>
          <w:rFonts w:ascii="Times New Roman" w:eastAsia="SymbolMT" w:hAnsi="Times New Roman" w:cs="Times New Roman"/>
          <w:color w:val="000000"/>
          <w:sz w:val="24"/>
          <w:szCs w:val="24"/>
        </w:rPr>
        <w:t xml:space="preserve"> EMSC reporting assignment</w:t>
      </w:r>
    </w:p>
    <w:p w14:paraId="27788962" w14:textId="5B957DB7" w:rsidR="006D2C74" w:rsidRDefault="006D2C74">
      <w:pPr>
        <w:pStyle w:val="ListParagraph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1104B099" w14:textId="7BF78C42" w:rsidR="005B10AE" w:rsidRDefault="005B10AE">
      <w:pPr>
        <w:pStyle w:val="ListParagraph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62CCC665" w14:textId="77777777" w:rsidR="005B10AE" w:rsidRPr="00077C8B" w:rsidRDefault="005B10AE">
      <w:pPr>
        <w:pStyle w:val="ListParagraph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201383FF" w14:textId="77777777" w:rsidR="006D2C74" w:rsidRPr="00077C8B" w:rsidRDefault="006933E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WORLD HEALTH ORGANIZATION </w:t>
      </w:r>
    </w:p>
    <w:p w14:paraId="4CD287F3" w14:textId="409CCFC0" w:rsidR="006D2C74" w:rsidRPr="00077C8B" w:rsidRDefault="006933E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b/>
          <w:bCs/>
          <w:color w:val="000000"/>
          <w:sz w:val="24"/>
          <w:szCs w:val="24"/>
        </w:rPr>
        <w:t>NATIONAL IMMUNIZATION PLUS DAYs</w:t>
      </w:r>
      <w:r w:rsidR="00077C8B" w:rsidRPr="00077C8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r w:rsidRPr="00077C8B">
        <w:rPr>
          <w:rFonts w:ascii="Times New Roman" w:hAnsi="Times New Roman" w:cs="Times New Roman"/>
          <w:b/>
          <w:bCs/>
          <w:color w:val="000000"/>
          <w:sz w:val="24"/>
          <w:szCs w:val="24"/>
        </w:rPr>
        <w:t>OUTBREAK RESPONSE</w:t>
      </w:r>
      <w:r w:rsidR="00077C8B" w:rsidRPr="00077C8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r w:rsidRPr="00077C8B">
        <w:rPr>
          <w:rFonts w:ascii="Times New Roman" w:hAnsi="Times New Roman" w:cs="Times New Roman"/>
          <w:b/>
          <w:bCs/>
          <w:color w:val="000000"/>
          <w:sz w:val="24"/>
          <w:szCs w:val="24"/>
        </w:rPr>
        <w:t>SURVEYOR AND VERIFIER 2017-2018</w:t>
      </w:r>
      <w:r w:rsidR="00077C8B" w:rsidRPr="00077C8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. </w:t>
      </w:r>
      <w:r w:rsidRPr="00077C8B">
        <w:rPr>
          <w:rFonts w:ascii="Times New Roman" w:hAnsi="Times New Roman" w:cs="Times New Roman"/>
          <w:b/>
          <w:bCs/>
          <w:color w:val="000000"/>
          <w:sz w:val="24"/>
          <w:szCs w:val="24"/>
        </w:rPr>
        <w:t>NIGER BENUE STATE</w:t>
      </w:r>
    </w:p>
    <w:p w14:paraId="43B65629" w14:textId="77777777" w:rsidR="006D2C74" w:rsidRPr="00077C8B" w:rsidRDefault="006933E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color w:val="000000"/>
          <w:sz w:val="24"/>
          <w:szCs w:val="24"/>
        </w:rPr>
        <w:lastRenderedPageBreak/>
        <w:t>Major Duties and Responsibilities</w:t>
      </w:r>
    </w:p>
    <w:p w14:paraId="4514376A" w14:textId="77777777" w:rsidR="006D2C74" w:rsidRPr="00077C8B" w:rsidRDefault="006933E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color w:val="000000"/>
          <w:sz w:val="24"/>
          <w:szCs w:val="24"/>
        </w:rPr>
        <w:t>Liaise closely with LGA personnel to ensure correct selection of starting settlement.</w:t>
      </w:r>
    </w:p>
    <w:p w14:paraId="339EB327" w14:textId="77777777" w:rsidR="006D2C74" w:rsidRPr="00077C8B" w:rsidRDefault="006933E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color w:val="000000"/>
          <w:sz w:val="24"/>
          <w:szCs w:val="24"/>
        </w:rPr>
        <w:t>Undertake courtesy call on traditional leaders in all selected settlement.</w:t>
      </w:r>
    </w:p>
    <w:p w14:paraId="6A4BAA3E" w14:textId="77777777" w:rsidR="006D2C74" w:rsidRPr="00077C8B" w:rsidRDefault="006933E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color w:val="000000"/>
          <w:sz w:val="24"/>
          <w:szCs w:val="24"/>
        </w:rPr>
        <w:t>To ensure correct selection of starting settlements in accordance with laid down methodology.</w:t>
      </w:r>
    </w:p>
    <w:p w14:paraId="73CF0CDF" w14:textId="77777777" w:rsidR="006D2C74" w:rsidRPr="00077C8B" w:rsidRDefault="006933E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color w:val="000000"/>
          <w:sz w:val="24"/>
          <w:szCs w:val="24"/>
        </w:rPr>
        <w:t>To ensure correct selection of households with each settlement.</w:t>
      </w:r>
    </w:p>
    <w:p w14:paraId="692DCCFB" w14:textId="77777777" w:rsidR="006D2C74" w:rsidRPr="00077C8B" w:rsidRDefault="006933E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color w:val="000000"/>
          <w:sz w:val="24"/>
          <w:szCs w:val="24"/>
        </w:rPr>
        <w:t>To ensure accurate and honest recording of information provided by respondents in the selected household.</w:t>
      </w:r>
    </w:p>
    <w:p w14:paraId="1D1DB0B2" w14:textId="77777777" w:rsidR="006D2C74" w:rsidRPr="00077C8B" w:rsidRDefault="006933E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color w:val="000000"/>
          <w:sz w:val="24"/>
          <w:szCs w:val="24"/>
        </w:rPr>
        <w:t>To consult LQAs supervisor whenever in doubt.</w:t>
      </w:r>
    </w:p>
    <w:p w14:paraId="17106BA4" w14:textId="77777777" w:rsidR="006D2C74" w:rsidRPr="00077C8B" w:rsidRDefault="006933E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color w:val="000000"/>
          <w:sz w:val="24"/>
          <w:szCs w:val="24"/>
        </w:rPr>
        <w:t>To enter data on ODK platform on a daily basis.</w:t>
      </w:r>
    </w:p>
    <w:p w14:paraId="6BFE3749" w14:textId="77777777" w:rsidR="006D2C74" w:rsidRPr="00077C8B" w:rsidRDefault="006933E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color w:val="000000"/>
          <w:sz w:val="24"/>
          <w:szCs w:val="24"/>
        </w:rPr>
        <w:t>To submit all data collection tools as well as other findings/observations/recommendations to the LQAs supervisor.</w:t>
      </w:r>
    </w:p>
    <w:p w14:paraId="129BDB04" w14:textId="77777777" w:rsidR="006D2C74" w:rsidRPr="00077C8B" w:rsidRDefault="006933E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color w:val="000000"/>
          <w:sz w:val="24"/>
          <w:szCs w:val="24"/>
        </w:rPr>
        <w:t>To provide preliminary feedback to LGA authorities.</w:t>
      </w:r>
    </w:p>
    <w:p w14:paraId="002DE6B9" w14:textId="77777777" w:rsidR="006D2C74" w:rsidRPr="00077C8B" w:rsidRDefault="006D2C7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4D9058AD" w14:textId="2FA52500" w:rsidR="006D2C74" w:rsidRPr="00077C8B" w:rsidRDefault="006933E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b/>
          <w:bCs/>
          <w:color w:val="000000"/>
          <w:sz w:val="24"/>
          <w:szCs w:val="24"/>
        </w:rPr>
        <w:t>WORLD HEALTH ORGANIZATION</w:t>
      </w:r>
      <w:r w:rsidR="00077C8B" w:rsidRPr="00077C8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r w:rsidRPr="00077C8B">
        <w:rPr>
          <w:rFonts w:ascii="Times New Roman" w:hAnsi="Times New Roman" w:cs="Times New Roman"/>
          <w:b/>
          <w:bCs/>
          <w:color w:val="000000"/>
          <w:sz w:val="24"/>
          <w:szCs w:val="24"/>
        </w:rPr>
        <w:t>SUB-NATIONAL IMMUNIZATION PLUS DAYs</w:t>
      </w:r>
      <w:r w:rsidR="00077C8B" w:rsidRPr="00077C8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077C8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INDEPENDENT MONITOR:   2017 </w:t>
      </w:r>
      <w:r w:rsidR="00077C8B" w:rsidRPr="00077C8B">
        <w:rPr>
          <w:rFonts w:ascii="Times New Roman" w:hAnsi="Times New Roman" w:cs="Times New Roman"/>
          <w:b/>
          <w:bCs/>
          <w:color w:val="000000"/>
          <w:sz w:val="24"/>
          <w:szCs w:val="24"/>
        </w:rPr>
        <w:t>(</w:t>
      </w:r>
      <w:r w:rsidRPr="00077C8B">
        <w:rPr>
          <w:rFonts w:ascii="Times New Roman" w:hAnsi="Times New Roman" w:cs="Times New Roman"/>
          <w:b/>
          <w:bCs/>
          <w:color w:val="000000"/>
          <w:sz w:val="24"/>
          <w:szCs w:val="24"/>
        </w:rPr>
        <w:t>WHO Kaduna STATE</w:t>
      </w:r>
      <w:r w:rsidR="00077C8B" w:rsidRPr="00077C8B">
        <w:rPr>
          <w:rFonts w:ascii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35A6BDF0" w14:textId="77777777" w:rsidR="006D2C74" w:rsidRPr="00077C8B" w:rsidRDefault="006933E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color w:val="000000"/>
          <w:sz w:val="24"/>
          <w:szCs w:val="24"/>
        </w:rPr>
        <w:t>Major Duties and Responsibilities</w:t>
      </w:r>
    </w:p>
    <w:p w14:paraId="58D178E7" w14:textId="77777777" w:rsidR="006D2C74" w:rsidRPr="00077C8B" w:rsidRDefault="006933E9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color w:val="000000"/>
          <w:sz w:val="24"/>
          <w:szCs w:val="24"/>
        </w:rPr>
        <w:t>To give real time feed back to the state surveyor.</w:t>
      </w:r>
    </w:p>
    <w:p w14:paraId="77181227" w14:textId="77777777" w:rsidR="006D2C74" w:rsidRPr="00077C8B" w:rsidRDefault="006933E9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color w:val="000000"/>
          <w:sz w:val="24"/>
          <w:szCs w:val="24"/>
        </w:rPr>
        <w:t xml:space="preserve">To check if teams took off early to the field to carry immunization activities. </w:t>
      </w:r>
    </w:p>
    <w:p w14:paraId="717D5302" w14:textId="77777777" w:rsidR="006D2C74" w:rsidRPr="00077C8B" w:rsidRDefault="006933E9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color w:val="000000"/>
          <w:sz w:val="24"/>
          <w:szCs w:val="24"/>
        </w:rPr>
        <w:t>To make sure teams visit all households, in their DIP on daily basis.</w:t>
      </w:r>
    </w:p>
    <w:p w14:paraId="6FE662D8" w14:textId="77777777" w:rsidR="006D2C74" w:rsidRPr="00077C8B" w:rsidRDefault="006933E9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color w:val="000000"/>
          <w:sz w:val="24"/>
          <w:szCs w:val="24"/>
        </w:rPr>
        <w:t>To make sure that there is no any team member that is under age (below 18years).</w:t>
      </w:r>
    </w:p>
    <w:p w14:paraId="746AE0B1" w14:textId="77777777" w:rsidR="006D2C74" w:rsidRPr="00077C8B" w:rsidRDefault="006933E9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color w:val="000000"/>
          <w:sz w:val="24"/>
          <w:szCs w:val="24"/>
        </w:rPr>
        <w:t>To sure teams are working according to micro plan.</w:t>
      </w:r>
    </w:p>
    <w:p w14:paraId="433AD99E" w14:textId="77777777" w:rsidR="006D2C74" w:rsidRPr="00077C8B" w:rsidRDefault="006933E9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color w:val="000000"/>
          <w:sz w:val="24"/>
          <w:szCs w:val="24"/>
        </w:rPr>
        <w:t>To make sure teams are asking the five key questions during the exercise.</w:t>
      </w:r>
    </w:p>
    <w:p w14:paraId="43BB4ADB" w14:textId="77777777" w:rsidR="006D2C74" w:rsidRPr="00077C8B" w:rsidRDefault="006933E9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color w:val="000000"/>
          <w:sz w:val="24"/>
          <w:szCs w:val="24"/>
        </w:rPr>
        <w:t>To make each member of teams know his or her duties on the field.</w:t>
      </w:r>
    </w:p>
    <w:p w14:paraId="03337FD7" w14:textId="77777777" w:rsidR="006D2C74" w:rsidRPr="00077C8B" w:rsidRDefault="006933E9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color w:val="000000"/>
          <w:sz w:val="24"/>
          <w:szCs w:val="24"/>
        </w:rPr>
        <w:t xml:space="preserve">To make sure teams has all necessary materials needed to carry out their duties on the field. </w:t>
      </w:r>
    </w:p>
    <w:p w14:paraId="69BC0B22" w14:textId="77777777" w:rsidR="006D2C74" w:rsidRPr="00077C8B" w:rsidRDefault="006933E9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color w:val="000000"/>
          <w:sz w:val="24"/>
          <w:szCs w:val="24"/>
        </w:rPr>
        <w:t>To make sure teams knows the potency of vaccine (stages of vaccine), so as to avoid giving impotent vaccines during immunization rounds.</w:t>
      </w:r>
    </w:p>
    <w:p w14:paraId="6E0401C0" w14:textId="6D89484A" w:rsidR="006D2C74" w:rsidRPr="00077C8B" w:rsidRDefault="006933E9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color w:val="000000"/>
          <w:sz w:val="24"/>
          <w:szCs w:val="24"/>
        </w:rPr>
        <w:t>To sample under 5year children in 15 households per settlement.</w:t>
      </w:r>
    </w:p>
    <w:p w14:paraId="2AC410E5" w14:textId="46A7302D" w:rsidR="006D2C74" w:rsidRPr="00077C8B" w:rsidRDefault="006933E9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color w:val="000000"/>
          <w:sz w:val="24"/>
          <w:szCs w:val="24"/>
        </w:rPr>
        <w:t>To sample under 5year children at different site e.g. (churches, mosques, schools, street, parks, market etc.).</w:t>
      </w:r>
    </w:p>
    <w:p w14:paraId="3EC8FBA1" w14:textId="77777777" w:rsidR="006D2C74" w:rsidRPr="00077C8B" w:rsidRDefault="006933E9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color w:val="000000"/>
          <w:sz w:val="24"/>
          <w:szCs w:val="24"/>
        </w:rPr>
        <w:lastRenderedPageBreak/>
        <w:t>To help resolve non-compliance and revisit cases.</w:t>
      </w:r>
    </w:p>
    <w:p w14:paraId="3F6A328B" w14:textId="77777777" w:rsidR="006D2C74" w:rsidRPr="00077C8B" w:rsidRDefault="006933E9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color w:val="000000"/>
          <w:sz w:val="24"/>
          <w:szCs w:val="24"/>
        </w:rPr>
        <w:t>To make teams are complete on field.</w:t>
      </w:r>
    </w:p>
    <w:p w14:paraId="6821DD47" w14:textId="77777777" w:rsidR="006D2C74" w:rsidRPr="00077C8B" w:rsidRDefault="006933E9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color w:val="000000"/>
          <w:sz w:val="24"/>
          <w:szCs w:val="24"/>
        </w:rPr>
        <w:t>To analyze data collected from field on daily basis during immunization using percentage to determine all activities that took place during exercise.</w:t>
      </w:r>
    </w:p>
    <w:p w14:paraId="7632E460" w14:textId="77777777" w:rsidR="006D2C74" w:rsidRPr="00077C8B" w:rsidRDefault="006933E9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color w:val="000000"/>
          <w:sz w:val="24"/>
          <w:szCs w:val="24"/>
        </w:rPr>
        <w:t xml:space="preserve">Attend LGA meetings daily to report or give feedback on place I monitored. </w:t>
      </w:r>
    </w:p>
    <w:p w14:paraId="006852BE" w14:textId="77777777" w:rsidR="006D2C74" w:rsidRPr="00E31D6F" w:rsidRDefault="006D2C74" w:rsidP="00E31D6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3D3AED22" w14:textId="77777777" w:rsidR="006D2C74" w:rsidRPr="00077C8B" w:rsidRDefault="006933E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PROFESSIONAL BODY</w:t>
      </w:r>
    </w:p>
    <w:p w14:paraId="18A80E57" w14:textId="4516A6D0" w:rsidR="006D2C74" w:rsidRDefault="006933E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i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bCs/>
          <w:i/>
          <w:color w:val="000000"/>
          <w:sz w:val="24"/>
          <w:szCs w:val="24"/>
        </w:rPr>
        <w:t>Nutrition Society of Nigeria (NSN)</w:t>
      </w:r>
    </w:p>
    <w:p w14:paraId="7047CFBC" w14:textId="0328E178" w:rsidR="00A067FA" w:rsidRDefault="00A067F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color w:val="000000"/>
          <w:sz w:val="24"/>
          <w:szCs w:val="24"/>
        </w:rPr>
        <w:t>Institute for Dietetics in Nigeria (IDN)</w:t>
      </w:r>
    </w:p>
    <w:p w14:paraId="525E7B94" w14:textId="356D957D" w:rsidR="00A067FA" w:rsidRDefault="00A067F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color w:val="000000"/>
          <w:sz w:val="24"/>
          <w:szCs w:val="24"/>
        </w:rPr>
        <w:t>I</w:t>
      </w:r>
      <w:r w:rsidR="00155878">
        <w:rPr>
          <w:rFonts w:ascii="Times New Roman" w:hAnsi="Times New Roman" w:cs="Times New Roman"/>
          <w:bCs/>
          <w:i/>
          <w:color w:val="000000"/>
          <w:sz w:val="24"/>
          <w:szCs w:val="24"/>
        </w:rPr>
        <w:t>nternational Confederation of Dietetics Association (ICDA)</w:t>
      </w:r>
    </w:p>
    <w:p w14:paraId="110A51E8" w14:textId="0BB60213" w:rsidR="00A067FA" w:rsidRPr="00A067FA" w:rsidRDefault="00A067FA" w:rsidP="00A067FA">
      <w:pPr>
        <w:autoSpaceDE w:val="0"/>
        <w:autoSpaceDN w:val="0"/>
        <w:adjustRightInd w:val="0"/>
        <w:spacing w:after="0" w:line="360" w:lineRule="auto"/>
        <w:ind w:left="360"/>
        <w:rPr>
          <w:rFonts w:ascii="Times New Roman" w:hAnsi="Times New Roman" w:cs="Times New Roman"/>
          <w:bCs/>
          <w:i/>
          <w:color w:val="000000"/>
          <w:sz w:val="24"/>
          <w:szCs w:val="24"/>
        </w:rPr>
      </w:pPr>
      <w:r w:rsidRPr="00A067FA">
        <w:rPr>
          <w:rFonts w:ascii="Times New Roman" w:hAnsi="Times New Roman" w:cs="Times New Roman"/>
          <w:bCs/>
          <w:i/>
          <w:color w:val="000000"/>
          <w:sz w:val="24"/>
          <w:szCs w:val="24"/>
        </w:rPr>
        <w:t xml:space="preserve"> </w:t>
      </w:r>
    </w:p>
    <w:p w14:paraId="023AF16E" w14:textId="77777777" w:rsidR="006D2C74" w:rsidRPr="00077C8B" w:rsidRDefault="006D2C7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i/>
          <w:color w:val="000000"/>
          <w:sz w:val="24"/>
          <w:szCs w:val="24"/>
        </w:rPr>
      </w:pPr>
    </w:p>
    <w:p w14:paraId="2A4CC9ED" w14:textId="77777777" w:rsidR="006D2C74" w:rsidRPr="00077C8B" w:rsidRDefault="006933E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b/>
          <w:bCs/>
          <w:color w:val="000000"/>
          <w:sz w:val="24"/>
          <w:szCs w:val="24"/>
        </w:rPr>
        <w:t>ACADEMIC RESEARCH (UNPUBLISHED)</w:t>
      </w:r>
    </w:p>
    <w:p w14:paraId="5EEB4F15" w14:textId="77777777" w:rsidR="006D2C74" w:rsidRPr="00077C8B" w:rsidRDefault="006933E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color w:val="000000"/>
          <w:sz w:val="24"/>
          <w:szCs w:val="24"/>
        </w:rPr>
        <w:t>Quality Assessment of some selected local Beverages sold within the campus. (unpublished)</w:t>
      </w:r>
    </w:p>
    <w:p w14:paraId="0445BC23" w14:textId="77777777" w:rsidR="006D2C74" w:rsidRPr="00077C8B" w:rsidRDefault="006D2C7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153E21A" w14:textId="77777777" w:rsidR="006D2C74" w:rsidRPr="00077C8B" w:rsidRDefault="006933E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77C8B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REFEREE</w:t>
      </w:r>
    </w:p>
    <w:p w14:paraId="457C7D54" w14:textId="77777777" w:rsidR="006D2C74" w:rsidRPr="00077C8B" w:rsidRDefault="006933E9" w:rsidP="00077C8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77C8B">
        <w:rPr>
          <w:rFonts w:ascii="Times New Roman" w:hAnsi="Times New Roman" w:cs="Times New Roman"/>
          <w:b/>
          <w:sz w:val="24"/>
          <w:szCs w:val="24"/>
        </w:rPr>
        <w:t xml:space="preserve">Elizabeth </w:t>
      </w:r>
      <w:proofErr w:type="spellStart"/>
      <w:r w:rsidRPr="00077C8B">
        <w:rPr>
          <w:rFonts w:ascii="Times New Roman" w:hAnsi="Times New Roman" w:cs="Times New Roman"/>
          <w:b/>
          <w:sz w:val="24"/>
          <w:szCs w:val="24"/>
        </w:rPr>
        <w:t>Ishaku</w:t>
      </w:r>
      <w:proofErr w:type="spellEnd"/>
    </w:p>
    <w:p w14:paraId="53E0C652" w14:textId="77777777" w:rsidR="006D2C74" w:rsidRPr="00077C8B" w:rsidRDefault="006933E9" w:rsidP="00077C8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77C8B">
        <w:rPr>
          <w:rFonts w:ascii="Times New Roman" w:hAnsi="Times New Roman" w:cs="Times New Roman"/>
          <w:sz w:val="24"/>
          <w:szCs w:val="24"/>
        </w:rPr>
        <w:t>Cluster consultant (Cholera)</w:t>
      </w:r>
    </w:p>
    <w:p w14:paraId="71252A94" w14:textId="77777777" w:rsidR="006D2C74" w:rsidRPr="00077C8B" w:rsidRDefault="006933E9" w:rsidP="00077C8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77C8B">
        <w:rPr>
          <w:rFonts w:ascii="Times New Roman" w:hAnsi="Times New Roman" w:cs="Times New Roman"/>
          <w:sz w:val="24"/>
          <w:szCs w:val="24"/>
        </w:rPr>
        <w:t xml:space="preserve">Benue State, </w:t>
      </w:r>
    </w:p>
    <w:p w14:paraId="39DF5418" w14:textId="77777777" w:rsidR="006D2C74" w:rsidRPr="00077C8B" w:rsidRDefault="006933E9" w:rsidP="00077C8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77C8B">
        <w:rPr>
          <w:rFonts w:ascii="Times New Roman" w:hAnsi="Times New Roman" w:cs="Times New Roman"/>
          <w:sz w:val="24"/>
          <w:szCs w:val="24"/>
        </w:rPr>
        <w:t>Tel: 07038123677</w:t>
      </w:r>
    </w:p>
    <w:p w14:paraId="5FA68F23" w14:textId="20A40584" w:rsidR="006D2C74" w:rsidRDefault="00631584" w:rsidP="00077C8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r:id="rId6" w:history="1">
        <w:r w:rsidR="004F5D5E" w:rsidRPr="00187BC3">
          <w:rPr>
            <w:rStyle w:val="Hyperlink"/>
            <w:rFonts w:ascii="Times New Roman" w:hAnsi="Times New Roman" w:cs="Times New Roman"/>
            <w:sz w:val="24"/>
            <w:szCs w:val="24"/>
          </w:rPr>
          <w:t>lolarotimi2002@yahoo.com</w:t>
        </w:r>
      </w:hyperlink>
    </w:p>
    <w:p w14:paraId="6A633C9F" w14:textId="3D655575" w:rsidR="004F5D5E" w:rsidRDefault="004F5D5E" w:rsidP="00077C8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8B82130" w14:textId="13BE1ECC" w:rsidR="004F5D5E" w:rsidRDefault="004F5D5E" w:rsidP="00077C8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Ijioma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Okorie</w:t>
      </w:r>
      <w:proofErr w:type="spellEnd"/>
    </w:p>
    <w:p w14:paraId="7FB0267D" w14:textId="6AA2B584" w:rsidR="004F5D5E" w:rsidRDefault="004F5D5E" w:rsidP="00077C8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Micheal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Okpara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University of agriculture (Lecturer)</w:t>
      </w:r>
    </w:p>
    <w:p w14:paraId="7F1A809C" w14:textId="4C08AE47" w:rsidR="004F5D5E" w:rsidRDefault="004F5D5E" w:rsidP="00077C8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Abia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state</w:t>
      </w:r>
    </w:p>
    <w:p w14:paraId="0412BD14" w14:textId="45C8F494" w:rsidR="004F5D5E" w:rsidRDefault="004F5D5E" w:rsidP="00077C8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Tel: 07035245122</w:t>
      </w:r>
    </w:p>
    <w:p w14:paraId="495BA10A" w14:textId="7A7D527D" w:rsidR="004F5D5E" w:rsidRPr="00077C8B" w:rsidRDefault="00631584" w:rsidP="00077C8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r:id="rId7" w:history="1">
        <w:r w:rsidR="00646D93" w:rsidRPr="00187BC3">
          <w:rPr>
            <w:rStyle w:val="Hyperlink"/>
            <w:rFonts w:ascii="Times New Roman" w:hAnsi="Times New Roman" w:cs="Times New Roman"/>
            <w:sz w:val="24"/>
            <w:szCs w:val="24"/>
          </w:rPr>
          <w:t>Ijioma2000@gmail.com</w:t>
        </w:r>
      </w:hyperlink>
      <w:r w:rsidR="00646D93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4F5D5E" w:rsidRPr="00077C8B">
      <w:pgSz w:w="12240" w:h="15840"/>
      <w:pgMar w:top="1350" w:right="1080" w:bottom="17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MT">
    <w:altName w:val="Microsoft JhengHei"/>
    <w:charset w:val="88"/>
    <w:family w:val="auto"/>
    <w:pitch w:val="default"/>
    <w:sig w:usb0="00000000" w:usb1="08080000" w:usb2="00000010" w:usb3="00000000" w:csb0="001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CD48ED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6537547B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B629D17B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CE0E77"/>
    <w:multiLevelType w:val="hybridMultilevel"/>
    <w:tmpl w:val="781AFF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4"/>
  </w:num>
  <w:num w:numId="8">
    <w:abstractNumId w:val="5"/>
  </w:num>
  <w:num w:numId="9">
    <w:abstractNumId w:val="7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C74"/>
    <w:rsid w:val="00077C8B"/>
    <w:rsid w:val="00155878"/>
    <w:rsid w:val="004F5D5E"/>
    <w:rsid w:val="00511675"/>
    <w:rsid w:val="005B10AE"/>
    <w:rsid w:val="00631584"/>
    <w:rsid w:val="00646D93"/>
    <w:rsid w:val="0065176B"/>
    <w:rsid w:val="006933E9"/>
    <w:rsid w:val="006D2C74"/>
    <w:rsid w:val="00A067FA"/>
    <w:rsid w:val="00E31D6F"/>
    <w:rsid w:val="00E51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EDB1A"/>
  <w15:docId w15:val="{BE3C2FCD-6700-4570-B236-191479126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bCs/>
      <w:color w:val="4F81BD"/>
    </w:rPr>
  </w:style>
  <w:style w:type="character" w:styleId="UnresolvedMention">
    <w:name w:val="Unresolved Mention"/>
    <w:basedOn w:val="DefaultParagraphFont"/>
    <w:uiPriority w:val="99"/>
    <w:semiHidden/>
    <w:unhideWhenUsed/>
    <w:rsid w:val="004F5D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mailto:Ijioma2000@gmail.co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mailto:lolarotimi2002@yahoo.com" TargetMode="External" /><Relationship Id="rId5" Type="http://schemas.openxmlformats.org/officeDocument/2006/relationships/hyperlink" Target="mailto:E-Mail:%202taiwo72@gmail.com" TargetMode="Externa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5</Pages>
  <Words>1111</Words>
  <Characters>6335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JERRIESTECH</dc:creator>
  <cp:lastModifiedBy>talk2taiwo72@gmail.com</cp:lastModifiedBy>
  <cp:revision>50</cp:revision>
  <dcterms:created xsi:type="dcterms:W3CDTF">2021-07-29T08:56:00Z</dcterms:created>
  <dcterms:modified xsi:type="dcterms:W3CDTF">2022-09-08T09:19:00Z</dcterms:modified>
</cp:coreProperties>
</file>