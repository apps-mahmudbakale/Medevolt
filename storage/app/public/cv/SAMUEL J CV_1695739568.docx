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62"/>
        <w:spacing w:after="200"/>
        <w:rPr>
          <w:rFonts w:ascii="Times New Roman" w:eastAsia="Calibri" w:hAnsi="Times New Roman"/>
          <w:b w:val="false"/>
          <w:sz w:val="56"/>
          <w:lang w:val="en-ZA"/>
        </w:rPr>
      </w:pPr>
      <w:r>
        <w:rPr>
          <w:rFonts w:ascii="Times New Roman" w:eastAsia="Calibri" w:hAnsi="Times New Roman"/>
          <w:sz w:val="56"/>
          <w:lang w:val="en-ZA"/>
        </w:rPr>
        <w:t>SAMUEL JULIUS</w:t>
      </w:r>
      <w:bookmarkStart w:id="0" w:name="_GoBack"/>
      <w:bookmarkEnd w:id="0"/>
    </w:p>
    <w:p>
      <w:pPr>
        <w:pStyle w:val="style62"/>
        <w:tabs>
          <w:tab w:val="center" w:leader="none" w:pos="4680"/>
        </w:tabs>
        <w:spacing w:after="200"/>
        <w:rPr>
          <w:rFonts w:ascii="Calibri" w:eastAsia="Calibri" w:hAnsi="Calibri"/>
          <w:b w:val="false"/>
          <w:sz w:val="18"/>
          <w:szCs w:val="18"/>
          <w:lang w:val="en-GB"/>
        </w:rPr>
      </w:pPr>
      <w:r>
        <w:rPr>
          <w:rFonts w:ascii="Calibri" w:eastAsia="Calibri" w:hAnsi="Calibri"/>
          <w:b w:val="false"/>
          <w:sz w:val="18"/>
          <w:szCs w:val="18"/>
          <w:lang w:val="en-ZA"/>
        </w:rPr>
        <w:t>Address:</w:t>
      </w:r>
      <w:r>
        <w:rPr>
          <w:rFonts w:ascii="Calibri" w:eastAsia="Calibri" w:hAnsi="Calibri"/>
          <w:b w:val="false"/>
          <w:sz w:val="18"/>
          <w:szCs w:val="18"/>
          <w:lang w:val="en-GB"/>
        </w:rPr>
        <w:t xml:space="preserve"> </w:t>
      </w:r>
      <w:r>
        <w:rPr>
          <w:rFonts w:ascii="Calibri" w:eastAsia="Calibri" w:hAnsi="Calibri"/>
          <w:b w:val="false"/>
          <w:sz w:val="18"/>
          <w:szCs w:val="18"/>
          <w:lang w:val="en-GB"/>
        </w:rPr>
        <w:t>number 13 bawa adogo street new karu</w:t>
      </w:r>
    </w:p>
    <w:p>
      <w:pPr>
        <w:pStyle w:val="style62"/>
        <w:tabs>
          <w:tab w:val="center" w:leader="none" w:pos="4680"/>
        </w:tabs>
        <w:spacing w:after="200"/>
        <w:rPr>
          <w:rFonts w:ascii="Calibri" w:eastAsia="Calibri" w:hAnsi="Calibri"/>
          <w:b w:val="false"/>
          <w:sz w:val="18"/>
          <w:szCs w:val="18"/>
          <w:lang w:val="en-GB"/>
        </w:rPr>
      </w:pPr>
      <w:r>
        <w:rPr>
          <w:rFonts w:ascii="Calibri" w:eastAsia="Calibri" w:hAnsi="Calibri"/>
          <w:b w:val="false"/>
          <w:sz w:val="18"/>
          <w:szCs w:val="18"/>
          <w:lang w:val="en-ZA"/>
        </w:rPr>
        <w:t>Email:</w:t>
      </w:r>
      <w:r>
        <w:rPr>
          <w:rFonts w:ascii="Calibri" w:eastAsia="Calibri" w:hAnsi="Calibri"/>
          <w:b w:val="false"/>
          <w:sz w:val="18"/>
          <w:szCs w:val="18"/>
          <w:lang w:val="en-ZA"/>
        </w:rPr>
        <w:t xml:space="preserve"> </w:t>
      </w:r>
      <w:r>
        <w:rPr>
          <w:rFonts w:ascii="Calibri" w:eastAsia="Calibri" w:hAnsi="Calibri"/>
          <w:sz w:val="18"/>
          <w:szCs w:val="18"/>
          <w:lang w:val="en-ZA"/>
        </w:rPr>
        <w:t>samjulius606@gmail.com</w:t>
      </w:r>
    </w:p>
    <w:p>
      <w:pPr>
        <w:pStyle w:val="style62"/>
        <w:rPr>
          <w:rFonts w:ascii="Calibri" w:eastAsia="Calibri" w:hAnsi="Calibri"/>
          <w:sz w:val="18"/>
          <w:szCs w:val="18"/>
          <w:lang w:val="en-ZA"/>
        </w:rPr>
      </w:pPr>
      <w:r>
        <w:rPr>
          <w:rFonts w:ascii="Calibri" w:eastAsia="Calibri" w:hAnsi="Calibri"/>
          <w:b w:val="false"/>
          <w:sz w:val="18"/>
          <w:szCs w:val="18"/>
          <w:lang w:val="en-ZA"/>
        </w:rPr>
        <w:t>+234 (0</w:t>
      </w:r>
      <w:r>
        <w:rPr>
          <w:rFonts w:ascii="Calibri" w:eastAsia="Calibri" w:hAnsi="Calibri"/>
          <w:b w:val="false"/>
          <w:sz w:val="18"/>
          <w:szCs w:val="18"/>
          <w:lang w:val="en-ZA"/>
        </w:rPr>
        <w:t xml:space="preserve">)9025234514, </w:t>
      </w:r>
      <w:r>
        <w:rPr>
          <w:rFonts w:ascii="Calibri" w:eastAsia="Calibri" w:hAnsi="Calibri"/>
          <w:b w:val="false"/>
          <w:sz w:val="18"/>
          <w:szCs w:val="18"/>
          <w:lang w:val="en-US"/>
        </w:rPr>
        <w:t>08164209181</w:t>
      </w:r>
    </w:p>
    <w:p>
      <w:pPr>
        <w:pStyle w:val="style62"/>
        <w:rPr>
          <w:rFonts w:ascii="Calibri" w:eastAsia="Calibri" w:hAnsi="Calibri"/>
          <w:b w:val="false"/>
          <w:sz w:val="18"/>
          <w:szCs w:val="18"/>
          <w:lang w:val="en-ZA"/>
        </w:rPr>
      </w:pPr>
      <w:r>
        <w:rPr>
          <w:rFonts w:ascii="Calibri" w:hAnsi="Calibri"/>
          <w:color w:val="000000"/>
          <w:sz w:val="18"/>
          <w:szCs w:val="18"/>
        </w:rPr>
        <w:t>Languages: English, Hausa</w:t>
      </w:r>
      <w:r>
        <w:rPr>
          <w:rFonts w:ascii="Calibri" w:hAnsi="Calibri"/>
          <w:color w:val="000000"/>
          <w:sz w:val="18"/>
          <w:szCs w:val="18"/>
        </w:rPr>
        <w:t>&amp; Gbagyi</w:t>
      </w:r>
    </w:p>
    <w:p>
      <w:pPr>
        <w:pStyle w:val="style62"/>
        <w:jc w:val="left"/>
        <w:rPr>
          <w:rFonts w:ascii="Times New Roman" w:cs="Times New Roman" w:hAnsi="Times New Roman"/>
          <w:lang w:val="de-DE"/>
        </w:rPr>
      </w:pPr>
      <w:r>
        <w:rPr>
          <w:rFonts w:ascii="Times New Roman" w:cs="Times New Roman" w:hAnsi="Times New Roman"/>
          <w:lang w:val="en-GB" w:eastAsia="en-GB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-101600</wp:posOffset>
                </wp:positionH>
                <wp:positionV relativeFrom="paragraph">
                  <wp:posOffset>45720</wp:posOffset>
                </wp:positionV>
                <wp:extent cx="6019800" cy="634"/>
                <wp:effectExtent l="22225" t="16510" r="15875" b="20955"/>
                <wp:wrapNone/>
                <wp:docPr id="1026" name="AutoShap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19800" cy="634"/>
                        </a:xfrm>
                        <a:prstGeom prst="straightConnector1"/>
                        <a:ln cmpd="sng" cap="flat" w="28575">
                          <a:solidFill>
                            <a:srgbClr val="b2a1c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-8.0pt;margin-top:3.6pt;width:474.0pt;height:0.05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b2a1c7" weight="2.25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lang w:val="en-GB" w:eastAsia="en-GB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-101600</wp:posOffset>
                </wp:positionH>
                <wp:positionV relativeFrom="paragraph">
                  <wp:posOffset>45720</wp:posOffset>
                </wp:positionV>
                <wp:extent cx="6019800" cy="12700"/>
                <wp:effectExtent l="12700" t="16510" r="15875" b="18415"/>
                <wp:wrapNone/>
                <wp:docPr id="1027" name="AutoShap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19800" cy="12700"/>
                        </a:xfrm>
                        <a:prstGeom prst="straightConnector1"/>
                        <a:ln cmpd="sng" cap="flat" w="19050">
                          <a:solidFill>
                            <a:srgbClr val="5f497a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7" type="#_x0000_t32" filled="f" style="position:absolute;margin-left:-8.0pt;margin-top:3.6pt;width:474.0pt;height:1.0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5f497a" weight="1.5pt"/>
                <v:fill/>
              </v:shape>
            </w:pict>
          </mc:Fallback>
        </mc:AlternateContent>
      </w:r>
    </w:p>
    <w:p>
      <w:pPr>
        <w:pStyle w:val="style157"/>
        <w:jc w:val="both"/>
        <w:rPr>
          <w:rFonts w:ascii="Calibri" w:hAnsi="Calibri"/>
          <w:b/>
          <w:color w:val="000000"/>
          <w:sz w:val="22"/>
          <w:szCs w:val="20"/>
        </w:rPr>
      </w:pPr>
      <w:r>
        <w:rPr>
          <w:rFonts w:ascii="Calibri" w:hAnsi="Calibri"/>
          <w:b/>
          <w:color w:val="000000"/>
          <w:sz w:val="22"/>
          <w:szCs w:val="20"/>
        </w:rPr>
        <w:t>Personal Profile</w:t>
      </w:r>
      <w:r>
        <w:rPr>
          <w:rFonts w:ascii="Calibri" w:hAnsi="Calibri"/>
          <w:b/>
          <w:color w:val="000000"/>
          <w:sz w:val="22"/>
          <w:szCs w:val="20"/>
        </w:rPr>
        <w:t xml:space="preserve"> summary</w:t>
      </w:r>
    </w:p>
    <w:p>
      <w:pPr>
        <w:pStyle w:val="style0"/>
        <w:rPr>
          <w:rFonts w:ascii="Calibri" w:eastAsia="Calibri" w:hAnsi="Calibri"/>
          <w:sz w:val="18"/>
          <w:szCs w:val="18"/>
        </w:rPr>
      </w:pPr>
    </w:p>
    <w:p>
      <w:pPr>
        <w:pStyle w:val="style0"/>
        <w:rPr>
          <w:rFonts w:ascii="Calibri" w:eastAsia="Calibri" w:hAnsi="Calibri"/>
          <w:sz w:val="18"/>
          <w:szCs w:val="18"/>
        </w:rPr>
      </w:pPr>
      <w:r>
        <w:rPr>
          <w:rFonts w:ascii="Calibri" w:eastAsia="Calibri" w:hAnsi="Calibri"/>
          <w:sz w:val="18"/>
          <w:szCs w:val="18"/>
        </w:rPr>
        <w:t xml:space="preserve">A career passionate individual with a good working experience with institutions and organizations that have vision and goals of offering services </w:t>
      </w:r>
      <w:r>
        <w:rPr>
          <w:rFonts w:ascii="Calibri" w:eastAsia="Calibri" w:hAnsi="Calibri"/>
          <w:sz w:val="18"/>
          <w:szCs w:val="18"/>
        </w:rPr>
        <w:t>to humanity through</w:t>
      </w:r>
      <w:r>
        <w:rPr>
          <w:rFonts w:ascii="Calibri" w:eastAsia="Calibri" w:hAnsi="Calibri"/>
          <w:sz w:val="18"/>
          <w:szCs w:val="18"/>
        </w:rPr>
        <w:t xml:space="preserve"> capacity development while encouraging better livelihood among disadvantage communities and ensuring set goals and targets are achieved.</w:t>
      </w:r>
    </w:p>
    <w:p>
      <w:pPr>
        <w:pStyle w:val="style0"/>
        <w:rPr>
          <w:rFonts w:ascii="Calibri" w:eastAsia="Calibri" w:hAnsi="Calibri"/>
          <w:sz w:val="18"/>
          <w:szCs w:val="18"/>
        </w:rPr>
      </w:pPr>
    </w:p>
    <w:p>
      <w:pPr>
        <w:pStyle w:val="style0"/>
        <w:spacing w:lineRule="auto" w:line="240"/>
        <w:jc w:val="left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  <w:lang w:val="en-US" w:eastAsia="en-US"/>
        </w:rPr>
        <w:t>Personal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  <w:lang w:val="en-US" w:eastAsia="en-US"/>
        </w:rPr>
        <w:t>Data</w:t>
      </w:r>
    </w:p>
    <w:p>
      <w:pPr>
        <w:pStyle w:val="style0"/>
        <w:spacing w:lineRule="auto" w:line="240"/>
        <w:jc w:val="left"/>
        <w:rPr>
          <w:rFonts w:ascii="Calibri" w:eastAsia="Calibri" w:hAnsi="Calibri"/>
          <w:sz w:val="18"/>
          <w:szCs w:val="18"/>
        </w:rPr>
      </w:pP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Date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birth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22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superscript"/>
          <w:em w:val="none"/>
          <w:lang w:val="en-US" w:eastAsia="en-US"/>
        </w:rPr>
        <w:t>nd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October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1998</w:t>
      </w: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Gender: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Male</w:t>
      </w: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Place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Birth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Karu </w:t>
      </w: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State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Origin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Nasarawa </w:t>
      </w: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Nationality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Nigerian</w:t>
      </w:r>
    </w:p>
    <w:p>
      <w:pPr>
        <w:pStyle w:val="style0"/>
        <w:spacing w:lineRule="auto" w:line="240"/>
        <w:jc w:val="both"/>
        <w:rPr>
          <w:rFonts w:ascii="Calibri" w:eastAsia="Calibri" w:hAnsi="Calibri"/>
          <w:sz w:val="18"/>
          <w:szCs w:val="18"/>
        </w:rPr>
      </w:pP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Marital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Status:</w:t>
      </w:r>
      <w:r>
        <w:rPr>
          <w:rFonts w:ascii="Calibri" w:cs="Times New Roman" w:eastAsia="MS Mincho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imes New Roman" w:eastAsia="MS Mincho" w:hAnsi="Calibri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en-US"/>
        </w:rPr>
        <w:t>Single</w:t>
      </w:r>
    </w:p>
    <w:p>
      <w:pPr>
        <w:pStyle w:val="style0"/>
        <w:spacing w:lineRule="auto" w:line="240"/>
        <w:jc w:val="both"/>
        <w:rPr>
          <w:rFonts w:ascii="Calibri" w:eastAsia="Calibri" w:hAnsi="Calibri"/>
          <w:b/>
          <w:bCs/>
          <w:sz w:val="20"/>
          <w:szCs w:val="20"/>
        </w:rPr>
      </w:pPr>
      <w:r>
        <w:rPr>
          <w:rFonts w:ascii="Calibri" w:eastAsia="Calibri" w:hAnsi="Calibri"/>
          <w:sz w:val="18"/>
          <w:szCs w:val="18"/>
          <w:lang w:val="en-US"/>
        </w:rPr>
        <w:t xml:space="preserve">Religion:          </w:t>
      </w:r>
      <w:r>
        <w:rPr>
          <w:rFonts w:ascii="Calibri" w:eastAsia="Calibri" w:hAnsi="Calibri"/>
          <w:b/>
          <w:bCs/>
          <w:sz w:val="18"/>
          <w:szCs w:val="18"/>
          <w:lang w:val="en-US"/>
        </w:rPr>
        <w:t xml:space="preserve">  </w:t>
      </w:r>
      <w:r>
        <w:rPr>
          <w:rFonts w:ascii="Calibri" w:eastAsia="Calibri" w:hAnsi="Calibri"/>
          <w:b/>
          <w:bCs/>
          <w:sz w:val="20"/>
          <w:szCs w:val="20"/>
          <w:lang w:val="en-US"/>
        </w:rPr>
        <w:t xml:space="preserve">Christianity </w:t>
      </w:r>
    </w:p>
    <w:p>
      <w:pPr>
        <w:pStyle w:val="style157"/>
        <w:numPr>
          <w:ilvl w:val="0"/>
          <w:numId w:val="0"/>
        </w:numPr>
        <w:jc w:val="both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 </w:t>
      </w:r>
    </w:p>
    <w:p>
      <w:pPr>
        <w:pStyle w:val="style157"/>
        <w:jc w:val="both"/>
        <w:rPr>
          <w:rFonts w:ascii="Calibri" w:hAnsi="Calibri"/>
          <w:color w:val="000000"/>
          <w:sz w:val="18"/>
          <w:szCs w:val="18"/>
        </w:rPr>
      </w:pPr>
    </w:p>
    <w:p>
      <w:pPr>
        <w:pStyle w:val="style0"/>
        <w:rPr>
          <w:rFonts w:ascii="Calibri" w:hAnsi="Calibri"/>
          <w:b/>
          <w:bCs/>
          <w:sz w:val="22"/>
          <w:szCs w:val="20"/>
        </w:rPr>
      </w:pPr>
      <w:r>
        <w:rPr>
          <w:rFonts w:ascii="Calibri" w:hAnsi="Calibri"/>
          <w:b/>
          <w:sz w:val="22"/>
          <w:szCs w:val="20"/>
          <w:lang w:val="en-US"/>
        </w:rPr>
        <w:t>INSTITUTION ATTENDED WITH DATES;</w:t>
      </w:r>
    </w:p>
    <w:p>
      <w:pPr>
        <w:pStyle w:val="style0"/>
        <w:ind w:firstLine="720"/>
        <w:rPr>
          <w:rFonts w:ascii="Calibri" w:hAnsi="Calibri"/>
          <w:b/>
          <w:bCs/>
          <w:sz w:val="20"/>
          <w:szCs w:val="20"/>
        </w:rPr>
      </w:pPr>
    </w:p>
    <w:p>
      <w:pPr>
        <w:pStyle w:val="style179"/>
        <w:numPr>
          <w:ilvl w:val="0"/>
          <w:numId w:val="20"/>
        </w:numPr>
        <w:rPr>
          <w:rFonts w:ascii="Calibri" w:hAnsi="Calibri"/>
          <w:b/>
          <w:bCs/>
          <w:sz w:val="18"/>
          <w:szCs w:val="18"/>
        </w:rPr>
      </w:pPr>
      <w:r>
        <w:rPr>
          <w:rFonts w:ascii="Calibri" w:hAnsi="Calibri"/>
          <w:b/>
          <w:bCs/>
          <w:sz w:val="18"/>
          <w:szCs w:val="18"/>
        </w:rPr>
        <w:t>NASARAWA STATE COLLEGE OF HEALTH SCIENCE AND TECHNOLOGY KEFFI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.     </w:t>
      </w:r>
      <w:r>
        <w:rPr>
          <w:rFonts w:ascii="Calibri" w:hAnsi="Calibri"/>
          <w:b/>
          <w:bCs/>
          <w:sz w:val="18"/>
          <w:szCs w:val="18"/>
        </w:rPr>
        <w:t xml:space="preserve"> 2019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-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2022</w:t>
      </w:r>
    </w:p>
    <w:p>
      <w:pPr>
        <w:pStyle w:val="style179"/>
        <w:numPr>
          <w:ilvl w:val="0"/>
          <w:numId w:val="20"/>
        </w:numPr>
        <w:rPr>
          <w:rFonts w:ascii="Calibri" w:hAnsi="Calibri"/>
          <w:b/>
          <w:bCs/>
          <w:sz w:val="18"/>
          <w:szCs w:val="18"/>
        </w:rPr>
      </w:pPr>
      <w:r>
        <w:rPr>
          <w:rFonts w:ascii="Calibri" w:hAnsi="Calibri"/>
          <w:b/>
          <w:bCs/>
          <w:sz w:val="18"/>
          <w:szCs w:val="18"/>
        </w:rPr>
        <w:t>EJE ROYAL INTERNATIONAL SCHOOLAKU VILLAGE MARARABA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.                              </w:t>
      </w:r>
      <w:r>
        <w:rPr>
          <w:rFonts w:ascii="Calibri" w:hAnsi="Calibri"/>
          <w:b/>
          <w:bCs/>
          <w:sz w:val="18"/>
          <w:szCs w:val="18"/>
        </w:rPr>
        <w:t xml:space="preserve"> 2009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-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2016</w:t>
      </w:r>
    </w:p>
    <w:p>
      <w:pPr>
        <w:pStyle w:val="style179"/>
        <w:numPr>
          <w:ilvl w:val="0"/>
          <w:numId w:val="20"/>
        </w:numPr>
        <w:rPr>
          <w:rFonts w:ascii="Calibri" w:hAnsi="Calibri"/>
          <w:b/>
          <w:bCs/>
          <w:sz w:val="18"/>
          <w:szCs w:val="18"/>
        </w:rPr>
      </w:pPr>
      <w:r>
        <w:rPr>
          <w:rFonts w:ascii="Calibri" w:hAnsi="Calibri"/>
          <w:b/>
          <w:bCs/>
          <w:sz w:val="18"/>
          <w:szCs w:val="18"/>
        </w:rPr>
        <w:t>CENTRAL PILOT PRIMARY SCHOOL NEW KARU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.                                                             </w:t>
      </w:r>
      <w:r>
        <w:rPr>
          <w:rFonts w:ascii="Calibri" w:hAnsi="Calibri"/>
          <w:b/>
          <w:bCs/>
          <w:sz w:val="18"/>
          <w:szCs w:val="18"/>
        </w:rPr>
        <w:t>2003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-</w:t>
      </w:r>
      <w:r>
        <w:rPr>
          <w:rFonts w:ascii="Calibri" w:hAnsi="Calibri"/>
          <w:b/>
          <w:bCs/>
          <w:sz w:val="18"/>
          <w:szCs w:val="18"/>
          <w:lang w:val="en-US"/>
        </w:rPr>
        <w:t xml:space="preserve"> </w:t>
      </w:r>
      <w:r>
        <w:rPr>
          <w:rFonts w:ascii="Calibri" w:hAnsi="Calibri"/>
          <w:b/>
          <w:bCs/>
          <w:sz w:val="18"/>
          <w:szCs w:val="18"/>
        </w:rPr>
        <w:t>2009</w:t>
      </w:r>
    </w:p>
    <w:p>
      <w:pPr>
        <w:pStyle w:val="style157"/>
        <w:jc w:val="both"/>
        <w:rPr>
          <w:rFonts w:ascii="Calibri" w:hAnsi="Calibri"/>
          <w:color w:val="000000"/>
          <w:sz w:val="18"/>
          <w:szCs w:val="18"/>
        </w:rPr>
      </w:pPr>
    </w:p>
    <w:p>
      <w:pPr>
        <w:pStyle w:val="style157"/>
        <w:jc w:val="both"/>
        <w:rPr>
          <w:rFonts w:ascii="Calibri" w:hAnsi="Calibri"/>
          <w:color w:val="000000"/>
          <w:sz w:val="18"/>
          <w:szCs w:val="18"/>
        </w:rPr>
      </w:pPr>
    </w:p>
    <w:p>
      <w:pPr>
        <w:pStyle w:val="style157"/>
        <w:jc w:val="both"/>
        <w:rPr>
          <w:rFonts w:ascii="Calibri" w:cs="Arial" w:hAnsi="Calibri"/>
          <w:b/>
          <w:color w:val="000000"/>
          <w:sz w:val="22"/>
          <w:szCs w:val="20"/>
        </w:rPr>
      </w:pPr>
      <w:r>
        <w:rPr>
          <w:rFonts w:ascii="Calibri" w:cs="Arial" w:hAnsi="Calibri"/>
          <w:b/>
          <w:color w:val="000000"/>
          <w:sz w:val="22"/>
          <w:szCs w:val="20"/>
          <w:lang w:val="en-US"/>
        </w:rPr>
        <w:t>QUALIFICATIONS OBTAINED:</w:t>
      </w:r>
    </w:p>
    <w:p>
      <w:pPr>
        <w:pStyle w:val="style157"/>
        <w:jc w:val="both"/>
        <w:rPr>
          <w:rFonts w:ascii="Calibri" w:cs="Arial" w:hAnsi="Calibri"/>
          <w:b/>
          <w:color w:val="000000"/>
          <w:sz w:val="22"/>
          <w:szCs w:val="20"/>
        </w:rPr>
      </w:pPr>
    </w:p>
    <w:p>
      <w:pPr>
        <w:pStyle w:val="style157"/>
        <w:ind w:firstLineChars="200"/>
        <w:jc w:val="both"/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</w:pPr>
      <w:r>
        <w:rPr>
          <w:rFonts w:ascii="Calibri" w:cs="Arial" w:hAnsi="Calibri"/>
          <w:b/>
          <w:color w:val="000000"/>
          <w:sz w:val="22"/>
          <w:szCs w:val="20"/>
          <w:lang w:val="en-US"/>
        </w:rPr>
        <w:t xml:space="preserve"> First Leaving Certificate (FSLC).                                                                             2009 </w:t>
      </w:r>
    </w:p>
    <w:p>
      <w:pPr>
        <w:pStyle w:val="style157"/>
        <w:ind w:firstLineChars="200"/>
        <w:jc w:val="both"/>
        <w:rPr>
          <w:rFonts w:ascii="Calibri" w:cs="Arial" w:hAnsi="Calibri"/>
          <w:b/>
          <w:color w:val="000000"/>
          <w:sz w:val="22"/>
          <w:szCs w:val="20"/>
        </w:rPr>
      </w:pP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Senior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School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Certificate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Exams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(WAEC).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                                                            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>2016</w:t>
      </w:r>
      <w:r>
        <w:rPr>
          <w:rFonts w:ascii="Calibri" w:cs="Arial" w:eastAsia="Times New Roman" w:hAnsi="Calibri" w:hint="default"/>
          <w:b/>
          <w:bCs/>
          <w:i w:val="false"/>
          <w:iCs w:val="false"/>
          <w:color w:val="000000"/>
          <w:sz w:val="22"/>
          <w:szCs w:val="20"/>
          <w:highlight w:val="none"/>
          <w:vertAlign w:val="baseline"/>
          <w:em w:val="none"/>
          <w:lang w:val="en-US" w:eastAsia="en-US"/>
        </w:rPr>
        <w:t xml:space="preserve">                     </w:t>
      </w:r>
    </w:p>
    <w:p>
      <w:pPr>
        <w:pStyle w:val="style157"/>
        <w:ind w:firstLineChars="200"/>
        <w:jc w:val="both"/>
        <w:rPr>
          <w:rFonts w:ascii="Calibri" w:cs="Arial" w:hAnsi="Calibri"/>
          <w:b/>
          <w:color w:val="000000"/>
          <w:sz w:val="22"/>
          <w:szCs w:val="20"/>
          <w:lang w:val="en-US"/>
        </w:rPr>
      </w:pPr>
      <w:r>
        <w:rPr>
          <w:rFonts w:ascii="Calibri" w:cs="Arial" w:hAnsi="Calibri"/>
          <w:b/>
          <w:color w:val="000000"/>
          <w:sz w:val="22"/>
          <w:szCs w:val="20"/>
          <w:lang w:val="en-US"/>
        </w:rPr>
        <w:t xml:space="preserve">Medical Laboratory Technician.                                                                               2022 </w:t>
      </w:r>
    </w:p>
    <w:p>
      <w:pPr>
        <w:pStyle w:val="style157"/>
        <w:ind w:firstLineChars="200"/>
        <w:jc w:val="both"/>
        <w:rPr>
          <w:rFonts w:ascii="Calibri" w:cs="Arial" w:hAnsi="Calibri"/>
          <w:b/>
          <w:color w:val="000000"/>
          <w:sz w:val="22"/>
          <w:szCs w:val="20"/>
          <w:lang w:val="en-US"/>
        </w:rPr>
      </w:pPr>
    </w:p>
    <w:p>
      <w:pPr>
        <w:pStyle w:val="style4101"/>
        <w:jc w:val="both"/>
        <w:rPr>
          <w:rFonts w:ascii="Calibri" w:cs="Calibri" w:eastAsia="Arial" w:hAnsi="Calibri"/>
          <w:bCs/>
          <w:sz w:val="18"/>
          <w:szCs w:val="18"/>
        </w:rPr>
      </w:pPr>
    </w:p>
    <w:p>
      <w:pPr>
        <w:pStyle w:val="style4101"/>
        <w:jc w:val="both"/>
        <w:rPr>
          <w:rFonts w:ascii="Calibri" w:cs="Calibri" w:eastAsia="Arial" w:hAnsi="Calibri"/>
          <w:b/>
          <w:bCs/>
          <w:sz w:val="20"/>
          <w:szCs w:val="20"/>
        </w:rPr>
      </w:pPr>
      <w:r>
        <w:rPr>
          <w:rFonts w:ascii="Calibri" w:cs="Calibri" w:eastAsia="Arial" w:hAnsi="Calibri"/>
          <w:b/>
          <w:bCs/>
          <w:sz w:val="20"/>
          <w:szCs w:val="20"/>
          <w:lang w:val="en-US"/>
        </w:rPr>
        <w:t>WORKING EXPERIENCE:</w:t>
      </w:r>
    </w:p>
    <w:p>
      <w:pPr>
        <w:pStyle w:val="style4101"/>
        <w:jc w:val="both"/>
        <w:rPr>
          <w:rFonts w:ascii="Calibri" w:cs="Calibri" w:eastAsia="Arial" w:hAnsi="Calibri"/>
          <w:b/>
          <w:bCs/>
          <w:sz w:val="20"/>
          <w:szCs w:val="20"/>
        </w:rPr>
      </w:pP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</w:rPr>
      </w:pPr>
      <w:r>
        <w:rPr>
          <w:rFonts w:ascii="Calibri" w:cs="Calibri" w:eastAsia="Arial" w:hAnsi="Calibri"/>
          <w:b/>
          <w:bCs/>
          <w:sz w:val="20"/>
          <w:szCs w:val="20"/>
          <w:lang w:val="en-US"/>
        </w:rPr>
        <w:t>Medical Centre Mararaba, Karu, Nasarawa state.                                                                2021</w:t>
      </w: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  <w:lang w:val="en-US"/>
        </w:rPr>
      </w:pPr>
      <w:r>
        <w:rPr>
          <w:rFonts w:ascii="Calibri" w:cs="Calibri" w:eastAsia="Arial" w:hAnsi="Calibri"/>
          <w:b/>
          <w:bCs/>
          <w:sz w:val="20"/>
          <w:szCs w:val="20"/>
          <w:lang w:val="en-US"/>
        </w:rPr>
        <w:t xml:space="preserve"> Post held: Practical posting </w:t>
      </w: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  <w:lang w:val="en-US"/>
        </w:rPr>
      </w:pP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</w:rPr>
      </w:pPr>
      <w:r>
        <w:rPr>
          <w:rFonts w:ascii="Calibri" w:cs="Calibri" w:eastAsia="Arial" w:hAnsi="Calibri"/>
          <w:b/>
          <w:bCs/>
          <w:sz w:val="20"/>
          <w:szCs w:val="20"/>
          <w:lang w:val="en-US"/>
        </w:rPr>
        <w:t xml:space="preserve">Primary Health Care centre Karu, Nasarawa state.                                                2022 till date </w:t>
      </w: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</w:rPr>
      </w:pPr>
      <w:r>
        <w:rPr>
          <w:rFonts w:ascii="Calibri" w:cs="Calibri" w:eastAsia="Arial" w:hAnsi="Calibri"/>
          <w:b/>
          <w:bCs/>
          <w:sz w:val="20"/>
          <w:szCs w:val="20"/>
          <w:lang w:val="en-US"/>
        </w:rPr>
        <w:t xml:space="preserve"> Post held: Medical Laboratory Technician </w:t>
      </w:r>
    </w:p>
    <w:p>
      <w:pPr>
        <w:pStyle w:val="style4101"/>
        <w:ind w:firstLineChars="200"/>
        <w:jc w:val="both"/>
        <w:rPr>
          <w:rFonts w:ascii="Calibri" w:cs="Calibri" w:eastAsia="Arial" w:hAnsi="Calibri"/>
          <w:b/>
          <w:bCs/>
          <w:sz w:val="20"/>
          <w:szCs w:val="20"/>
        </w:rPr>
      </w:pPr>
    </w:p>
    <w:p>
      <w:pPr>
        <w:pStyle w:val="style0"/>
        <w:spacing w:lineRule="auto" w:line="240"/>
        <w:jc w:val="both"/>
        <w:rPr>
          <w:rFonts w:ascii="Calibri" w:cs="Calibri" w:hAnsi="Calibri"/>
          <w:b/>
          <w:sz w:val="20"/>
          <w:szCs w:val="20"/>
        </w:rPr>
      </w:pPr>
      <w:r>
        <w:rPr>
          <w:rFonts w:ascii="Calibri" w:cs="Times New Roman" w:eastAsia="Times New Roman" w:hAnsi="Calibri" w:hint="default"/>
          <w:b/>
          <w:bCs/>
          <w:i w:val="false"/>
          <w:iCs w:val="false"/>
          <w:color w:val="000000"/>
          <w:sz w:val="18"/>
          <w:szCs w:val="18"/>
          <w:highlight w:val="none"/>
          <w:vertAlign w:val="baseline"/>
          <w:em w:val="none"/>
          <w:lang w:val="en-US" w:eastAsia="en-US"/>
        </w:rPr>
        <w:t>REFEREES:</w:t>
      </w:r>
      <w:r>
        <w:rPr>
          <w:rFonts w:ascii="Calibri" w:cs="Times New Roman" w:eastAsia="Times New Roman" w:hAnsi="Calibri" w:hint="default"/>
          <w:b w:val="false"/>
          <w:bCs w:val="false"/>
          <w:i w:val="false"/>
          <w:iCs w:val="false"/>
          <w:color w:val="00000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hAnsi="Calibri"/>
          <w:b/>
          <w:sz w:val="20"/>
          <w:szCs w:val="20"/>
        </w:rPr>
        <w:t xml:space="preserve"> 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</w:rPr>
        <w:t xml:space="preserve">   </w:t>
      </w:r>
      <w:r>
        <w:rPr>
          <w:rFonts w:ascii="Calibri" w:cs="Calibri" w:hAnsi="Calibri"/>
          <w:b/>
          <w:sz w:val="20"/>
          <w:szCs w:val="20"/>
          <w:lang w:val="en-US"/>
        </w:rPr>
        <w:t>Mr. Danjuma Stephen                                       Mr.Jezhi Godwin Machi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  <w:lang w:val="en-US"/>
        </w:rPr>
        <w:t xml:space="preserve">  Building Engineer.                                               CHEW primary Health care 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  <w:lang w:val="en-US"/>
        </w:rPr>
        <w:t xml:space="preserve">  Karu, Nasarawa State.                                        Karu, Nasarawa state 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  <w:lang w:val="en-US"/>
        </w:rPr>
        <w:t xml:space="preserve">  Tel:  07014944753                                              Tel: 07044932460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  <w:lang w:val="en-US"/>
        </w:rPr>
        <w:t xml:space="preserve"> 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cs="Calibri" w:hAnsi="Calibri"/>
          <w:b/>
          <w:sz w:val="20"/>
          <w:szCs w:val="20"/>
          <w:lang w:val="en-US"/>
        </w:rPr>
        <w:t xml:space="preserve"> Mr. Samuel Yemi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  <w:lang w:val="en-US"/>
        </w:rPr>
        <w:t xml:space="preserve"> KAPDA, Mararaba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  <w:lang w:val="en-US"/>
        </w:rPr>
        <w:t xml:space="preserve"> Karu, Nasarawa State.</w:t>
      </w:r>
    </w:p>
    <w:p>
      <w:pPr>
        <w:pStyle w:val="style0"/>
        <w:spacing w:lineRule="auto" w:line="240"/>
        <w:jc w:val="both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  <w:lang w:val="en-US"/>
        </w:rPr>
        <w:t xml:space="preserve"> Tel:09094240249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1440" w:right="1800" w:bottom="1440" w:left="1800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framePr w:wrap="around" w:hAnchor="margin" w:vAnchor="text" w:xAlign="right" w:y="1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PAGE  </w:instrText>
    </w:r>
    <w:r>
      <w:rPr>
        <w:rStyle w:val="style41"/>
      </w:rPr>
      <w:fldChar w:fldCharType="separate"/>
    </w:r>
    <w:r>
      <w:rPr>
        <w:rStyle w:val="style41"/>
        <w:noProof/>
      </w:rPr>
      <w:t>14</w:t>
    </w:r>
    <w:r>
      <w:rPr>
        <w:rStyle w:val="style41"/>
      </w:rPr>
      <w:fldChar w:fldCharType="end"/>
    </w:r>
  </w:p>
  <w:p>
    <w:pPr>
      <w:pStyle w:val="style32"/>
      <w:ind w:right="360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framePr w:wrap="around" w:hAnchor="margin" w:vAnchor="text" w:xAlign="right" w:y="1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PAGE  </w:instrText>
    </w:r>
    <w:r>
      <w:rPr>
        <w:rStyle w:val="style41"/>
      </w:rPr>
      <w:fldChar w:fldCharType="separate"/>
    </w:r>
    <w:r>
      <w:rPr>
        <w:rStyle w:val="style41"/>
        <w:noProof/>
      </w:rPr>
      <w:t>2</w:t>
    </w:r>
    <w:r>
      <w:rPr>
        <w:rStyle w:val="style41"/>
      </w:rPr>
      <w:fldChar w:fldCharType="end"/>
    </w:r>
  </w:p>
  <w:p>
    <w:pPr>
      <w:pStyle w:val="style32"/>
      <w:ind w:right="36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rFonts w:ascii="Times New Roman" w:eastAsia="Times New Roman" w:hAnsi="Times New Roman"/>
        <w:noProof/>
        <w:color w:val="222222"/>
      </w:rPr>
      <w:drawing>
        <wp:inline distL="0" distT="0" distB="0" distR="0">
          <wp:extent cx="657225" cy="647700"/>
          <wp:effectExtent l="0" t="0" r="0" b="0"/>
          <wp:docPr id="4097" name="Picture 2" descr="resized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657225" cy="647700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GB" w:eastAsia="en-GB"/>
      </w:rPr>
      <w:tab/>
    </w:r>
    <w:r>
      <w:rPr>
        <w:noProof/>
        <w:lang w:val="en-GB" w:eastAsia="en-GB"/>
      </w:rPr>
      <w:tab/>
    </w:r>
    <w:r>
      <w:rPr>
        <w:noProof/>
      </w:rPr>
      <w:drawing>
        <wp:inline distL="0" distT="0" distB="0" distR="0">
          <wp:extent cx="819150" cy="685800"/>
          <wp:effectExtent l="0" t="0" r="0" b="0"/>
          <wp:docPr id="4098" name="Picture 3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2" cstate="print"/>
                  <a:srcRect l="0" t="0" r="27702" b="0"/>
                  <a:stretch/>
                </pic:blipFill>
                <pic:spPr>
                  <a:xfrm rot="0">
                    <a:off x="0" y="0"/>
                    <a:ext cx="819150" cy="685800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left" w:leader="none" w:pos="268"/>
      </w:tabs>
      <w:rPr/>
    </w:pPr>
    <w:r>
      <w:rPr>
        <w:noProof/>
        <w:lang w:val="en-GB" w:eastAsia="en-GB"/>
      </w:rPr>
      <w:tab/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left" w:leader="none" w:pos="268"/>
      </w:tabs>
      <w:rPr/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7D6CAA4"/>
    <w:lvl w:ilvl="0">
      <w:start w:val="1"/>
      <w:numFmt w:val="decimal"/>
      <w:lvlText w:val="%1."/>
      <w:lvlJc w:val="left"/>
      <w:pPr>
        <w:tabs>
          <w:tab w:val="left" w:leader="none" w:pos="0"/>
        </w:tabs>
        <w:ind w:left="43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E7ED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1AEE0F6"/>
    <w:lvl w:ilvl="0" w:tplc="C532C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45ED6C0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BF4AB42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804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51A9C06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3ACF5DE"/>
    <w:lvl w:ilvl="0" w:tplc="C532C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A825770"/>
    <w:lvl w:ilvl="0" w:tplc="C532C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3D8C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F460CC6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>
    <w:nsid w:val="0000000B"/>
    <w:multiLevelType w:val="hybridMultilevel"/>
    <w:tmpl w:val="9E547DB2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D7A8E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786D26C"/>
    <w:lvl w:ilvl="0" w:tplc="20EA0E0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2FCAD08C">
      <w:start w:val="1"/>
      <w:numFmt w:val="decimal"/>
      <w:lvlText w:val="%2."/>
      <w:lvlJc w:val="left"/>
      <w:pPr>
        <w:tabs>
          <w:tab w:val="left" w:leader="none" w:pos="0"/>
        </w:tabs>
        <w:ind w:left="1440" w:hanging="360"/>
      </w:pPr>
    </w:lvl>
    <w:lvl w:ilvl="2" w:tplc="1E7E2D3E">
      <w:start w:val="1"/>
      <w:numFmt w:val="decimal"/>
      <w:lvlText w:val="%3."/>
      <w:lvlJc w:val="left"/>
      <w:pPr>
        <w:tabs>
          <w:tab w:val="left" w:leader="none" w:pos="0"/>
        </w:tabs>
        <w:ind w:left="2160" w:hanging="360"/>
      </w:pPr>
    </w:lvl>
    <w:lvl w:ilvl="3" w:tplc="E788F2EA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 w:tplc="BC26A636">
      <w:start w:val="1"/>
      <w:numFmt w:val="decimal"/>
      <w:lvlText w:val="%5."/>
      <w:lvlJc w:val="left"/>
      <w:pPr>
        <w:tabs>
          <w:tab w:val="left" w:leader="none" w:pos="0"/>
        </w:tabs>
        <w:ind w:left="3600" w:hanging="360"/>
      </w:pPr>
    </w:lvl>
    <w:lvl w:ilvl="5" w:tplc="E8AA855A">
      <w:start w:val="1"/>
      <w:numFmt w:val="decimal"/>
      <w:lvlText w:val="%6."/>
      <w:lvlJc w:val="left"/>
      <w:pPr>
        <w:tabs>
          <w:tab w:val="left" w:leader="none" w:pos="0"/>
        </w:tabs>
        <w:ind w:left="4320" w:hanging="360"/>
      </w:pPr>
    </w:lvl>
    <w:lvl w:ilvl="6" w:tplc="3B92B4BA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 w:tplc="C158BDCA">
      <w:start w:val="1"/>
      <w:numFmt w:val="decimal"/>
      <w:lvlText w:val="%8."/>
      <w:lvlJc w:val="left"/>
      <w:pPr>
        <w:tabs>
          <w:tab w:val="left" w:leader="none" w:pos="0"/>
        </w:tabs>
        <w:ind w:left="5760" w:hanging="360"/>
      </w:pPr>
    </w:lvl>
    <w:lvl w:ilvl="8" w:tplc="72081904">
      <w:start w:val="1"/>
      <w:numFmt w:val="decimal"/>
      <w:lvlText w:val="%9."/>
      <w:lvlJc w:val="left"/>
      <w:pPr>
        <w:tabs>
          <w:tab w:val="left" w:leader="none" w:pos="0"/>
        </w:tabs>
        <w:ind w:left="6480" w:hanging="360"/>
      </w:pPr>
    </w:lvl>
  </w:abstractNum>
  <w:abstractNum w:abstractNumId="14">
    <w:nsid w:val="0000000E"/>
    <w:multiLevelType w:val="multilevel"/>
    <w:tmpl w:val="0360D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nsid w:val="0000000F"/>
    <w:multiLevelType w:val="hybridMultilevel"/>
    <w:tmpl w:val="8E609590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CCA45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DD0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6052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FDB8003A"/>
    <w:lvl w:ilvl="0" w:tplc="C532C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2E107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multilevel"/>
    <w:tmpl w:val="000000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180"/>
      </w:pPr>
      <w:rPr>
        <w:rFonts w:ascii="Symbol" w:eastAsia="Symbol" w:hAnsi="Symbol" w:hint="default"/>
        <w:b w:val="false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00000016"/>
    <w:multiLevelType w:val="multilevel"/>
    <w:tmpl w:val="00000000"/>
    <w:lvl w:ilvl="0">
      <w:start w:val="1"/>
      <w:numFmt w:val="bullet"/>
      <w:lvlText w:val=""/>
      <w:lvlJc w:val="left"/>
      <w:pPr>
        <w:tabs>
          <w:tab w:val="left" w:leader="none" w:pos="0"/>
        </w:tabs>
        <w:ind w:left="0" w:hanging="180"/>
      </w:pPr>
      <w:rPr>
        <w:rFonts w:ascii="Symbol" w:eastAsia="Symbol" w:hAnsi="Symbol" w:hint="default"/>
        <w:b w:val="false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multilevel"/>
    <w:tmpl w:val="00000000"/>
    <w:lvl w:ilvl="0">
      <w:start w:val="1"/>
      <w:numFmt w:val="bullet"/>
      <w:lvlText w:val=""/>
      <w:lvlJc w:val="left"/>
      <w:pPr>
        <w:tabs>
          <w:tab w:val="left" w:leader="none" w:pos="0"/>
        </w:tabs>
        <w:ind w:left="0" w:hanging="180"/>
      </w:pPr>
      <w:rPr>
        <w:rFonts w:ascii="Symbol" w:eastAsia="Symbol" w:hAnsi="Symbol" w:hint="default"/>
        <w:b w:val="false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79461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1D3622CE"/>
    <w:lvl w:ilvl="0" w:tplc="975AF004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168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multilevel"/>
    <w:tmpl w:val="F75AE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22"/>
  </w:num>
  <w:num w:numId="5">
    <w:abstractNumId w:val="23"/>
  </w:num>
  <w:num w:numId="6">
    <w:abstractNumId w:val="1"/>
  </w:num>
  <w:num w:numId="7">
    <w:abstractNumId w:val="24"/>
  </w:num>
  <w:num w:numId="8">
    <w:abstractNumId w:val="8"/>
  </w:num>
  <w:num w:numId="9">
    <w:abstractNumId w:val="19"/>
  </w:num>
  <w:num w:numId="10">
    <w:abstractNumId w:val="2"/>
  </w:num>
  <w:num w:numId="11">
    <w:abstractNumId w:val="7"/>
  </w:num>
  <w:num w:numId="12">
    <w:abstractNumId w:val="0"/>
  </w:num>
  <w:num w:numId="13">
    <w:abstractNumId w:val="13"/>
  </w:num>
  <w:num w:numId="14">
    <w:abstractNumId w:val="25"/>
  </w:num>
  <w:num w:numId="15">
    <w:abstractNumId w:val="3"/>
  </w:num>
  <w:num w:numId="16">
    <w:abstractNumId w:val="4"/>
  </w:num>
  <w:num w:numId="17">
    <w:abstractNumId w:val="15"/>
  </w:num>
  <w:num w:numId="18">
    <w:abstractNumId w:val="6"/>
  </w:num>
  <w:num w:numId="19">
    <w:abstractNumId w:val="11"/>
  </w:num>
  <w:num w:numId="20">
    <w:abstractNumId w:val="26"/>
  </w:num>
  <w:num w:numId="21">
    <w:abstractNumId w:val="14"/>
  </w:num>
  <w:num w:numId="22">
    <w:abstractNumId w:val="27"/>
  </w:num>
  <w:num w:numId="23">
    <w:abstractNumId w:val="18"/>
  </w:num>
  <w:num w:numId="24">
    <w:abstractNumId w:val="17"/>
  </w:num>
  <w:num w:numId="25">
    <w:abstractNumId w:val="9"/>
  </w:num>
  <w:num w:numId="26">
    <w:abstractNumId w:val="5"/>
  </w:num>
  <w:num w:numId="27">
    <w:abstractNumId w:val="20"/>
  </w:num>
  <w:num w:numId="28">
    <w:abstractNumId w:val="12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Cambria" w:cs="Times New Roman" w:eastAsia="MS Mincho" w:hAnsi="Cambria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9fb981d-c838-48cc-a0cb-b87d27c27a4a"/>
    <w:basedOn w:val="style65"/>
    <w:next w:val="style4097"/>
    <w:link w:val="style1"/>
    <w:uiPriority w:val="9"/>
    <w:rPr>
      <w:rFonts w:ascii="Calibri" w:cs="Times New Roman" w:eastAsia="MS Gothic" w:hAnsi="Calibri"/>
      <w:b/>
      <w:bCs/>
      <w:kern w:val="32"/>
      <w:sz w:val="32"/>
      <w:szCs w:val="32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8">
    <w:name w:val="Header Char_6128d38e-856c-4dd1-b7a4-f4d0a9f76a2a"/>
    <w:basedOn w:val="style65"/>
    <w:next w:val="style4098"/>
    <w:link w:val="style31"/>
    <w:uiPriority w:val="99"/>
    <w:rPr>
      <w:rFonts w:ascii="Cambria" w:cs="Times New Roman" w:eastAsia="MS Mincho" w:hAnsi="Cambria"/>
      <w:sz w:val="24"/>
      <w:szCs w:val="24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9">
    <w:name w:val="Footer Char_7cd64465-9e38-4a6f-9368-f35c7f6ce42b"/>
    <w:basedOn w:val="style65"/>
    <w:next w:val="style4099"/>
    <w:link w:val="style32"/>
    <w:uiPriority w:val="99"/>
    <w:rPr>
      <w:rFonts w:ascii="Cambria" w:cs="Times New Roman" w:eastAsia="MS Mincho" w:hAnsi="Cambria"/>
      <w:sz w:val="24"/>
      <w:szCs w:val="24"/>
    </w:rPr>
  </w:style>
  <w:style w:type="character" w:styleId="style41">
    <w:name w:val="page number"/>
    <w:basedOn w:val="style65"/>
    <w:next w:val="style41"/>
    <w:uiPriority w:val="99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2">
    <w:name w:val="Title"/>
    <w:basedOn w:val="style0"/>
    <w:next w:val="style62"/>
    <w:link w:val="style4100"/>
    <w:qFormat/>
    <w:uiPriority w:val="99"/>
    <w:pPr>
      <w:overflowPunct w:val="false"/>
      <w:autoSpaceDE w:val="false"/>
      <w:autoSpaceDN w:val="false"/>
      <w:adjustRightInd w:val="false"/>
      <w:jc w:val="center"/>
      <w:textAlignment w:val="baseline"/>
    </w:pPr>
    <w:rPr>
      <w:rFonts w:ascii="Tahoma" w:cs="Tahoma" w:eastAsia="Times New Roman" w:hAnsi="Tahoma"/>
      <w:b/>
      <w:noProof/>
      <w:sz w:val="40"/>
      <w:szCs w:val="20"/>
    </w:rPr>
  </w:style>
  <w:style w:type="character" w:customStyle="1" w:styleId="style4100">
    <w:name w:val="Title Char_b4a7c62f-200b-4b1e-9fa3-b720754fd09f"/>
    <w:basedOn w:val="style65"/>
    <w:next w:val="style4100"/>
    <w:link w:val="style62"/>
    <w:uiPriority w:val="99"/>
    <w:rPr>
      <w:rFonts w:ascii="Tahoma" w:cs="Tahoma" w:eastAsia="Times New Roman" w:hAnsi="Tahoma"/>
      <w:b/>
      <w:noProof/>
      <w:sz w:val="4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overflowPunct w:val="false"/>
      <w:autoSpaceDE w:val="false"/>
      <w:autoSpaceDN w:val="false"/>
      <w:adjustRightInd w:val="false"/>
      <w:ind w:left="720"/>
      <w:contextualSpacing/>
    </w:pPr>
    <w:rPr>
      <w:rFonts w:ascii="Times New Roman" w:eastAsia="Times New Roman" w:hAnsi="Times New Roman"/>
      <w:sz w:val="20"/>
      <w:szCs w:val="20"/>
      <w:lang w:eastAsia="en-CA"/>
    </w:rPr>
  </w:style>
  <w:style w:type="paragraph" w:customStyle="1" w:styleId="style4101">
    <w:name w:val="Normal1"/>
    <w:next w:val="style4101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eastAsia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Words>201</Words>
  <Pages>2</Pages>
  <Characters>1280</Characters>
  <Application>WPS Office</Application>
  <DocSecurity>0</DocSecurity>
  <Paragraphs>68</Paragraphs>
  <ScaleCrop>false</ScaleCrop>
  <LinksUpToDate>false</LinksUpToDate>
  <CharactersWithSpaces>2097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2019-03-04T16:02:00Z</dcterms:created>
  <dc:creator>Sys3</dc:creator>
  <lastModifiedBy>TECNO KI5k</lastModifiedBy>
  <lastPrinted>2019-03-04T15:44:00Z</lastPrinted>
  <dcterms:modified xsi:type="dcterms:W3CDTF">2023-08-05T13:17:32Z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52652dc752b042d4bc318a16e0653c73</vt:lpwstr>
  </property>
</Properties>
</file>