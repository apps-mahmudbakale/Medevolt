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 w:firstLine="3102" w:firstLineChars="500"/>
        <w:jc w:val="both"/>
        <w:rPr>
          <w:rFonts w:hint="default" w:ascii="Arial" w:hAnsi="Arial" w:eastAsia="Arial" w:cs="Arial"/>
          <w:b/>
          <w:bCs/>
          <w:color w:val="333333"/>
          <w:sz w:val="24"/>
          <w:szCs w:val="24"/>
          <w:vertAlign w:val="baseline"/>
          <w:lang w:val="en-US"/>
        </w:rPr>
      </w:pPr>
      <w:r>
        <w:rPr>
          <w:rStyle w:val="22"/>
          <w:rFonts w:ascii="Arial" w:hAnsi="Arial" w:eastAsia="Arial" w:cs="Arial"/>
          <w:b/>
          <w:bCs/>
          <w:sz w:val="24"/>
          <w:szCs w:val="24"/>
          <w:lang w:val="en-US"/>
        </w:rPr>
        <w:t xml:space="preserve">                                   </w:t>
      </w:r>
      <w:bookmarkStart w:id="0" w:name="_GoBack"/>
      <w:bookmarkEnd w:id="0"/>
      <w:r>
        <w:rPr>
          <w:rStyle w:val="22"/>
          <w:rFonts w:ascii="Arial" w:hAnsi="Arial" w:eastAsia="Arial" w:cs="Arial"/>
          <w:b/>
          <w:bCs/>
          <w:sz w:val="24"/>
          <w:szCs w:val="24"/>
          <w:lang w:val="en-US"/>
        </w:rPr>
        <w:t xml:space="preserve">  </w:t>
      </w:r>
      <w:r>
        <w:rPr>
          <w:rStyle w:val="22"/>
          <w:rFonts w:ascii="Arial" w:hAnsi="Arial" w:eastAsia="Arial" w:cs="Arial"/>
          <w:b/>
          <w:bCs/>
          <w:sz w:val="32"/>
          <w:szCs w:val="32"/>
          <w:lang w:val="en-US"/>
        </w:rPr>
        <w:t xml:space="preserve">Dr. </w:t>
      </w:r>
      <w:r>
        <w:rPr>
          <w:rStyle w:val="22"/>
          <w:rFonts w:ascii="Arial" w:hAnsi="Arial" w:eastAsia="Arial" w:cs="Arial"/>
          <w:b/>
          <w:bCs/>
          <w:sz w:val="32"/>
          <w:szCs w:val="32"/>
        </w:rPr>
        <w:t>Anita</w:t>
      </w:r>
      <w:r>
        <w:rPr>
          <w:rFonts w:ascii="Arial" w:hAnsi="Arial" w:eastAsia="Arial" w:cs="Arial"/>
          <w:b/>
          <w:bCs/>
          <w:sz w:val="32"/>
          <w:szCs w:val="32"/>
          <w:vertAlign w:val="baseline"/>
        </w:rPr>
        <w:t xml:space="preserve"> </w:t>
      </w:r>
      <w:r>
        <w:rPr>
          <w:rFonts w:ascii="Arial" w:hAnsi="Arial" w:eastAsia="Arial" w:cs="Arial"/>
          <w:b/>
          <w:bCs/>
          <w:sz w:val="32"/>
          <w:szCs w:val="32"/>
          <w:vertAlign w:val="baseline"/>
          <w:lang w:val="en-US"/>
        </w:rPr>
        <w:t xml:space="preserve">Ude </w:t>
      </w:r>
      <w:r>
        <w:rPr>
          <w:rFonts w:hint="default" w:ascii="Arial" w:hAnsi="Arial" w:eastAsia="Arial" w:cs="Arial"/>
          <w:b/>
          <w:bCs/>
          <w:sz w:val="32"/>
          <w:szCs w:val="32"/>
          <w:vertAlign w:val="baseline"/>
          <w:lang w:val="en-US"/>
        </w:rPr>
        <w:t>Kalu</w:t>
      </w:r>
    </w:p>
    <w:p>
      <w:pPr>
        <w:keepNext w:val="0"/>
        <w:keepLines w:val="0"/>
        <w:widowControl/>
        <w:suppressLineNumbers w:val="0"/>
        <w:jc w:val="both"/>
        <w:rPr>
          <w:rStyle w:val="22"/>
          <w:rFonts w:hint="default" w:ascii="Arial" w:hAnsi="Arial" w:eastAsia="Arial" w:cs="Arial"/>
          <w:b/>
          <w:bCs/>
          <w:color w:val="FFFFFF" w:themeColor="background1"/>
          <w:sz w:val="24"/>
          <w:szCs w:val="24"/>
          <w:u w:val="none"/>
          <w14:textFill>
            <w14:solidFill>
              <w14:schemeClr w14:val="bg1"/>
            </w14:solidFill>
          </w14:textFill>
        </w:rPr>
      </w:pPr>
    </w:p>
    <w:p>
      <w:pPr>
        <w:keepNext w:val="0"/>
        <w:keepLines w:val="0"/>
        <w:widowControl/>
        <w:suppressLineNumbers w:val="0"/>
        <w:jc w:val="center"/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"mailto:witneyperry95@gmail.com" </w:instrTex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9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:vertAlign w:val="baseli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witneyperry95@gmail.com</w: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u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| </w: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07064587160</w: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| </w: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Abuja FCT</w:t>
      </w:r>
      <w:r>
        <w:rPr>
          <w:rStyle w:val="22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Nigeria</w:t>
      </w:r>
    </w:p>
    <w:p>
      <w:pPr>
        <w:keepNext w:val="0"/>
        <w:keepLines w:val="0"/>
        <w:widowControl/>
        <w:suppressLineNumbers w:val="0"/>
        <w:ind w:firstLine="2836" w:firstLineChars="1350"/>
        <w:jc w:val="both"/>
        <w:rPr>
          <w:rStyle w:val="38"/>
          <w:rFonts w:hint="default" w:ascii="Arial" w:hAnsi="Arial" w:eastAsia="Arial" w:cs="Arial"/>
          <w:b/>
          <w:bCs/>
          <w:color w:val="595959" w:themeColor="text1" w:themeTint="A6"/>
          <w:sz w:val="24"/>
          <w:szCs w:val="24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rial" w:hAnsi="Arial" w:eastAsia="ArialUnicodeMS" w:cs="Arial"/>
          <w:b/>
          <w:bCs/>
          <w:color w:val="595959" w:themeColor="text1" w:themeTint="A6"/>
          <w:kern w:val="0"/>
          <w:sz w:val="24"/>
          <w:szCs w:val="24"/>
          <w:vertAlign w:val="baseline"/>
          <w:lang w:val="en-US" w:eastAsia="zh-CN" w:bidi="a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www.linkedin.com/in/dr-anita-stephen-201565195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color w:val="333333"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aps/>
          <w:color w:val="333333"/>
          <w:sz w:val="24"/>
          <w:szCs w:val="24"/>
          <w:vertAlign w:val="baseline"/>
          <w:lang w:val="en-US"/>
        </w:rPr>
        <w:t xml:space="preserve">profile </w:t>
      </w:r>
    </w:p>
    <w:p>
      <w:pPr>
        <w:pStyle w:val="3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20" w:lineRule="atLeast"/>
        <w:ind w:left="0" w:right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 xml:space="preserve">Dedicated medical doctor boasting extensive experience in general medicine. Applies a comprehensive approach to patient care and remains committed to continuous learning, staying current with the latest medical research, and advancements. Enthusiastic about emerging healthcare technologies, with a passion for contributing to </w:t>
      </w: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healthcare projects and programs that benefit underserved communities. Adept at fostering patient well-being and delivering compassionate care.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color w:val="333333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  <w:t>Skills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80"/>
        <w:gridCol w:w="5280"/>
      </w:tblGrid>
      <w:tr>
        <w:tblPrEx>
          <w:tblLayout w:type="fixed"/>
        </w:tblPrEx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32"/>
              <w:numPr>
                <w:ilvl w:val="0"/>
                <w:numId w:val="1"/>
              </w:numPr>
              <w:spacing w:before="0"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Internal Medicine</w:t>
            </w:r>
          </w:p>
          <w:p>
            <w:pPr>
              <w:pStyle w:val="32"/>
              <w:numPr>
                <w:ilvl w:val="0"/>
                <w:numId w:val="1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Surgery</w:t>
            </w:r>
          </w:p>
          <w:p>
            <w:pPr>
              <w:pStyle w:val="32"/>
              <w:numPr>
                <w:ilvl w:val="0"/>
                <w:numId w:val="1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Medicine</w:t>
            </w:r>
          </w:p>
          <w:p>
            <w:pPr>
              <w:pStyle w:val="32"/>
              <w:numPr>
                <w:ilvl w:val="0"/>
                <w:numId w:val="1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Emergency Medicine</w:t>
            </w:r>
          </w:p>
          <w:p>
            <w:pPr>
              <w:pStyle w:val="32"/>
              <w:numPr>
                <w:ilvl w:val="0"/>
                <w:numId w:val="1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Healthcare Effectiveness</w:t>
            </w:r>
          </w:p>
          <w:p>
            <w:pPr>
              <w:pStyle w:val="32"/>
              <w:numPr>
                <w:ilvl w:val="0"/>
                <w:numId w:val="1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Data and Information Set</w:t>
            </w: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32"/>
              <w:numPr>
                <w:ilvl w:val="0"/>
                <w:numId w:val="2"/>
              </w:numPr>
              <w:spacing w:before="0"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Analytical Skills</w:t>
            </w:r>
          </w:p>
          <w:p>
            <w:pPr>
              <w:pStyle w:val="32"/>
              <w:numPr>
                <w:ilvl w:val="0"/>
                <w:numId w:val="2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Healthcare Consulting</w:t>
            </w:r>
          </w:p>
          <w:p>
            <w:pPr>
              <w:pStyle w:val="32"/>
              <w:numPr>
                <w:ilvl w:val="0"/>
                <w:numId w:val="2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Clinical Research</w:t>
            </w:r>
          </w:p>
          <w:p>
            <w:pPr>
              <w:pStyle w:val="32"/>
              <w:numPr>
                <w:ilvl w:val="0"/>
                <w:numId w:val="2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Healthcare</w:t>
            </w:r>
          </w:p>
          <w:p>
            <w:pPr>
              <w:pStyle w:val="32"/>
              <w:numPr>
                <w:ilvl w:val="0"/>
                <w:numId w:val="2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Medicine</w:t>
            </w:r>
          </w:p>
          <w:p>
            <w:pPr>
              <w:pStyle w:val="32"/>
              <w:numPr>
                <w:ilvl w:val="0"/>
                <w:numId w:val="2"/>
              </w:numPr>
              <w:spacing w:after="0" w:line="320" w:lineRule="atLeast"/>
              <w:ind w:left="460" w:right="0" w:hanging="201"/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color w:val="787878"/>
                <w:sz w:val="24"/>
                <w:szCs w:val="24"/>
                <w:vertAlign w:val="baseline"/>
              </w:rPr>
              <w:t>Interpersonal Communication</w:t>
            </w:r>
          </w:p>
        </w:tc>
      </w:tr>
    </w:tbl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  <w:t>Experience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</w:pP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line="320" w:lineRule="atLeast"/>
        <w:ind w:left="0" w:right="0"/>
        <w:jc w:val="both"/>
        <w:rPr>
          <w:rStyle w:val="34"/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  <w:lang w:val="en-US"/>
        </w:rPr>
        <w:t xml:space="preserve">Medical officer , 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September 2023-Current</w:t>
      </w:r>
      <w:r>
        <w:rPr>
          <w:rStyle w:val="34"/>
          <w:rFonts w:ascii="Arial" w:hAnsi="Arial" w:eastAsia="Arial" w:cs="Arial"/>
          <w:b/>
          <w:bCs/>
          <w:color w:val="333333"/>
          <w:sz w:val="24"/>
          <w:szCs w:val="24"/>
        </w:rPr>
        <w:t xml:space="preserve"> 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line="320" w:lineRule="atLeast"/>
        <w:ind w:left="0" w:right="0"/>
        <w:jc w:val="both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 xml:space="preserve">Providence 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  <w:lang w:val="en-US"/>
        </w:rPr>
        <w:t>Multi-specialty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 xml:space="preserve"> Hospital</w:t>
      </w:r>
      <w:r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  <w:t>,</w:t>
      </w:r>
      <w:r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  <w:t xml:space="preserve"> </w:t>
      </w:r>
    </w:p>
    <w:p>
      <w:pPr>
        <w:pStyle w:val="35"/>
        <w:spacing w:before="0" w:after="0" w:line="320" w:lineRule="atLeast"/>
        <w:ind w:left="0" w:right="0"/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Abuja, Federal Capital Territory, Nigeria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  <w:t xml:space="preserve"> </w:t>
      </w:r>
    </w:p>
    <w:p>
      <w:pPr>
        <w:pStyle w:val="32"/>
        <w:numPr>
          <w:ilvl w:val="0"/>
          <w:numId w:val="3"/>
        </w:numPr>
        <w:spacing w:before="0"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Conduct comprehensive health assessments to evaluate patients' overall well-being, identifying key health indicators and potential areas for improvement.</w:t>
      </w:r>
    </w:p>
    <w:p>
      <w:pPr>
        <w:pStyle w:val="32"/>
        <w:numPr>
          <w:ilvl w:val="0"/>
          <w:numId w:val="3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Administer and analyze diagnostic tests, utilizing advanced medical technology to accurately diagnose and monitor patients' conditions.</w:t>
      </w:r>
    </w:p>
    <w:p>
      <w:pPr>
        <w:pStyle w:val="32"/>
        <w:numPr>
          <w:ilvl w:val="0"/>
          <w:numId w:val="3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Prescribe and manage medications, applying in-depth pharmaceutical knowledge to ensure effective treatment while prioritizing patient safety.</w:t>
      </w:r>
    </w:p>
    <w:p>
      <w:pPr>
        <w:pStyle w:val="32"/>
        <w:numPr>
          <w:ilvl w:val="0"/>
          <w:numId w:val="3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Develop personalized treatment plans, integrating evidence-based practices to address individual health needs, and offer valuable health and wellness guidance to empower patients in achieving optimal health outcomes.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</w:rPr>
        <w:t xml:space="preserve">Locum Medical Officer, </w:t>
      </w:r>
      <w:r>
        <w:rPr>
          <w:rFonts w:hint="default"/>
          <w:b/>
          <w:bCs/>
          <w:sz w:val="24"/>
          <w:szCs w:val="24"/>
          <w:lang w:val="en-US"/>
        </w:rPr>
        <w:t>July2023 -August 2023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St. Catherine's Specialist Hospital, Abuja FCT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hint="eastAsia"/>
          <w:b/>
          <w:bCs/>
          <w:color w:val="7F7F7F" w:themeColor="background1" w:themeShade="80"/>
          <w:sz w:val="24"/>
          <w:szCs w:val="24"/>
        </w:rPr>
      </w:pPr>
      <w:r>
        <w:rPr>
          <w:rFonts w:hint="default"/>
          <w:b/>
          <w:bCs/>
          <w:color w:val="7F7F7F" w:themeColor="background1" w:themeShade="80"/>
          <w:sz w:val="24"/>
          <w:szCs w:val="24"/>
          <w:lang w:val="en-US"/>
        </w:rPr>
        <w:t xml:space="preserve">     </w:t>
      </w:r>
      <w:r>
        <w:rPr>
          <w:rFonts w:hint="eastAsia"/>
          <w:b/>
          <w:bCs/>
          <w:color w:val="7F7F7F" w:themeColor="background1" w:themeShade="80"/>
          <w:sz w:val="24"/>
          <w:szCs w:val="24"/>
        </w:rPr>
        <w:t>• Performed inpatient and outpatient reviews with initial assessment and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hint="eastAsia"/>
          <w:b/>
          <w:bCs/>
          <w:color w:val="7F7F7F" w:themeColor="background1" w:themeShade="80"/>
          <w:sz w:val="24"/>
          <w:szCs w:val="24"/>
          <w:lang w:val="en-US"/>
        </w:rPr>
      </w:pPr>
      <w:r>
        <w:rPr>
          <w:rFonts w:hint="default"/>
          <w:b/>
          <w:bCs/>
          <w:color w:val="7F7F7F" w:themeColor="background1" w:themeShade="80"/>
          <w:sz w:val="24"/>
          <w:szCs w:val="24"/>
          <w:lang w:val="en-US"/>
        </w:rPr>
        <w:t xml:space="preserve">management 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hint="eastAsia"/>
          <w:b/>
          <w:bCs/>
          <w:color w:val="7F7F7F" w:themeColor="background1" w:themeShade="80"/>
          <w:sz w:val="24"/>
          <w:szCs w:val="24"/>
        </w:rPr>
      </w:pPr>
      <w:r>
        <w:rPr>
          <w:rFonts w:hint="eastAsia"/>
          <w:b/>
          <w:bCs/>
          <w:color w:val="7F7F7F" w:themeColor="background1" w:themeShade="80"/>
          <w:sz w:val="24"/>
          <w:szCs w:val="24"/>
        </w:rPr>
        <w:t>• Performed administrative duties and risk management.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hint="eastAsia"/>
          <w:b/>
          <w:bCs/>
          <w:color w:val="7F7F7F" w:themeColor="background1" w:themeShade="80"/>
          <w:sz w:val="24"/>
          <w:szCs w:val="24"/>
        </w:rPr>
      </w:pPr>
      <w:r>
        <w:rPr>
          <w:rFonts w:hint="eastAsia"/>
          <w:b/>
          <w:bCs/>
          <w:color w:val="7F7F7F" w:themeColor="background1" w:themeShade="80"/>
          <w:sz w:val="24"/>
          <w:szCs w:val="24"/>
        </w:rPr>
        <w:t>• Ensured the highest standards in patient care are maintained.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Style w:val="22"/>
          <w:rFonts w:ascii="Arial" w:hAnsi="Arial" w:eastAsia="Arial" w:cs="Arial"/>
          <w:b/>
          <w:bCs/>
          <w:color w:val="7F7F7F" w:themeColor="background1" w:themeShade="80"/>
          <w:sz w:val="24"/>
          <w:szCs w:val="24"/>
          <w:vertAlign w:val="baseline"/>
        </w:rPr>
      </w:pPr>
      <w:r>
        <w:rPr>
          <w:rFonts w:hint="eastAsia"/>
          <w:b/>
          <w:bCs/>
          <w:color w:val="7F7F7F" w:themeColor="background1" w:themeShade="80"/>
          <w:sz w:val="24"/>
          <w:szCs w:val="24"/>
        </w:rPr>
        <w:t>• Verified complex diagnoses and facilitated treatment plans.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Locum Quality Assurance Officer, July 2023-October 2023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Integrated Healthcare limited</w:t>
      </w:r>
    </w:p>
    <w:p>
      <w:pPr>
        <w:pStyle w:val="35"/>
        <w:spacing w:before="0" w:after="0" w:line="320" w:lineRule="atLeast"/>
        <w:ind w:left="0" w:right="0"/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Abuja, Federal Capital Territory, Nigeria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  <w:t xml:space="preserve"> </w:t>
      </w:r>
    </w:p>
    <w:p>
      <w:pPr>
        <w:pStyle w:val="32"/>
        <w:numPr>
          <w:ilvl w:val="0"/>
          <w:numId w:val="4"/>
        </w:numPr>
        <w:spacing w:before="0" w:after="0" w:line="320" w:lineRule="atLeast"/>
        <w:ind w:left="460" w:right="0" w:hanging="201"/>
        <w:jc w:val="left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Led the quality assurance initiatives to ensure that products and services met stringent quality standards within the company.</w:t>
      </w:r>
    </w:p>
    <w:p>
      <w:pPr>
        <w:pStyle w:val="32"/>
        <w:numPr>
          <w:ilvl w:val="0"/>
          <w:numId w:val="4"/>
        </w:numPr>
        <w:spacing w:after="0" w:line="320" w:lineRule="atLeast"/>
        <w:ind w:left="460" w:right="0" w:hanging="201"/>
        <w:jc w:val="left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Implemented and oversaw comprehensive quality control processes, ensuring the consistent delivery of high-quality products and services.</w:t>
      </w:r>
    </w:p>
    <w:p>
      <w:pPr>
        <w:pStyle w:val="32"/>
        <w:numPr>
          <w:ilvl w:val="0"/>
          <w:numId w:val="4"/>
        </w:numPr>
        <w:spacing w:after="0" w:line="320" w:lineRule="atLeast"/>
        <w:ind w:left="460" w:right="0" w:hanging="201"/>
        <w:jc w:val="left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Played a pivotal role in establishing and maintaining quality benchmarks, contributing to the enhancement of overall product and service excellence.</w:t>
      </w:r>
    </w:p>
    <w:p>
      <w:pPr>
        <w:pStyle w:val="32"/>
        <w:numPr>
          <w:ilvl w:val="0"/>
          <w:numId w:val="4"/>
        </w:numPr>
        <w:spacing w:after="0" w:line="320" w:lineRule="atLeast"/>
        <w:ind w:left="460" w:right="0" w:hanging="201"/>
        <w:jc w:val="left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Executed rigorous quality assessments to uphold the company's commitment to meeting and exceeding industry standards for product and service quality.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Medical Doctor</w:t>
      </w:r>
      <w:r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  <w:t xml:space="preserve">, 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June 2022-July 2023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Federal Road Safety Corps Clinic</w:t>
      </w:r>
    </w:p>
    <w:p>
      <w:pPr>
        <w:pStyle w:val="35"/>
        <w:spacing w:before="0" w:after="0" w:line="320" w:lineRule="atLeast"/>
        <w:ind w:left="0" w:right="0"/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Abuja, Federal Capital Territory, Nigeria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  <w:t xml:space="preserve"> </w:t>
      </w:r>
    </w:p>
    <w:p>
      <w:pPr>
        <w:pStyle w:val="32"/>
        <w:numPr>
          <w:ilvl w:val="0"/>
          <w:numId w:val="5"/>
        </w:numPr>
        <w:spacing w:before="0"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Administered comprehensive medical assessments for Federal Roads Safety Corps employees, ensuring adherence to medical standards.</w:t>
      </w:r>
    </w:p>
    <w:p>
      <w:pPr>
        <w:pStyle w:val="32"/>
        <w:numPr>
          <w:ilvl w:val="0"/>
          <w:numId w:val="5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Delivered medical treatment, including prescribing medications, administering vaccines, providing first aid, and facilitating referrals to specialists as needed.</w:t>
      </w:r>
    </w:p>
    <w:p>
      <w:pPr>
        <w:pStyle w:val="32"/>
        <w:numPr>
          <w:ilvl w:val="0"/>
          <w:numId w:val="5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Managed chronic medical conditions for employees with ongoing health issues, implementing treatment plans and monitoring progress.</w:t>
      </w:r>
    </w:p>
    <w:p>
      <w:pPr>
        <w:pStyle w:val="32"/>
        <w:numPr>
          <w:ilvl w:val="0"/>
          <w:numId w:val="5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Promoted general wellness and disease prevention through proactive healthcare initiatives.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Medical Doctor,</w:t>
      </w:r>
      <w:r>
        <w:rPr>
          <w:rStyle w:val="22"/>
          <w:rFonts w:hint="default" w:ascii="Arial" w:hAnsi="Arial" w:eastAsia="Arial" w:cs="Arial"/>
          <w:b/>
          <w:bCs/>
          <w:color w:val="333333"/>
          <w:sz w:val="24"/>
          <w:szCs w:val="24"/>
          <w:lang w:val="en-US"/>
        </w:rPr>
        <w:t xml:space="preserve"> February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 xml:space="preserve"> 2021-March 2022</w:t>
      </w:r>
      <w:r>
        <w:rPr>
          <w:rStyle w:val="34"/>
          <w:rFonts w:ascii="Arial" w:hAnsi="Arial" w:eastAsia="Arial" w:cs="Arial"/>
          <w:b/>
          <w:bCs/>
          <w:color w:val="333333"/>
          <w:sz w:val="24"/>
          <w:szCs w:val="24"/>
        </w:rPr>
        <w:t xml:space="preserve"> 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Federal Medical Center Jabi Abuja,</w:t>
      </w:r>
    </w:p>
    <w:p>
      <w:pPr>
        <w:pStyle w:val="35"/>
        <w:spacing w:before="0" w:after="0" w:line="320" w:lineRule="atLeast"/>
        <w:ind w:left="0" w:right="0"/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Abuja, Federal Capital Territory, Nigeria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  <w:t xml:space="preserve"> </w:t>
      </w:r>
    </w:p>
    <w:p>
      <w:pPr>
        <w:pStyle w:val="32"/>
        <w:numPr>
          <w:ilvl w:val="0"/>
          <w:numId w:val="6"/>
        </w:numPr>
        <w:spacing w:before="0"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Supported medical consultants across diverse patient care departments.</w:t>
      </w:r>
    </w:p>
    <w:p>
      <w:pPr>
        <w:pStyle w:val="32"/>
        <w:numPr>
          <w:ilvl w:val="0"/>
          <w:numId w:val="6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Contributed to surgical operations, ensuring smooth and efficient procedures.</w:t>
      </w:r>
    </w:p>
    <w:p>
      <w:pPr>
        <w:pStyle w:val="32"/>
        <w:numPr>
          <w:ilvl w:val="0"/>
          <w:numId w:val="6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Collected medical histories, conducted initial physical examinations, and meticulously documented patient information in files.</w:t>
      </w:r>
    </w:p>
    <w:p>
      <w:pPr>
        <w:pStyle w:val="32"/>
        <w:numPr>
          <w:ilvl w:val="0"/>
          <w:numId w:val="6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Proposed treatment plans for approval, managed follow-up, documented results, complications, and discharge plans.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Medical Officer Intern, September 201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  <w:lang w:val="en-US"/>
        </w:rPr>
        <w:t>8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-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  <w:lang w:val="en-US"/>
        </w:rPr>
        <w:t>December 2018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line="320" w:lineRule="atLeast"/>
        <w:ind w:left="0" w:right="0"/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  <w:lang w:val="en-US"/>
        </w:rPr>
      </w:pP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Abia state Teaching Hospital,</w:t>
      </w:r>
      <w:r>
        <w:rPr>
          <w:rStyle w:val="34"/>
          <w:rFonts w:ascii="Arial" w:hAnsi="Arial" w:eastAsia="Arial" w:cs="Arial"/>
          <w:b/>
          <w:bCs/>
          <w:color w:val="333333"/>
          <w:sz w:val="24"/>
          <w:szCs w:val="24"/>
        </w:rPr>
        <w:t xml:space="preserve"> </w:t>
      </w:r>
      <w:r>
        <w:rPr>
          <w:rStyle w:val="22"/>
          <w:rFonts w:ascii="Arial" w:hAnsi="Arial" w:eastAsia="Arial" w:cs="Arial"/>
          <w:b/>
          <w:bCs/>
          <w:color w:val="333333"/>
          <w:sz w:val="24"/>
          <w:szCs w:val="24"/>
        </w:rPr>
        <w:t>Abia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</w:rPr>
        <w:t xml:space="preserve"> </w:t>
      </w:r>
      <w:r>
        <w:rPr>
          <w:rFonts w:ascii="Arial" w:hAnsi="Arial" w:eastAsia="Arial" w:cs="Arial"/>
          <w:b/>
          <w:bCs/>
          <w:color w:val="333333"/>
          <w:sz w:val="24"/>
          <w:szCs w:val="24"/>
          <w:vertAlign w:val="baseline"/>
          <w:lang w:val="en-US"/>
        </w:rPr>
        <w:t xml:space="preserve"> state </w:t>
      </w:r>
    </w:p>
    <w:p>
      <w:pPr>
        <w:pStyle w:val="32"/>
        <w:numPr>
          <w:ilvl w:val="0"/>
          <w:numId w:val="7"/>
        </w:numPr>
        <w:spacing w:before="0"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Assisted in various medic</w:t>
      </w: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al procedures and examinations under the supervision of senior medical staff.</w:t>
      </w:r>
    </w:p>
    <w:p>
      <w:pPr>
        <w:pStyle w:val="32"/>
        <w:numPr>
          <w:ilvl w:val="0"/>
          <w:numId w:val="7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Collected and documented patient medical histories, conducted physical examinations, and maintained accurate records.</w:t>
      </w:r>
    </w:p>
    <w:p>
      <w:pPr>
        <w:pStyle w:val="32"/>
        <w:numPr>
          <w:ilvl w:val="0"/>
          <w:numId w:val="7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Collaborated with the healthcare team to propose and implement treatment plans, adhering to established protocols.</w:t>
      </w:r>
    </w:p>
    <w:p>
      <w:pPr>
        <w:pStyle w:val="32"/>
        <w:numPr>
          <w:ilvl w:val="0"/>
          <w:numId w:val="7"/>
        </w:numPr>
        <w:spacing w:after="0" w:line="320" w:lineRule="atLeast"/>
        <w:ind w:left="460" w:right="0" w:hanging="201"/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Style w:val="22"/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Ensured meticulous follow-up on patient care, tracked treatment progress, obtained investigation results, and assisted in discharge planning.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</w:pP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</w:pP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  <w:t xml:space="preserve">Education 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hint="eastAsia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•</w:t>
      </w:r>
      <w:r>
        <w:rPr>
          <w:rFonts w:hint="eastAsia"/>
          <w:b/>
          <w:bCs/>
          <w:sz w:val="24"/>
          <w:szCs w:val="24"/>
        </w:rPr>
        <w:t>Bachelor of Medicine and Bachelor of Surgery (MBBS), Afe Babalola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eastAsia"/>
          <w:b/>
          <w:bCs/>
          <w:sz w:val="24"/>
          <w:szCs w:val="24"/>
        </w:rPr>
        <w:t>University, Ado-Ekiti</w:t>
      </w:r>
      <w:r>
        <w:rPr>
          <w:rFonts w:hint="default"/>
          <w:b/>
          <w:bCs/>
          <w:sz w:val="24"/>
          <w:szCs w:val="24"/>
          <w:lang w:val="en-US"/>
        </w:rPr>
        <w:t xml:space="preserve">  ,  </w:t>
      </w:r>
      <w:r>
        <w:rPr>
          <w:rFonts w:hint="eastAsia"/>
          <w:b/>
          <w:bCs/>
          <w:sz w:val="24"/>
          <w:szCs w:val="24"/>
        </w:rPr>
        <w:t>September 2013 - December 2020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  <w:t>Training</w:t>
      </w: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  <w:t xml:space="preserve"> </w:t>
      </w: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</w:rPr>
        <w:t>COURSES</w:t>
      </w:r>
      <w:r>
        <w:rPr>
          <w:rFonts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  <w:t xml:space="preserve"> </w:t>
      </w:r>
    </w:p>
    <w:p>
      <w:pPr>
        <w:pStyle w:val="28"/>
        <w:pBdr>
          <w:top w:val="none" w:color="auto" w:sz="0" w:space="7"/>
          <w:left w:val="none" w:color="auto" w:sz="0" w:space="0"/>
          <w:bottom w:val="none" w:color="auto" w:sz="0" w:space="7"/>
          <w:right w:val="none" w:color="auto" w:sz="0" w:space="0"/>
        </w:pBdr>
        <w:spacing w:before="300" w:after="0"/>
        <w:ind w:left="0" w:right="0"/>
        <w:jc w:val="center"/>
        <w:rPr>
          <w:rFonts w:hint="eastAsia" w:ascii="Arial" w:hAnsi="Arial" w:eastAsia="Arial" w:cs="Arial"/>
          <w:b/>
          <w:bCs/>
          <w:caps/>
          <w:sz w:val="24"/>
          <w:szCs w:val="24"/>
          <w:vertAlign w:val="baseline"/>
          <w:lang w:val="en-US"/>
        </w:rPr>
      </w:pPr>
    </w:p>
    <w:p>
      <w:pPr>
        <w:pStyle w:val="32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20" w:lineRule="atLeast"/>
        <w:ind w:left="460" w:right="0" w:hanging="201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Project Management in Global Health, University of Washington, Department of Global Health, E-Learning Program. August 2023 to October 2023</w:t>
      </w:r>
    </w:p>
    <w:p>
      <w:pPr>
        <w:pStyle w:val="32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20" w:lineRule="atLeast"/>
        <w:ind w:left="259" w:leftChars="0" w:right="0" w:right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32"/>
        <w:numPr>
          <w:ilvl w:val="0"/>
          <w:numId w:val="8"/>
        </w:numPr>
        <w:spacing w:after="0" w:line="320" w:lineRule="atLeast"/>
        <w:ind w:left="460" w:right="0" w:hanging="201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Infection Prevention and Control (IPC) core components and multimodal strategies - WHO Health Emergencies Programme 2020, WHO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32"/>
        <w:numPr>
          <w:ilvl w:val="0"/>
          <w:numId w:val="8"/>
        </w:numPr>
        <w:spacing w:after="0" w:line="320" w:lineRule="atLeast"/>
        <w:ind w:left="460" w:right="0" w:hanging="201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Introduction to Go. Data Field Data Collection, Chains of Transmission and-Contact Follow-up, WHO Health Emergencies Programme 2020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32"/>
        <w:numPr>
          <w:ilvl w:val="0"/>
          <w:numId w:val="8"/>
        </w:numPr>
        <w:spacing w:after="0" w:line="320" w:lineRule="atLeast"/>
        <w:ind w:left="460" w:right="0" w:hanging="201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COVID-19 Operational Planning Guidelines and Covid-19 Partners Platform to support country preparedness and response, WHO Health Emergencies Programme, WHO.</w:t>
      </w:r>
    </w:p>
    <w:p>
      <w:pPr>
        <w:pStyle w:val="32"/>
        <w:numPr>
          <w:ilvl w:val="0"/>
          <w:numId w:val="0"/>
        </w:numPr>
        <w:spacing w:after="0" w:line="320" w:lineRule="atLeast"/>
        <w:ind w:left="259" w:leftChars="0" w:right="0" w:right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</w:p>
    <w:p>
      <w:pPr>
        <w:pStyle w:val="32"/>
        <w:numPr>
          <w:ilvl w:val="0"/>
          <w:numId w:val="8"/>
        </w:numPr>
        <w:spacing w:after="0" w:line="320" w:lineRule="atLeast"/>
        <w:ind w:left="460" w:right="0" w:hanging="201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</w:rPr>
        <w:t>WHO/ICRC Basic Emergency Care: Conflict-Related Injuries, WHO Health Emergencies Programme, WHO. December 2023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olor w:val="121212"/>
          <w:sz w:val="24"/>
          <w:szCs w:val="24"/>
          <w:vertAlign w:val="baseline"/>
          <w:lang w:val="en-US"/>
        </w:rPr>
        <w:t>Languages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  <w:t xml:space="preserve">• English 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  <w:r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  <w:t xml:space="preserve">• Igbo 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References</w:t>
      </w:r>
      <w:r>
        <w:rPr>
          <w:rFonts w:hint="default"/>
          <w:b/>
          <w:bCs/>
          <w:sz w:val="24"/>
          <w:szCs w:val="24"/>
          <w:lang w:val="en-US"/>
        </w:rPr>
        <w:t>.</w:t>
      </w:r>
    </w:p>
    <w:p>
      <w:pPr>
        <w:pStyle w:val="32"/>
        <w:numPr>
          <w:ilvl w:val="0"/>
          <w:numId w:val="0"/>
        </w:numPr>
        <w:spacing w:after="0" w:line="320" w:lineRule="atLeast"/>
        <w:ind w:left="0" w:leftChars="0" w:right="0" w:rightChars="0" w:firstLine="0" w:firstLineChars="0"/>
        <w:rPr>
          <w:rFonts w:ascii="Arial" w:hAnsi="Arial" w:eastAsia="Arial" w:cs="Arial"/>
          <w:b/>
          <w:bCs/>
          <w:color w:val="787878"/>
          <w:sz w:val="24"/>
          <w:szCs w:val="24"/>
          <w:vertAlign w:val="baseline"/>
          <w:lang w:val="en-US"/>
        </w:rPr>
      </w:pPr>
      <w:r>
        <w:rPr>
          <w:rFonts w:hint="eastAsia"/>
          <w:b/>
          <w:bCs/>
          <w:sz w:val="24"/>
          <w:szCs w:val="24"/>
        </w:rPr>
        <w:t>References available upon request</w:t>
      </w:r>
      <w:r>
        <w:rPr>
          <w:rFonts w:hint="default"/>
          <w:b/>
          <w:bCs/>
          <w:sz w:val="24"/>
          <w:szCs w:val="24"/>
          <w:lang w:val="en-US"/>
        </w:rPr>
        <w:t xml:space="preserve">. </w:t>
      </w:r>
    </w:p>
    <w:sectPr>
      <w:pgSz w:w="12240" w:h="15840"/>
      <w:pgMar w:top="1040" w:right="840" w:bottom="1040" w:left="8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auto"/>
    <w:pitch w:val="default"/>
    <w:sig w:usb0="00000000" w:usb1="00000000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Unicode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000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rFonts w:asciiTheme="minorHAnsi" w:hAnsiTheme="minorHAnsi" w:eastAsiaTheme="minorEastAsia" w:cstheme="minorBidi"/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1">
    <w:name w:val="Heading 1 Char"/>
    <w:basedOn w:val="8"/>
    <w:link w:val="2"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2">
    <w:name w:val="Heading 2 Char"/>
    <w:basedOn w:val="8"/>
    <w:link w:val="3"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3">
    <w:name w:val="Heading 3 Char"/>
    <w:basedOn w:val="8"/>
    <w:link w:val="4"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4">
    <w:name w:val="Heading 4 Char"/>
    <w:basedOn w:val="8"/>
    <w:link w:val="5"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5">
    <w:name w:val="Heading 5 Char"/>
    <w:basedOn w:val="8"/>
    <w:link w:val="6"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6">
    <w:name w:val="Heading 6 Char"/>
    <w:basedOn w:val="8"/>
    <w:link w:val="7"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7">
    <w:name w:val="div_document"/>
    <w:basedOn w:val="1"/>
    <w:uiPriority w:val="0"/>
    <w:pPr>
      <w:spacing w:line="320" w:lineRule="atLeast"/>
    </w:pPr>
    <w:rPr>
      <w:color w:val="787878"/>
    </w:rPr>
  </w:style>
  <w:style w:type="paragraph" w:customStyle="1" w:styleId="18">
    <w:name w:val="div_document_div_name-sec"/>
    <w:basedOn w:val="1"/>
    <w:uiPriority w:val="0"/>
  </w:style>
  <w:style w:type="paragraph" w:customStyle="1" w:styleId="19">
    <w:name w:val="div_document_div_paragraph"/>
    <w:basedOn w:val="1"/>
    <w:uiPriority w:val="0"/>
  </w:style>
  <w:style w:type="paragraph" w:customStyle="1" w:styleId="20">
    <w:name w:val="div_name"/>
    <w:basedOn w:val="2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820" w:lineRule="atLeast"/>
      <w:jc w:val="left"/>
    </w:pPr>
    <w:rPr>
      <w:b/>
      <w:bCs/>
      <w:color w:val="333333"/>
      <w:sz w:val="62"/>
      <w:szCs w:val="62"/>
    </w:rPr>
  </w:style>
  <w:style w:type="paragraph" w:customStyle="1" w:styleId="21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22">
    <w:name w:val="span"/>
    <w:basedOn w:val="8"/>
    <w:qFormat/>
    <w:uiPriority w:val="0"/>
    <w:rPr>
      <w:sz w:val="24"/>
      <w:szCs w:val="24"/>
      <w:vertAlign w:val="baseline"/>
    </w:rPr>
  </w:style>
  <w:style w:type="paragraph" w:customStyle="1" w:styleId="23">
    <w:name w:val="div_document_div_SECTION_CNTC"/>
    <w:basedOn w:val="1"/>
    <w:qFormat/>
    <w:uiPriority w:val="0"/>
  </w:style>
  <w:style w:type="paragraph" w:customStyle="1" w:styleId="24">
    <w:name w:val="div_address"/>
    <w:basedOn w:val="21"/>
    <w:qFormat/>
    <w:uiPriority w:val="0"/>
    <w:pPr>
      <w:spacing w:line="420" w:lineRule="atLeast"/>
      <w:jc w:val="left"/>
    </w:pPr>
    <w:rPr>
      <w:sz w:val="22"/>
      <w:szCs w:val="22"/>
    </w:rPr>
  </w:style>
  <w:style w:type="character" w:customStyle="1" w:styleId="25">
    <w:name w:val="cntcsptr + cntcsptr"/>
    <w:basedOn w:val="8"/>
    <w:qFormat/>
    <w:uiPriority w:val="0"/>
    <w:rPr>
      <w:vanish/>
    </w:rPr>
  </w:style>
  <w:style w:type="paragraph" w:customStyle="1" w:styleId="26">
    <w:name w:val="document_SECTION_CNTC + section_not(.btnlnk)"/>
    <w:basedOn w:val="1"/>
    <w:qFormat/>
    <w:uiPriority w:val="0"/>
  </w:style>
  <w:style w:type="paragraph" w:customStyle="1" w:styleId="27">
    <w:name w:val="div_document_div_heading"/>
    <w:basedOn w:val="1"/>
    <w:qFormat/>
    <w:uiPriority w:val="0"/>
    <w:pPr>
      <w:pBdr>
        <w:top w:val="none" w:color="auto" w:sz="0" w:space="7"/>
        <w:bottom w:val="none" w:color="auto" w:sz="0" w:space="7"/>
      </w:pBdr>
    </w:pPr>
  </w:style>
  <w:style w:type="paragraph" w:customStyle="1" w:styleId="28">
    <w:name w:val="div_document_div_sectiontitle"/>
    <w:basedOn w:val="1"/>
    <w:qFormat/>
    <w:uiPriority w:val="0"/>
    <w:pPr>
      <w:spacing w:line="240" w:lineRule="atLeast"/>
    </w:pPr>
    <w:rPr>
      <w:color w:val="333333"/>
      <w:sz w:val="24"/>
      <w:szCs w:val="24"/>
    </w:rPr>
  </w:style>
  <w:style w:type="paragraph" w:customStyle="1" w:styleId="29">
    <w:name w:val="div_document_singlecolumn"/>
    <w:basedOn w:val="1"/>
    <w:qFormat/>
    <w:uiPriority w:val="0"/>
  </w:style>
  <w:style w:type="paragraph" w:customStyle="1" w:styleId="30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31">
    <w:name w:val="div_document_section"/>
    <w:basedOn w:val="1"/>
    <w:qFormat/>
    <w:uiPriority w:val="0"/>
  </w:style>
  <w:style w:type="paragraph" w:customStyle="1" w:styleId="32">
    <w:name w:val="div_document_ul_li"/>
    <w:basedOn w:val="1"/>
    <w:qFormat/>
    <w:uiPriority w:val="0"/>
  </w:style>
  <w:style w:type="table" w:customStyle="1" w:styleId="33">
    <w:name w:val="div_document_table"/>
    <w:basedOn w:val="10"/>
    <w:qFormat/>
    <w:uiPriority w:val="0"/>
  </w:style>
  <w:style w:type="character" w:customStyle="1" w:styleId="34">
    <w:name w:val="singlecolumn_span_paddedline_nth-child(1)"/>
    <w:basedOn w:val="8"/>
    <w:qFormat/>
    <w:uiPriority w:val="0"/>
  </w:style>
  <w:style w:type="paragraph" w:customStyle="1" w:styleId="35">
    <w:name w:val="span_paddedline"/>
    <w:basedOn w:val="36"/>
    <w:qFormat/>
    <w:uiPriority w:val="0"/>
  </w:style>
  <w:style w:type="paragraph" w:customStyle="1" w:styleId="36">
    <w:name w:val="span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table" w:customStyle="1" w:styleId="37">
    <w:name w:val="document_skn-mlb1_topsection"/>
    <w:basedOn w:val="10"/>
    <w:qFormat/>
    <w:uiPriority w:val="0"/>
  </w:style>
  <w:style w:type="character" w:customStyle="1" w:styleId="38">
    <w:name w:val="document_skn-mlb1_topsection_right-box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2024-01-19T21:38:34Z</dcterms:created>
  <dc:creator>USER</dc:creator>
  <cp:lastModifiedBy>iPhone</cp:lastModifiedBy>
  <dcterms:modified xsi:type="dcterms:W3CDTF">2024-01-24T20:01:51Z</dcterms:modified>
  <dc:title>Anita Stephen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c689b807-6b38-4f4e-b8f1-6db293eaa603</vt:lpwstr>
  </property>
  <property fmtid="{D5CDD505-2E9C-101B-9397-08002B2CF9AE}" pid="3" name="x1ye=0">
    <vt:lpwstr>TFEAAB+LCAAAAAAABAAcmsV2rFoURT+IBm5NXAp36OHuBPv6x33dJFQK9j5rzTmqaF7EWQ6lWQGmBI6lEYykeAyHSQqhMFIkFWMtXZTeBRW5WeR1IO/gf7nv3u3sjkLe0pRTJwRctpyeIcGKAOwA7ONgO2VQL7dl3SC345J/HBX7krhQJ65K/LYB1A8EmfrCIS9RUpXEld/RYIa/zB8uPZdctDXvcEP+RrHirzm1r8rOXRYLL+UWrmh+skZ5jRP</vt:lpwstr>
  </property>
  <property fmtid="{D5CDD505-2E9C-101B-9397-08002B2CF9AE}" pid="4" name="x1ye=1">
    <vt:lpwstr>3KFb2bUKHWJvtSid2bomiuNRMu1zH+aG9BWuohR3JCzX3QL7DyrJVCQjG9Wi1YabqOlhpW2tJKKllbZL0LWHqSHqmO0CRMJcpsMz1Ds51QjI+EAzv/3YSsP52KUsez7cTm9d/VpJJOIYPGWSBDwCzNFypahm+Gg9bqa8UF1pIQ1dSpAC2xY0QB7t2XOGuV34tdZ2ql+kBFc5eUiy5/L4ydACv+9wSj0uNkr9oPvlbTVvGbwJm8laFuQ08Jxs6jD</vt:lpwstr>
  </property>
  <property fmtid="{D5CDD505-2E9C-101B-9397-08002B2CF9AE}" pid="5" name="x1ye=10">
    <vt:lpwstr>BCCF+XOIQZCtXE7/2Yr5ljKRjk++80qr+DEVKnrby5/xFzvCymnMX0VXyNvUq7HFfJl3EU92iTuwhvD9669xekukxuv7XogUrPmhhfWmB2hurSkj/ZH1xUHE/XLLVzzYVXoCy6d7lO+GZg3DcZgxZsNW7LcsLBO5HHg9odHZvHDIUDan9lG/c7X73NXgKGB8XN4R42aiDg7THh34+uXE0Mn6VOyq2QbpcGYR5tT7FH7jVZ0TI4uHL2RSTzmju+7</vt:lpwstr>
  </property>
  <property fmtid="{D5CDD505-2E9C-101B-9397-08002B2CF9AE}" pid="6" name="x1ye=11">
    <vt:lpwstr>aT7YcUfgJjyjemnglLMX9uC4CprNxjyExKYcYP8ZujPx99spzSn86yf/XDwLhrgrJ0HGdGPWsZPSkyLVxiLmm2lBHvvl6FrE81bHr4t9lHapJn0709CMhzT1E3BJ6x7qDqFyawEEsm9zUBmWI0La6wWVZpR20mgQOgRgZDbiU40IxbmgoUoak8hw8b9QMj2XSGzlKJCtu2yTYQTy3DwfmdxvBzPC6JY7vrfLl8KXPIpeqdS3vzS3XGCLZ4Xuu7Q</vt:lpwstr>
  </property>
  <property fmtid="{D5CDD505-2E9C-101B-9397-08002B2CF9AE}" pid="7" name="x1ye=12">
    <vt:lpwstr>X/dqh2uQyJJNUYVxwCwLrvObQmwlno5iPrLL8fSx+AgcPIGzyMAaAajAJBByyCetlNAgVpTg1s6vtPVB/k71XSPvZ83FQSvT6PXDEwU9/hPiyaxAudSKY+2V6+hekRCzMUzQfg5o1+OMF7l2KyPBWFHZur32/rya7xSTNlb6MNHiaoKRhlBGG8ETvs55svZDOhvdRpvQJqgYwcTsqYB39IPt8BzBg33qnW4hft+WE1OsgotB838pV8gXcCj2KCt</vt:lpwstr>
  </property>
  <property fmtid="{D5CDD505-2E9C-101B-9397-08002B2CF9AE}" pid="8" name="x1ye=13">
    <vt:lpwstr>0QYD7b3cb4Q0NGPQL3Ikg7kzQP86Wxe5xgzZ0x19nrsgEC2LCSuBgPtbHAz2YFMV6Yt6PwccaEhRK/QKoZbJzAevlOZuDH+rc38WHPPL3lBoJVmPJOaaHicZd/QkPlY5keBKHIaYocRNeIr2qAVbA0E9P9AB1t192WJ1H7chT6umuL0kNaOpvlv/h53cm8yHPe/rTHZbO5F1/h1tTlT1Shr0MutH2sfEZfjbUjl7Ok4MukI/5VynivqmJpcIU2g</vt:lpwstr>
  </property>
  <property fmtid="{D5CDD505-2E9C-101B-9397-08002B2CF9AE}" pid="9" name="x1ye=14">
    <vt:lpwstr>JmiE2E4GiY8y3t3y44qC4av9tStUVJxjorQmEjDvTn+yyCW2AYlNPvTtIbFb1BnqMfWSkRsiV3y8A9lGIcpSU9W0lDf23AryP3InY2bIVt5VowdXd6tKDrZbJUhlAfe24BglmhLMOvy+HTnQlpG0+dhOGV7i74ylB+1XMSA48+Zu/WFbvinQ8vVwuyaj0xWhjACWMEyyZTCQWcb8CFR/AkvrYJ2jGvA6lMnwjk7LiQyn32TKKHVjI6tsGeOarPG</vt:lpwstr>
  </property>
  <property fmtid="{D5CDD505-2E9C-101B-9397-08002B2CF9AE}" pid="10" name="x1ye=15">
    <vt:lpwstr>oxdZSKa++SQx7VJRjSvXVLegH6zMP6xfGSqn8mNev/z4O8GU1uhEWt+ipjE+qUdo9H40SABK6uSApjI/ql9FyAwz64HkC8Q9TXpkZe8JofwFm87QfvbwyX4a4utEJ7Z4Vjo319nJItscspeQB9ccq7d01GuQbU5hM8kKBVGAmtuJiVlTiC5UsRwg4heW6+n7YDNnPiyTe+Diyb7/hbSD2t5s0oCn8kip+MdsMQaskFZroxZDnMNXus3RS9Ys3FD</vt:lpwstr>
  </property>
  <property fmtid="{D5CDD505-2E9C-101B-9397-08002B2CF9AE}" pid="11" name="x1ye=16">
    <vt:lpwstr>P1zB20XbZVEH1/PKe0gq/wnMe8elt51EETkaJHXO/7rmQH965VG/pm+3gZsXoTOmh6sDGbnCzT4uFinktY04k09Uy89JFmovVizoXnOvT5+EAsp/KEQyKwWLSNEgy1MeEKg2+S6I9IH2m9hRyvxD/O6SILj0XDyToWOI4lemwcn2ITF9l7EPyfeCRrNU/WE9f9WRBjUaygO4BfX4JJWAsu3fnPHq0GvEX3S7vYgCWViqT8lmfxuDZy7rJq+fCUc</vt:lpwstr>
  </property>
  <property fmtid="{D5CDD505-2E9C-101B-9397-08002B2CF9AE}" pid="12" name="x1ye=17">
    <vt:lpwstr>3TgWwNDz34s+6mh9Xld6+2ulR2MO96ODQ2/Iuj8qMZsPpuBjP7/nyTmsmTyP6kym3h3AvRJNo7F7mllx7cZ1cqDBRm1vxpOaJG8C0uvIA1GQg015rUqzAoj+IZYFMsKvNVe5JNFOSW+YtfW22ffFS7E3CxCPfABK08dfqREbrJr8WYyROdfxGf8KTR7Mzg2q0dIkbHFQw4QN+muRlY5W1JFUo0SHYT7PyVjh2+86A67l9Ilga4W1vBdRcGK+QTC</vt:lpwstr>
  </property>
  <property fmtid="{D5CDD505-2E9C-101B-9397-08002B2CF9AE}" pid="13" name="x1ye=18">
    <vt:lpwstr>Rc/2gBQvYwpQcn9jzf8n2j0j18R2r8AzCuWtUmZgSC3O+e819MXnopm9xfeWuft6l4AYVjvuzPuLFv1AD6puotWPeoUESb6fYvlIkuxJs9UOwfJcLJZRocnAkTRQcywaW96WsDkdGa/vDQAgS4PA4M9QMeM4SeXskYhgJKZzsOLngHl/wLzUZ0qI2+tQtxdXaM+2bgzL97vY8dzbUlWo0Fr1cELppq2+FQV+gJHbpVr+8GTXra4hepjGYrjlgiP</vt:lpwstr>
  </property>
  <property fmtid="{D5CDD505-2E9C-101B-9397-08002B2CF9AE}" pid="14" name="x1ye=19">
    <vt:lpwstr>iebSGQwYyfUpK32oWwACzFuo6SGvvYXxNEC20068upqaeNL1b4b8A/8bxBuvRRPwyKFsZnDpWAwLkRHIrWhJ0Km6K51JRtv+XZ42b5GsGVW8LcNBRNdFoMmqkqFtXljPugTZMMcDkavs2AgvGe5R8v1+0IkmoAa6EILS535v+QtCG2wAKKaDUFGnWjT+t5E6YG0fmmajx5mB5CoVn9SVCApT6pXP3lo99Lw5rGTALAgC0m2U/+1Nwa7xZBl4nuK</vt:lpwstr>
  </property>
  <property fmtid="{D5CDD505-2E9C-101B-9397-08002B2CF9AE}" pid="15" name="x1ye=2">
    <vt:lpwstr>cMUhWC3ZsenFqWDTfpoy0XPEbPN19NHwVnXsf9s5y6Fj1FsfnsKLXJX6qJc3MWOk7lZIuophAQJkhfRI+JsWV7n7ZaQoQZNK/8rxe8V2EmOIZhrJn/JogOmPqoc1AngtLCfvN0Ta/94iyR/KlMOIg+LqFD73cOpK+sjHRX3tpGRHOSG+D5pFxCpgDD6DRHoXtAfa6xrep7JNbg3dBoktu4h+UbepjMG4xCafBX5Nh8YJ2S1qqvK8RZp4HexIHDw</vt:lpwstr>
  </property>
  <property fmtid="{D5CDD505-2E9C-101B-9397-08002B2CF9AE}" pid="16" name="x1ye=20">
    <vt:lpwstr>xgvgs+fAJalQZsK+PoaYU1x8/hyYtxi0gwgAgtDtXSZgl7ObpcUhBBxNtNbyTLlF4ifX6OX/iYX/hwSJsGztUX9SS7Oi3HF/eCTH3FNGRDmKGaAq3q7ts6/+cpWTYAeGeyKDluYSVPuFcAZrLTL+i53DgMCNPPDfDVxt+kkYjgqdB6aKSmSxFPA7vZd6ZMhyzOdGXNczRtxoXywWXDF56YC/h45SQKSHFJR4GMJTZBA1aaasJOkcwGXhyQCzjGJ</vt:lpwstr>
  </property>
  <property fmtid="{D5CDD505-2E9C-101B-9397-08002B2CF9AE}" pid="17" name="x1ye=21">
    <vt:lpwstr>4J2upE7gXs2Y+x+jF++ef7S0oX12zZ023eV/ff7FnCp9pT10fw9fdaZuImKrxqoD+ybxiIvlEccCRC4aa26M0y5sSJ/rXILgGj3yDK8d5UUYiGBpzNX88aOd8w0A3i2lU+9bJp1L4TzdATw0vfvta31eoAp8g1cvQGPLuYOSsArIGOu5WJNiFa0ambW1UmPsKROblCl+LEmMZygHu5xoKLmIcR+JDjRM7xKRBO8KMuIr/RMq21XJYDrtXHcnrJp</vt:lpwstr>
  </property>
  <property fmtid="{D5CDD505-2E9C-101B-9397-08002B2CF9AE}" pid="18" name="x1ye=22">
    <vt:lpwstr>ff/4C63UCFbkRZMjKGQD1oWhQcIxb+xQApAUxdpH/K4X3i2MrL4qSDoH9EK5xWvPzKXcnUo9psJdiJB+hum5Ax5wh+gXNji6e8VdwOGangX4rG10Ndbn/alHCApd4kniJNSms4CEPK1MuTZrE19Q0U4NMcZtNiSa9XYc7KZ6B55dDCjtApuVqun3fwClBdNy3vYqOhMz4BGzggibBFPlUeJV53USPWnp+UVh67TpkSIxdi9xn2st+8PsNtpavlA</vt:lpwstr>
  </property>
  <property fmtid="{D5CDD505-2E9C-101B-9397-08002B2CF9AE}" pid="19" name="x1ye=23">
    <vt:lpwstr>3J+ynirSmhtofi3Xqb4W6rRUceCj2R5ZbL+b6hm1bAeVUstYlx4E6zTbmQ19cc4bH/8fauz/u3jItVS0Tyzbk353ZqMwdljyuVA36tkMeNSWqooe++kzx8I2mseQLSUDFphBYC68FdUCWYJYNcCy12kIzfper9ix2cns2llrIuYQJv8lazEJhV5W8JDMqk/n1v5t0GPBnE313zAMb6kJ4A+UEVL9vsD77XupnCkLIS6okytArf904xPVtKoPmDG</vt:lpwstr>
  </property>
  <property fmtid="{D5CDD505-2E9C-101B-9397-08002B2CF9AE}" pid="20" name="x1ye=24">
    <vt:lpwstr>Jarjh1XlTf+sbfbcZwCD+88npEb+7hP88zTv1+FtItEKCzRzoVzkE9RQr7FsBzF518TmI5z+8fzmyqoOHZhGqTV/e2lfNgxuGppdCRZkkNJtHD3Kwd+zveHz8Txcl0IRc4yzAQfP7EeGzt6CUDiABM0JN8RJmMyD5vJkGmzSw2Zrqz4lfSjuNUwjrx9QttTUHbD3eSBj3w6WlHL7PBR0Ghkff+Q52DtJnky3cnIBJpuFImrfV39luI2RHXOIYP8</vt:lpwstr>
  </property>
  <property fmtid="{D5CDD505-2E9C-101B-9397-08002B2CF9AE}" pid="21" name="x1ye=25">
    <vt:lpwstr>GfUV3Ika6aZHnmHJ/KyGO15lUcUhIc8vzj2bN5T5Fre2GbsBYnQ5iswCxeuzw/PUYYsaJfdizRWiPM33I92N8hHBwu6EI8s2hcbA3A4WSpW8CO0jPP8MvQD5m64VqtmwqlOHtFcKKrpAbLv+U9BrSwXkyngRPxo+8BoVOzfJEmcUcFTzSYuIj0mX+mVv4E924roL6MN3bfv90xSibEnyZQ/+zVrLe+9iW9sygvxZYCF4ujEaqrpDG5tu//tiPEp</vt:lpwstr>
  </property>
  <property fmtid="{D5CDD505-2E9C-101B-9397-08002B2CF9AE}" pid="22" name="x1ye=26">
    <vt:lpwstr>mAYDblEQk6P3oSMmaBNkdT5QnDiLEKJ9gDfrWt7Ul30NtjPvDJ5zLmbyE3YFpKjf4EnSMH87Iy0OJVmnN1LUTg2N3D9XxK7yUF1HRqvvco2Iv1J4M0p3CcPyKHMEJ5XLodof3DLE7v7c0uDsOaDoAiP4/TiZ8sMoy7iLa+7qebop6z/eBGC6cdUGlqQCVh5X4Eg3lBACvXLj/ytxfbi6e82384aUTfpibd4V9fUdl/AJtd9OZYVhY0ZjD5MuMP7</vt:lpwstr>
  </property>
  <property fmtid="{D5CDD505-2E9C-101B-9397-08002B2CF9AE}" pid="23" name="x1ye=27">
    <vt:lpwstr>0KNIRctpBHh28MO6WcZ0NNdPCH1NAQjqHmmYYHNH4po3N/gqHpm9SsdNcoVW6TsdNvP2ccAsvtg+G3KwWd1dmw+8EAE9NWyK3FuewZe0HN4jLfXajcoTex29MvF5t53gyHr/hpHpsqQISdcBPbz1INZAObmv8Q/7fkw2ugbuEL16Qpm5yVzKnJ8CsbE7J/vUYln0sS0hX4njvWeLNxBlyDGPdN+MBSMRbWFc/l5TgVCKAU7/M079WcFr379yefw</vt:lpwstr>
  </property>
  <property fmtid="{D5CDD505-2E9C-101B-9397-08002B2CF9AE}" pid="24" name="x1ye=28">
    <vt:lpwstr>pxOgUK9t27/GbLtkznUDm4uVhGTzJCwVhPyuN2bunHnmwZJiRAjdGowGpB5+nZxbmzer085V75Tqc0FLSl5DyJ2acysTHbLEwoIIePN3xBsskokVpA8UqKTovXmjv22PgHj1xs3ZLrW1793fH99QC5Qh8buktE4lircMBvfo6E9Rtjg9pkSIuDNWfp2W4n7ouMtr2eHWr9ON61G1QHH+lxv6Qp1bm0/BLnuGdu2tYdi++xeif2q2Es2GPC1KhG/</vt:lpwstr>
  </property>
  <property fmtid="{D5CDD505-2E9C-101B-9397-08002B2CF9AE}" pid="25" name="x1ye=29">
    <vt:lpwstr>7UptHid6CRUnztRP5LDTTfYKe3DV/gul2T97tCucHpEZqTQiui1IF2Y0J3q387fNXx7F4zH8goO/s23MaKo2JzSX3VkKarZx/bszalhlb2n1e1RzO3Uu0zmG2XuiO5rqcMB5NL41WdwpP0Q/Y1S4jbs/lnxuMqsEp2vhWXaHFWsIBrWI0NqC/JlNB0cCYcvzbe1qWgmhjFjamW3BMWC9TCApUqJeolEKNYuSd1Gcf6FK8/vC+Ud8/DiKK6zNO3g</vt:lpwstr>
  </property>
  <property fmtid="{D5CDD505-2E9C-101B-9397-08002B2CF9AE}" pid="26" name="x1ye=3">
    <vt:lpwstr>5yrCv/kcNqGX/VrQVFj1k1RVcm5/1QKQS+D42BZw4QDwxmWCxfs55jAn+EwwTeDGgKJZ1GlOc6BuWr3sGIUBjuYZkezlKrOoHrB21D/bCdljl8i9V5KrBCxC0jCWLqgMpebhlr7Vk4/5YO0tic7UjpBk62zlUTCrGe9RxnoCrOax3VyZHwREQw4W8juV9aGG6AEOiNTzfHIZz/peslTk7HGqZ6QLvVpRPa/Y2vbA7fuGTYw1msHaydO4Lx+4+HW</vt:lpwstr>
  </property>
  <property fmtid="{D5CDD505-2E9C-101B-9397-08002B2CF9AE}" pid="27" name="x1ye=30">
    <vt:lpwstr>6HX+36+vsdGmvQzF15PtvpJTd/rVRGj7AF/4QBN+/tGD4owN4I+C7aMNweixRDgtECuKCMntgBLibGBPKSlzT9Lm+ZigKeQcKdS8QIUrq/AoCNdmqkHW4tGAreQvrhKrOla7Kkit1nLoAXxwCLcrb2skcPZWwYQyT9dgqWXBdK+LV1zlA+1b/0FuH2+iMUySGnL/TdyyFoT/nQxHRhqYPPsqZ3u/yt4HP6iDDPCuJFJvbHSgcg+lEbARANnAkli</vt:lpwstr>
  </property>
  <property fmtid="{D5CDD505-2E9C-101B-9397-08002B2CF9AE}" pid="28" name="x1ye=31">
    <vt:lpwstr>UthZ9dMUaZl6iWYWrws7ZrWUeqRoDjgHrb69HbGaDmv5m+bOS17ELfx45RDOS1yrOWhnYxmgJ+Oka0XrdztuMLAUuUQr/Oo61DY0scPiPq/v9ZeB1APEgQfALPT0+sPU/0NDaYL2FnKozBpXGcPot/DlqGHReebhQEPhuMUTGf1lAaoXE9ThwkF+Aib2ovpejYggMrwL7dKyGdt+H1p58jLCx9yEs3mW+oNq2lvWVo4aNUk0eFw7Ll0yEOROTp/</vt:lpwstr>
  </property>
  <property fmtid="{D5CDD505-2E9C-101B-9397-08002B2CF9AE}" pid="29" name="x1ye=32">
    <vt:lpwstr>/oHmXv97gPyXwH7gEMyResYCgE6BwEznhujuAjQ3kOBfMw/Ba7hmgPVnlVxjlexMTeJ2dpaRbpCveU2gASisazY5e1YMorp/x7uzzd22w1ipwGBUPXhEcDZL80myuZntWUs0oWHPaTyD4NbwnZ6V2WZUGIX5sXbwXuTPYcWWfXfFtkdJMieGAYxqZUNiGQNC7K/vpOd7JhUBzd6PCrNeat5L7auyFztNNxk3AZSFosNYloYc5EJn6JnydaW+6p4</vt:lpwstr>
  </property>
  <property fmtid="{D5CDD505-2E9C-101B-9397-08002B2CF9AE}" pid="30" name="x1ye=33">
    <vt:lpwstr>jNuFFSP9AB1kJlfDc2eY9wEu9/KHfcPXQ+qMP6rjtYfr32WxnapachnyW0XlQ2sTyWwEP+za5vpB5Xu9J4XtZo6x5vFPw/Dhfz5Eg73T5xuevICa4Del0b4Im3pTJcbxelJXsxIrGayKtEF9E1K8CTjQqowgGIt8CJcUbiwcx9TbMz750g/y+nQe4SwcUO6N2OJyujYiF29zhtZKg2HUjA7tRZQ0ZAEZ5I74YNhtrqsDNJ5a/ml5jGb7pyKQXLV</vt:lpwstr>
  </property>
  <property fmtid="{D5CDD505-2E9C-101B-9397-08002B2CF9AE}" pid="31" name="x1ye=34">
    <vt:lpwstr>lvxX2vjZAnzgwRyhE37PNodsxkAAy45vwhv9OoKywIzYu3HeatLxRKMpnDkpvfEX/GAi4GUVJe/jbjAtjw5I8x8fg/rj51XuLLBIfB0JWou5Y88bsNOqSqIPp7W6Zo0L1VIWU8ZBohkomI3gRu0qck1jwqa5g848nYLmFaj8GVwm3hNVIu9wMAH0wBhUHpRE7gz4+5+Biae/CedOZ9XpkKHVsCRAuokV03o3CwWSaN2eaEwL6TQROJJX/UyDE83</vt:lpwstr>
  </property>
  <property fmtid="{D5CDD505-2E9C-101B-9397-08002B2CF9AE}" pid="32" name="x1ye=35">
    <vt:lpwstr>R+K004eAbCtPTIF91rGHqqVegMLoOp5IloWnaV9RgY4C/zmJCDDw4ulbBlQBj2P7+tMy3QWOyhPNmCFA6pZ3INNXx3cvaNN/xAU40RmylYArZMqZ75DioCTUf0N1h9Tie3gvx+ejRrGYDSiyjHakxRpwIon5MvF70+vpvnNlFMYIu7xoDCQg00es4/9JpTig9fUT6uJezatM1up9rYPR3P3VzaYRSitcjZaZ8XhfflAK54iAtXpMMctpkM6fNoY</vt:lpwstr>
  </property>
  <property fmtid="{D5CDD505-2E9C-101B-9397-08002B2CF9AE}" pid="33" name="x1ye=36">
    <vt:lpwstr>LoRd9FdBMaRMvH8/Lu9jLs/luZfdDe4DYIRmDJedOnk0gWoJlPXMFi0G4fDWb5AU8FHHe5D+cYsA4R3z4Xllj9SMYtdhO8B0jVZwx/I61QMPxkXfYzBSgzF7XoeV5+cFOPMFlTuhOHU9GrvLwW/m7IHQr9pENddfLiesmLkx+PezMl6j7fAx6wwiZG1BWdK3f79qZgiskPqUXQpFOt2M/1gDuT8oIfZ36lyez2uAIRfClIO41ORmT8Au/4urZfD</vt:lpwstr>
  </property>
  <property fmtid="{D5CDD505-2E9C-101B-9397-08002B2CF9AE}" pid="34" name="x1ye=37">
    <vt:lpwstr>H64MnQn7E8sXLTKvsDKW2KfvEVH6YW/tG5yE6JUD1OEhxtkRQ7DCTnqP+DmEFrxieYH7MJfMOZUDQso7UeID+VTFaOHa58oFvuoQPifi/vnEh/8/b/ELsTxn5YVgIjaQiifmXvuL3B3JgZih9D0nU+eZbQb0qmwHoTsXsQLGcaI5t+YSqLXYwy5MVTCRgcyVVydTFCys+ghjaHtNacdMnBuJiKtUHH0sXKHZ3Os3KOVtCGZScWGJ7VHpKqo6T/o</vt:lpwstr>
  </property>
  <property fmtid="{D5CDD505-2E9C-101B-9397-08002B2CF9AE}" pid="35" name="x1ye=38">
    <vt:lpwstr>me80kH9quVBqKcLasD3wWT1T/2GLRNIvkzFfDQSBoRE8bnLin5toyWK/CcR/zKPD5PxnJberpic3glr4ag3KWdwNp3slx9cM4Gjf5qIBB8JWnTS0KESk1Neb0G7RJb02zy1cJ40G9Xh+vc4TGX0LtGIgXK6FjzbylEvC6yyI+ZcmMWI2T6tVFD7/M+5fnYATbdR38aQB9P8DfMVD8QcaPuo4Bhwp+q4BagU7asQrDM6XdMmTCMwa5WPSqGcX8BN</vt:lpwstr>
  </property>
  <property fmtid="{D5CDD505-2E9C-101B-9397-08002B2CF9AE}" pid="36" name="x1ye=39">
    <vt:lpwstr>n0er71XFldRIEUgK/z0nogSGf3Ty8yU4WCIijfFTtOXcAGx2Xp/Ie9uBsfUiWRHi8I0igJFxzSqlOCaEmOyldkuvB5U1myNUaRNn+AnFKiu4drSLoF7dd8PEaoKaVR+p+jObmdR/ClNIVF8PJTk079zUJPZ/uQ1FuoYC5G2p7jm0joUCm1ZugqanefhR3+GIEBy1u1MEZnrnmYpecgFBHtVjNgtpDwqrjfNPXaITQSRklYZGWZIeriCBtF5nsw6</vt:lpwstr>
  </property>
  <property fmtid="{D5CDD505-2E9C-101B-9397-08002B2CF9AE}" pid="37" name="x1ye=4">
    <vt:lpwstr>87IIGxMxhpzkeTMFcz0Te1aIyqYEY33IHhwqWrD9Nkqop9/uUPY+kM7dhsvSxeLVEEA8qEuVm0IZY2OZT0E+2tffyjZewxtk1qvoj9V48ocoLimQpnen8zaP/sIWAUfLGywoJAw2JrHUagHah5qc5sTcjxQg+MO1hhESArxgBFQG1GPyOMqrydGzgj1pykrO1m1sV0j17g6fXvizGn6HKxe30TQ+fdAuvGGxyA4siL83KtMRDpNc5avyBJdYSir</vt:lpwstr>
  </property>
  <property fmtid="{D5CDD505-2E9C-101B-9397-08002B2CF9AE}" pid="38" name="x1ye=40">
    <vt:lpwstr>5ztnor2rpwzN6tr2b7oWa6qTw8tA1ND7qRhA+Zhwg2Bh0tg7X9FWVof+plaifo5bpeXJ94dtWjqpztL1pxTBL5hJB6Ju0RgMzB5RSaLVvq7xgMUUaeX8t0EMTznu8s+s39hfNHWg2Rynkd8o3wXVmQmk5C2SGQHhMHrVChR/apZVmw3uLgYMZzftlrvlXzHiEMjeO8ET26dBtx3zZxFBt4XywIowY14vwFTqSfkhYL/SArtJdivLcl9wL1Iam2c</vt:lpwstr>
  </property>
  <property fmtid="{D5CDD505-2E9C-101B-9397-08002B2CF9AE}" pid="39" name="x1ye=41">
    <vt:lpwstr>HB9udNmL8TGobqLOerSMZFIxdBAbqT+w70YLAbIU4sBRIJXG7+2yVCezAEhYniAjWfLezn7p2zBAZNi5w5lKzjkwmkVvVi5nOAJH6iGWXDcOq4bR9gNnHLZ0K5HDyeyjiiA2InBrddNL0vNEVGl53OoIvMYbSKWjmsLF+Z/R3diwTzGz8hyIQP/3ZPZuMAUk0fyko7YrVbv1mSDa7rpYhFevx6TH9Z//lo66vmeVxBJQtNMxMO1Mm0L7nh72+t8</vt:lpwstr>
  </property>
  <property fmtid="{D5CDD505-2E9C-101B-9397-08002B2CF9AE}" pid="40" name="x1ye=42">
    <vt:lpwstr>kceLJeDDQtPz/DMhdUP6UEjDLIacKuyKy86QdIi94RWTzEnW3UzZ+RU+DqjO06EBl0z8zPE6KXBXEyAJSXuMjpCy+cuUf2Kwp0ZKPE24IgeEQ+Xd6HjugaQ2ZBaBva5qcnvK655lVw6sHIiI4ZFtnKYV3j1yrm3wHvr/8ysIRRHA9taDwHQwC92+uiASFzywC9t2reJPFtDMXIVWBx/iy1SknuGRch9XiFY/8SSN7Pc49jjHgmv5aw06B12slZp</vt:lpwstr>
  </property>
  <property fmtid="{D5CDD505-2E9C-101B-9397-08002B2CF9AE}" pid="41" name="x1ye=43">
    <vt:lpwstr>84WtyYGXh1dWlWH9TMVRKJ+jO5NJfstsFUqPGzQwxqDbSnlx9zrBFZEs5yGBVbjR58WnobHMs9idf/xEyl0DEbb0AuIFrRuZLj+fm3wLgy+CjO6YIHBs7D1kWruQCyFGPEH6VhoIkXYMVV/XgnofTpjiD0fa4gMFR/TmRO8/FUFz3KkQwx0miioqFCasYPzj47eyti9X2YwC00MhaL+eVbsdTkLPMqr+zIX5+re0UVD8bzvErFwVGtUuVj7V8F+</vt:lpwstr>
  </property>
  <property fmtid="{D5CDD505-2E9C-101B-9397-08002B2CF9AE}" pid="42" name="x1ye=44">
    <vt:lpwstr>Y5ZdnXXU9CjgkzZymXQIeJExHKBrWuUDH9Ge7rQoq6j+A5ALe5ocfZ0EjBp/K1HfRaHyWD5jO3iXmAVp/77ahq8eIffswDfwUrQ7N023bQ9tiNgZAPvjcC07D3QCtSr7by3cKk+tCj/bnu4Y00pdiZ6+jh5XG+N9bdfz9sa+qHpjKGXGX1PPMm+cM8nntPSHccY6tuFdgs3Nm8Mwrk+ye1dI17r5116McHpJJ77y5MkR+xRHwAGShCpFtoV/NtY</vt:lpwstr>
  </property>
  <property fmtid="{D5CDD505-2E9C-101B-9397-08002B2CF9AE}" pid="43" name="x1ye=45">
    <vt:lpwstr>uNTJVluuf26K0LW7vbYcZ0jtRAigJIDpPlDGae65Y/td3jGHFHYhDW9SZU1N/OcKnMCJOq2FVtQVNwpGx4JVbw6KJ+5uKHh23FMe6ANKVRnzDkeApoRxEFjGsYUxYsRhLT1j5BR0NhE6jcUarlVt/xUOGl+X8PCrxWeHcii2C9r/6SJ0FmolvzGolFEvXHJrhTvIl8vX+N9Sf1wDPqkEOnYMnsx4cMW3BdUwMaJzdNmbLQExYsAhj5QR6j+Ho0o</vt:lpwstr>
  </property>
  <property fmtid="{D5CDD505-2E9C-101B-9397-08002B2CF9AE}" pid="44" name="x1ye=46">
    <vt:lpwstr>RETct2KVOvsDsN9Xin2mRs89MyoOi44sWTNosJ17RyuFNSrdPsdznlI5wESV9IHka4y/ltJ/AWyqVAXc5cvXdM705taTS4fJMy2YZqovRiJn5OYp/ksosKDAlSolZy/QVxJuvCYeBWEcwrPXLBlu+X3g9jcbmZ33TZzp9NYiiQVQqUlE6Z0tBSAKo7Vlxtncvo4WEZrTs7m9nAxWmYoVW9A9GfgpXQVeBN48dfQpdly9HfXkzil4iWwy8v20m54</vt:lpwstr>
  </property>
  <property fmtid="{D5CDD505-2E9C-101B-9397-08002B2CF9AE}" pid="45" name="x1ye=47">
    <vt:lpwstr>Jxow2Rdd7h4h6U7VLRD6TlYS5Mx9tItvAufQ08D++ZP/7GatW/PZm1OIaQa6kXtBZq/m0KinQ17dtbOSWC+CBX4fZpYM4jcP8dyg+g49r9NNSwAbupDWmWSbL2Kym9Uuzi6LZ0/l8+VlGy6gGvrSf07pKermHX0+6MCu6BLlVN5k986/+ni6DMEXxrgoCOlZx3F19sKjKkO8PJ5pYl9zv0WU7yOR5Ka1HTxQs9avwiME7BjK3D+0vKuTOMGNi4s</vt:lpwstr>
  </property>
  <property fmtid="{D5CDD505-2E9C-101B-9397-08002B2CF9AE}" pid="46" name="x1ye=48">
    <vt:lpwstr>NFOHSGzPAzjekNXKM5v6bCrdduyjjBkMLHsejziRzCI0Q5BbU8y8bet324IXT7WJwrW7mftRCdUVb3nLMcLY38pPsPrquNq2If19s2vLIUshJCSPvIwxU/+EdN3t9jHlnK3+pEV5d2Cbz4q+bPirCLElfyly2lLp9VoqDHP2nf1/Xyb12hAksep86mfwHUs7x4RRVjic2lDG2Ssok0N3qM1mL++43tS5DL1L2FvbIbGLqdw9SixGvqBU97UhSv3</vt:lpwstr>
  </property>
  <property fmtid="{D5CDD505-2E9C-101B-9397-08002B2CF9AE}" pid="47" name="x1ye=49">
    <vt:lpwstr>qXenwCEAfgXrhgHYfMcA549UU19BX8LSQ+Z+lL0bJVuf5+yMbbfD9KtX+mkRhijOteRt2EnVr+/ygwruRVreqNu1HAM+pS0QE4O1VbXMDfm5i/TKtAU+iQtAB5RQaT2qERnQz13yLd+zTQ63uwgqBWZcgA0Q+Al80bs8Ubi0Gch3tjRL/+tyEu1yd6DzHuHFZFL40XDPAietA3iThFI28+PQfq7lFX49lzbB3BSgCJOoXMAPmofQo/qLnHjkvEq</vt:lpwstr>
  </property>
  <property fmtid="{D5CDD505-2E9C-101B-9397-08002B2CF9AE}" pid="48" name="x1ye=5">
    <vt:lpwstr>jG0nqyn/CPHMNj6VaqVMg3K6kKJOHqYLNtqnSWoPQdKKPvTvwAuT+igrZjhfaHMmjqPDE1ib6DxINNeWBq1lbyxrLaWNXRutuvJfgzqRR1dBzGMNVCdbWA6sN8dXQfEq4dgD0mnvTMk2JxpRkkTqoh5tdeUFbEa1AB9eyjcGQPxUsaCfwaZLkQC4stiapLxF3j4yBqDf6ubuDVFoRMO8m67RJOFNOOLBc4juBslN7Ue5yiyAR7rGl6QNAz8OhDI</vt:lpwstr>
  </property>
  <property fmtid="{D5CDD505-2E9C-101B-9397-08002B2CF9AE}" pid="49" name="x1ye=50">
    <vt:lpwstr>LH9Gt6qTtaW48SpF+LyDrguqdjk/QgBClmBUtfCbAfzKqxlskenv1cS//VkHSLrCAr/Ulw+KwmlhTVb1MKThFsjuRVs3lNXyBVv5hFNzHErKFnYJIr64bS0IiCj1SL45+ix0HdDrpgokOj8mP9nMP4rCxT9t9iJe26VWSqq6I6Of5AlE6k7Js270DIFm0YCsBud6Qk/uj9XNTq55OKftdiJT7kTROQkuWFNhzTcyVV1p7uGAUu6asKN+Y12RBS3</vt:lpwstr>
  </property>
  <property fmtid="{D5CDD505-2E9C-101B-9397-08002B2CF9AE}" pid="50" name="x1ye=51">
    <vt:lpwstr>zosN4aI39f9F6ViWORPJw7KVfD1clCM8bH0adRxyc2kvLwml9nK1fqor81Za6h/4flwGrpkHkUiXgECbD78MYksQZSEfdGiuJIq3ktu/GbQVTmUVlpXkQ/fYEM2bh4Uj0lg4KTKvSpBrCmrwSd7ghCxByXgJ0b9IFaOu34HoZS2HtAZ8KThvH5KkaGil6CPVQv8jhxHceWpilK07qNpN0KlI33MB2QP4y+Px3Mht0fgkYYK1k89bXQrg9ManOZS</vt:lpwstr>
  </property>
  <property fmtid="{D5CDD505-2E9C-101B-9397-08002B2CF9AE}" pid="51" name="x1ye=52">
    <vt:lpwstr>3l9om38EBG31WVdOzryAgXLHD10cgV5A/53x0IGkvpZK1/oQR+e/l2wP+UMXudzH5Y9x/5Sk4IAnD8n4tbhAp7d7qDfiGxHcP5yRMDE57fBmERBGbg3rXQtH9CQk8SyGBHLn/tJO8Pmjy2S/ivGN7avrT4q/5zaOyzd4KWh2IEln8qCedmQtqX5eiNgwwX/vW9q3hXk+du+vyA/IADSl7EkvyYZmI3aDCW7eGG2i3PTJLHq28idPLsAsAbimquJ</vt:lpwstr>
  </property>
  <property fmtid="{D5CDD505-2E9C-101B-9397-08002B2CF9AE}" pid="52" name="x1ye=53">
    <vt:lpwstr>7E9t1c55rf/QG6LN25dXfZdzmcWc9uo+Vi9ypxXuc8ddZZYy/SjVgocyXdF2Klj49sBfeg0NfuzjDTkvSIA3y8uCdsXz+8KuahcSEO2r+6/llKOGQU+9CBWvsHeWxksjirDfllOTsmUHT9rqN2Cksj+rGM70KZ0Hd+EkjqhwepTE99eBN3lYN2DRG/c5eA13v+jcaoH8jY1/A2LfJxywrV4g/01uR0DDeUwbNWvmbTRIlbhJG2o9xYSCXEB+mCu</vt:lpwstr>
  </property>
  <property fmtid="{D5CDD505-2E9C-101B-9397-08002B2CF9AE}" pid="53" name="x1ye=54">
    <vt:lpwstr>hjWtg6wGCji+WG3/YEqFl1/3gqB5f9MmTPqCiefqTN6uPk+f7zLd95vC+8JEFM/FdWEvEGY9tKcSBjDFqObL4fu34LzFlMrpoLrf9k54jN/N8xUxSnmGF1FzDZRpA4VtFSlYX8Q44R7imc07rup06/H433KNjs/ca7gIzFmRqBs7iWfySZY+63h3MmLMQUv5BdH0LbBkF694PGxE/PqrXsLyTAZKTyHqYBHlGCR8Aatorto+ocX5IuViQ1JzPNX</vt:lpwstr>
  </property>
  <property fmtid="{D5CDD505-2E9C-101B-9397-08002B2CF9AE}" pid="54" name="x1ye=55">
    <vt:lpwstr>WVwYWrEVd6kNEu5IXwvFBBpMxEIVe4MBdCvfF6h//0i7wdfi50TJXIJyBGY0PE1tkT/hahfa3xiYX/RYgtnB7QgEe1FY8fqqmRZbl0s4uc02cJrIQ5zRconp2+Yy05E4IB3WgpGbyg5AFjWT+c5FcQ0VrNmUMu7/qJRaDrOX7Y2zPagum7aBo6GaoYrjz2zDy/OYPtJ2gbdtPa21Z86UqoJicrD/KJEoS2kthiqwcvIMaZNrXxsj3fqMRPp7zR0</vt:lpwstr>
  </property>
  <property fmtid="{D5CDD505-2E9C-101B-9397-08002B2CF9AE}" pid="55" name="x1ye=56">
    <vt:lpwstr>THq0SwBE9LqFPZnO5bF4pJ+PoOjuazZMyNazfCajtIUwGfsgo/oL8l9koH8n9JevsCF8y3n/WRmZ2A8E7iH+1vpSqdyMf5ZLDc07nQLc3ovak1vFMNe83sHzEtOPESnPbKbWFKJYv6aC1iecU2nzru80G/naFAvccY20R0DFcoD8gndM8ep820jabaaOAwut5CUZjXgbjMo1F91f9D1LMWsou0drQH2mY95bTeiP71nyA2XZdVGjzPzjLHBhvwc</vt:lpwstr>
  </property>
  <property fmtid="{D5CDD505-2E9C-101B-9397-08002B2CF9AE}" pid="56" name="x1ye=57">
    <vt:lpwstr>cTqC65mdIWACbegAlwL8D2unlxpT1gDr5Y26GCs3MS/pfkZ/q36PbIxMBFcPunZr7cjx0u7iMZ7kmci1xcU+RjxpKdjFNG3LAznVuY9PLPAq2z5eTL7t61aIEwFnwf4iv+HrA56OyYsCxf8p9Vm9VM4/Yf+1Xm5E3Tyq1/WTJG4IEnUmlUyUxkJuXpaFG2M8rdklX0MGgyz8IsvU8xlhHUNMlpTaH/Yxnys7WrqPC3n0C25Zj6Or6fj5yYpVauP</vt:lpwstr>
  </property>
  <property fmtid="{D5CDD505-2E9C-101B-9397-08002B2CF9AE}" pid="57" name="x1ye=58">
    <vt:lpwstr>dxT4CTcMuClRSxya2j/vrNF0m8Z+MPXoA7UboaEEA1ssgm0P7uA1Zkil+cHYoasm45tZx6NV6ae/Q4FHVgmh3on17EL1Pi3PT+0Ax2haEyg86YS6TGLBzYJu+xy2kbGXI5+w3n7mPsoXCGIHJ/uz6iMapnOsvUejy8AOVSf6VGfEMZOb3opVy5YmAmIBu/A5E6exHCto34eDAWzPplLq2VV/RG2Pvtxa1wyVlz2Rm+xmKkHQNAmj/kZeiDr2/L3</vt:lpwstr>
  </property>
  <property fmtid="{D5CDD505-2E9C-101B-9397-08002B2CF9AE}" pid="58" name="x1ye=59">
    <vt:lpwstr>KLhIvonYAJPlfmMLEi2NoIicBou8dzHoLVCuvhq2fs/iA+M77jw6sY1eB2W5i9MyAmFz3y/mrK06MkyEr1ZgN9v8Hnw6rwa7Za6InyyVGWfAAxgmH8FDVTeI2A18u28//4FAw1dpOmhBjmUaRWMLAp1L2wQBgkE+02KfwQduMrN+axZ2+Ew+alT+H9n+tgAEtAoUf3FzPuS9BztlajYXzF4+7zPKdQ5W6U7tFGt1ZpOgLXvZNfL8hrksY/hpnAF</vt:lpwstr>
  </property>
  <property fmtid="{D5CDD505-2E9C-101B-9397-08002B2CF9AE}" pid="59" name="x1ye=6">
    <vt:lpwstr>84nRJcG6G3xENcqD72lDvILwkWj9wE1B6+NcKMYpEURGOpjKcdZ/wfWc9IDdDYMQRasgzmr/4rl6LokvUH+7s7iwAbFUpvAfwknJxESFcobX+u1Dc/ihWh6yiEXyPTmIvw9PNO9cVsuKkvtec4oQZFqA0i/jUZmjRW3i8j99DI8ClQgX53VubhJjds2tiYvw4xQ99FEVXGnTk4INEM/8IijnUdWKiBt2eEMevDRMVpvzbxIXYYHZVfVgpW9Faoj</vt:lpwstr>
  </property>
  <property fmtid="{D5CDD505-2E9C-101B-9397-08002B2CF9AE}" pid="60" name="x1ye=60">
    <vt:lpwstr>w6EL3dPzNBPtf5aaMjuHmLB3ksNwYacwLVdo20ZNGi79ThkwS6nDY55hwKcbO65JoXx2JNjGEeziRPlF0UWPwNuD13MzYEEyUo2oERUVnAi5RsuJqBmh7YwdmerIGLDFOMf13PSlSNk4Hnh7+BxH/nBWZcoUriW/dPozCUY8Yk+b7GkRqS6GozJ/2KkmtMndctn2p21b9axys5z4jGccTn7oaUooDYJX1Lul/8oE/kvUNmoAOGcnn54ChSge1mb</vt:lpwstr>
  </property>
  <property fmtid="{D5CDD505-2E9C-101B-9397-08002B2CF9AE}" pid="61" name="x1ye=61">
    <vt:lpwstr>uwkQ6QGY8AUgjrLzNP1vKH23LMk2486khAwlE65TFCZsTfzn816QxjNRwiL3k6D2FRAOK2vtCK0o5h52umho5Or9t28obiKV8gE9JZedkZvR7SCDDR8cPSaflifUiXtXx6VKbZuH47phw3inJH9Vws75ALhYf3W8fY3fFNdpGjhpfZL2h/D8P/LRPvM0PX6TldaGCXQ1NKlfeqSYMI472KWi/RCupc3XxbUUc6IZAR80Ub0ufKiOrThzFCMDHbS</vt:lpwstr>
  </property>
  <property fmtid="{D5CDD505-2E9C-101B-9397-08002B2CF9AE}" pid="62" name="x1ye=62">
    <vt:lpwstr>JKJ9uYMgWrYuQ70lDdJh6lQhA4kdZ57X88dECTVaa9U/zdHajUWV9xeRUHt7RpnFq9/mDpe9RYRGH3fG2QRrFov3Ak2NNlqfwUWO8DgSF+7yE61C7rxjBJ4kVGPoOlOrxHdPhUUM0dBi1sjb1ETZuQJfzgRJeuHVNvQ/K2IVmCka0cBjN/xHZs9JlhYc343uPDs+r81tcPnYFSCyZ9F0B81V+khWBvCf7WwSR1ep0qC+BXWI0cDzMUVSWpa9899</vt:lpwstr>
  </property>
  <property fmtid="{D5CDD505-2E9C-101B-9397-08002B2CF9AE}" pid="63" name="x1ye=63">
    <vt:lpwstr>zjvz0N4ats56o4u9QK7rDhtwTFHt2Qx5cueN4kEOW7+pELTUydqcg+O/ja/3pfqyg7kDNguCvwdaDcRGbnYvKFjBZuA1P9c7zYfkuvzJjsUlN9JCrEHJKvFun7ZPDq4FGGvbYLCCh6O2Eo/LdAImNUEozKlETDR12E79FUs9BOn309rE2vgH61ryZMKk1+M4ywaz6hGL40ShGTmQjnELJdRYVxqnJMteSpE/2HKH2qNHKmZip4fU/c7yL/nzcDk</vt:lpwstr>
  </property>
  <property fmtid="{D5CDD505-2E9C-101B-9397-08002B2CF9AE}" pid="64" name="x1ye=64">
    <vt:lpwstr>pmYCYdk4X+MS6sQT3+BB2JyrK+7n7bvlT4Tvx8isrumbe7r+Bk7Tp34C4L05l82lTpHdxLQnNlyOQfhDvmF+CS3JfhmJJ1gDerGXLS91IpFneSj0jKYo1q2Ae8lbqBJs7hLO3sS7nfK8Rwjh3hAszhWiewSdCYi0ekqpY+YkfeXF/CVOjRlz7QR180vRym2+HV38SeLkYW5Tes7wTxj0BKyZN63+xOEWVPs8jSZwf/BeaAuB4S2S5UIEKxJSLQj</vt:lpwstr>
  </property>
  <property fmtid="{D5CDD505-2E9C-101B-9397-08002B2CF9AE}" pid="65" name="x1ye=65">
    <vt:lpwstr>byu3ptTXd8OzJZJsyIuDfKMYj8UpaoJGrKwWpI8TJDH6XYuxhRvDUW4teZc4Mb38PnOEc6sZxB06emI6e+bNJQed7Dv/Tt2iqoqsNUMJNTF3JyQsjEu6vrpUP+8DuPo1gAqKD6C32Y8S/75RqaAh4J0OAZNm816QaSbVP1KX4OaIRI2gyd15r+6hO+yaCk0kUlTcmjFONGRYTXjusKaXo0noJOLP6hIZipoAfucO4Ff07+pojOsNvMpiAANAO+R</vt:lpwstr>
  </property>
  <property fmtid="{D5CDD505-2E9C-101B-9397-08002B2CF9AE}" pid="66" name="x1ye=66">
    <vt:lpwstr>Grtmc7YfJslJlsXEekHbMpcllzdXK9tkXVp08TnigZGubAF6gQRwkp5rwbEAYCj3t9OWZZSHYaFs1iL2SUTFlVjy1dTwMu/7I3VFhw49TpPoDlZJjxItKnkN/Xo+dyY6DbeH0u1TUdwyPecdhsOv7ifManPfXebBL07jdzJlja4iIZiiTQFnDJ4Zfn0xhBzBXnKEyUuNbufVD5/1VoFsmyAkEUXRADpNHBH+A0TuPMcHdn9Z+3gqogMu+5h6gC+</vt:lpwstr>
  </property>
  <property fmtid="{D5CDD505-2E9C-101B-9397-08002B2CF9AE}" pid="67" name="x1ye=67">
    <vt:lpwstr>uA3vAgl5O8kKaCbDasfi3EFOUZGpDsUY2suM6vZClxVG4O6Yp8YwT5fySaf4uzOyksu18Jkj8vUA/AysAC2a9v9U1Mafuws2ZEN3tg8ZPA+HVJetlnehKuF63VXFG/UavSIgm2UdSjMSJB+DsfCYCyDPTFeIcnQ8AIwjY3IDJYwWUC58KuSmWU3fx3//FI/aQw9vFyXfnVDA2bSD3Wda1hI3+LlZYqkya5PM9uB+17HFatG7ryVp6rRGAtTmobg</vt:lpwstr>
  </property>
  <property fmtid="{D5CDD505-2E9C-101B-9397-08002B2CF9AE}" pid="68" name="x1ye=68">
    <vt:lpwstr>fUKQXTLlVh9iPNoqQ7RlCdBQXwYc+mT+oU4lI7s7t+O0Yn01v46bNP5ccIQHdEkV8jv26fWorChDDiGzAVU8qYFEqfHQdImEC+F0t1PMEeaIpQcPctk0SxYPpBenqxhnPct+0QeScrfy56XXqbt2ZdRZ+SX034SYx/ReoJoX6esC4A2V0VwQMYnnqNH/Lm5loM0iiXn+AVGG688WfoRfjIWiwYOtdJsQrG5BtbIUYdly9Z4rKZT6KzYLPz2dyQm</vt:lpwstr>
  </property>
  <property fmtid="{D5CDD505-2E9C-101B-9397-08002B2CF9AE}" pid="69" name="x1ye=69">
    <vt:lpwstr>teNGvzxvJ41svY8+jafr4/egisMC596kKh7mqJTDgoRkV2JlbJl0QsOd99YmN8kukD5AepLi/RPgRzYI6NJm/qm8SGrm6RxHjue26Vq1dkMJvQUyWXkgPO1HwmzJ/sZPkW4Z5PZWzOGUX7Lptg89XZkJo6xlh66A8DcTZQGKsUa5vOddXRri2ipeF/eE+/aIs8EksrxptNveevVClDS9VUxG3+t4x+nsYB1c/umtOURqYMhOR5EALigyZoSRzsY</vt:lpwstr>
  </property>
  <property fmtid="{D5CDD505-2E9C-101B-9397-08002B2CF9AE}" pid="70" name="x1ye=7">
    <vt:lpwstr>tjRxJs+djxt+BVIQViEsd88MfV4/He0KtOKNZfr36v59O/FUtiF+ojgv3kgJez0KTOTHXmmAlgsbevmJipzA18FGxQAooE1j3vCNOMGC3wNCUku5/rbF8avyTAkZRuwuk7U+R9jnsAxMnch9lw6rSIDv0wI1DaW8y4lNzQh/6wyGPcj3BV9LSG/HG8y3EecexTRJ4BMQhHUnlk8pYVvP/ErDqof5QSCtDra1Yx28VTyEiTYnTCRSULmElQpl6gZ</vt:lpwstr>
  </property>
  <property fmtid="{D5CDD505-2E9C-101B-9397-08002B2CF9AE}" pid="71" name="x1ye=70">
    <vt:lpwstr>09dKqEL2DgGDJ3gcqgNZpY4BFWXiqTUI8cTUng6xuQR7/yXnrPDfBQcaJfzuj3YablA1U7SVKGyC0Iw0yNXz1MPrFld0erzBcThgJsuGg/GBbMf75PwW7rNxWgQCR17ygSbVMqHV6Xn5Pcj9GN+EkXbmD72BJRxVtJnA6zwM7CV0vXXypxplKv1LIZqz4jQsstUTa7s7RTREpr4BLVezd5I3Aw9TKLIz6cqH7yLN2qO2GelI/fFH8l5pCyIoCpk</vt:lpwstr>
  </property>
  <property fmtid="{D5CDD505-2E9C-101B-9397-08002B2CF9AE}" pid="72" name="x1ye=71">
    <vt:lpwstr>fk9tSU7coBGLbNyIufjMBajlDqKpRCZccbTwt2KWJ/PO6D5xHON3IsOAUcBI6AipnIgmRf5goJfMV8qEoWlereHGIkGB5gJTd0M1a0a7zfUsWOWEsTR3cLA3+eEKsaaBzDs1Ef5fuv9yDbb1lL+lEecOIFeoeD7AkwwPIpqRQrA+iBeOomQXeDE0tHzUa+IPlj10iWxDlWlTXIwm6WRFTI2h9iYj7OTTKcDZn0Gq7K2r1rfJthi3Pl48ATTP/Nt</vt:lpwstr>
  </property>
  <property fmtid="{D5CDD505-2E9C-101B-9397-08002B2CF9AE}" pid="73" name="x1ye=72">
    <vt:lpwstr>Bbe8Jc4HyPK8aCEclgiw9mTfdVqiFrteiK/8Fy2voL9994jHOkCi8LA8buYgJPCX+wZHF7hz2JEtj3lGWi0J8gW/g2HWL89H6HAlNuUWSEXCpzXA7Tdo0qUkivR2puVK+gOAZg7sslbW3fPaJ2BjeoHVIatokx8WHB/64U6zhWdSR4PsYYLFAtC3eaqikl7Dj4muEtbKabE42S6YSMiJ3Kg3cMUrVllsZE4giYrraSTT3woK/eX231/8QGCcYoa</vt:lpwstr>
  </property>
  <property fmtid="{D5CDD505-2E9C-101B-9397-08002B2CF9AE}" pid="74" name="x1ye=73">
    <vt:lpwstr>u7MSvZ7EolLQO6EPejIxybaa61XqVDe4wF/ks5N1XuEzGhzLCgXAfhdU9uNZmIFR04rqVTeHvhMxMGY9lIChAo+OMEtQXKo7MXj45dr8usKYhwmv5KFeqPXpsanzja7HndFuCNls60juDLh66qP2URzhYW5pxlsOc8yJtlmRQh69Zps7EBkOaWXijEtPbdwtuxmfOTJnVk0kzmIkIo5Tvs10H8egWwBn6EUhXXcnvC+xvtzuofBcpsnX3xjVAZ0</vt:lpwstr>
  </property>
  <property fmtid="{D5CDD505-2E9C-101B-9397-08002B2CF9AE}" pid="75" name="x1ye=74">
    <vt:lpwstr>7c2GKrcRGi79i0cc81tv3ISV/IHvnm5E5ti2JyGD0EPTHkpfxd1/1wMy/kMUaam4g+YCPD8aDsI56e0FHff64XduycBg+UFFufunLklWqIEb9RyBUfPzxATsr43T2ryeV2++mpc4ZtG01viHOYv1buKde4yT5NzIIQqZ6FIqlShpMTfzW8BcsEqlOF1Hk6YiPoh+myb3PGCM+aS27GfPeNZnWEwi+mgTUOgi/p/Z2ArwBlqi1hW5LmdDvuWVoCZ</vt:lpwstr>
  </property>
  <property fmtid="{D5CDD505-2E9C-101B-9397-08002B2CF9AE}" pid="76" name="x1ye=75">
    <vt:lpwstr>mSewJ1cTbhScz6PgoIatCn5ZnW5iy2J+jwJCQr5YDli5SVoqtTvMFUrBeml3ajrhxkuN3QUEYSpGhmv3xLZ4vwil/bxbTjUbarkYvMjEkWFu9NocnucVUzwtC5MuKXkH4sBEtftGhXVftnkQ3evMbsEz7ukKA6iXwe5ecGyC8cHajl+4eeQjzpqnWH1tKUnC15DRE83ZtT7/BR1KCI2Fp0Lc5LjlvSla4GQFWsKqIC7OQV0bsyPqpQ6VWXZoZvY</vt:lpwstr>
  </property>
  <property fmtid="{D5CDD505-2E9C-101B-9397-08002B2CF9AE}" pid="77" name="x1ye=76">
    <vt:lpwstr>kabAL6NYlWKQDODvD03CmmYTi9YAAtAXyqNz69dWxY6RH8Vi64oVvKonlYXxgMBSP5Wth59mMSyp+G6c8Hj4j/iazH5A5GSuZh0X/c7SyQM1cbp8cspyDniClMqgKdPithBe7cQFpBn6EEDyxI94WUp1MsYpa1sUMRS5XL+FkN+PJD2dz9+n/fJvnsGSJdiB3u2Po92E6LUsY2zF+Yz1DaPWV8ZxMgT6aUMRJcyieXhluywStQ86uRCMPfFeAxs</vt:lpwstr>
  </property>
  <property fmtid="{D5CDD505-2E9C-101B-9397-08002B2CF9AE}" pid="78" name="x1ye=77">
    <vt:lpwstr>HOwGOyZJkKy3kQlwtAKnQBurWv6cPhbtc3kjZbbV8ZYrc16/mSM0BkoHh51l5M+uppFBGIuJrsJfg7rFNaADx3f8KEM4efnlAu6FL8gE0znnlazNvQ1gg6PhiZHE6sdSH8sgimpBWbjEoqulEZaHDtYmurk18k3uXMqGlvJnvjEOtz5fTquwwRTze7+NHMh+8+Rg54zofGGwktE2HU1pt4lBjq5YcBHtDFJGnzUdneuGeCGaB56GMejzUWXEbBs</vt:lpwstr>
  </property>
  <property fmtid="{D5CDD505-2E9C-101B-9397-08002B2CF9AE}" pid="79" name="x1ye=78">
    <vt:lpwstr>bcYZxhQp/5p69jomBw06zzftgvl2CYWZpA2wh5oO/zAZXdqI5DVrLvPG2h0Z8Q6CldyPwF9LYWEb5UT4ZNt4HaIf0yK2j7PujVePGd9VOYt9PsuQ3M9afbGhf+cLucZCgmW9Jk/q7MMTbnyytmUduKfIpeHwLPtSVqNf06GyrOuDXwQ4Cwp8EcufBlC/BbRw4o8PyNGEHxWf66AzRsUw551heNEwuYU5pWlMjI4/LZ6y0f1iuR2MknC6d++QL7x</vt:lpwstr>
  </property>
  <property fmtid="{D5CDD505-2E9C-101B-9397-08002B2CF9AE}" pid="80" name="x1ye=79">
    <vt:lpwstr>9mPEysqgHVkbWNDM+JoygR/rOP65sDAGQt/l73Xm7Yor1Qkf6wcG5NvUoV0p2tRC/vch1J7cHjtiWc9ZiDyfDM7hJpQKMGr0NpCiKYBuUimGr1+jP8WTyZoztcTh09Hpn+vWP04wZsgb1LLSomPr1uZDHJtealDq34KBFgkHLSEIjHiK6jxAThu2dugayKwHjiacW/13tuCvAhAo/+4nNosr68fE2YUmIZdP3HSCKqAhFl9Ek7DSxVJ2+qmam91</vt:lpwstr>
  </property>
  <property fmtid="{D5CDD505-2E9C-101B-9397-08002B2CF9AE}" pid="81" name="x1ye=8">
    <vt:lpwstr>GKg+ueIqVMswtr9dhys9mWDCigO5AywaTT5lyjYYbGWVYJ6UQ+KI6ApBCsSk/grEKPCDXRwytIy3iOLXkBYhuZrtop1pWW4rm68ua45XyrSvnDPxmygW/Ygv3C7p7GWxyIQvyvx2Alf5M5/C8CKOF7SDmrhV1Tgvy/ljh2Fm0fVIMRuyhdRydyEzVW9jJZrSfE+v3JMDt5iHZghBwOnpfu78VxKvMh7Gptbo2UjNMbGgm8plWK4w30QyhS3zHXa</vt:lpwstr>
  </property>
  <property fmtid="{D5CDD505-2E9C-101B-9397-08002B2CF9AE}" pid="82" name="x1ye=80">
    <vt:lpwstr>dLZ4Zeur3vVVM8s7ABwgyns5DlwedcMYejBaX1zKcOazk55eoMn5y5fb1UGdHwB/C/svMmEmBrVigaUfTR0BdEcTEkxNpEYAVGVC3Qw/tBY56GNQXDjVYUTpWknOJbsTXsRvXfba3q9LTATkm863sVqP2s6tETOg+FqU7Kb0+Exrkha0adYCQ7JgamhPk99sK2Ji9MLYXdgKeg17xXtaZgPwi6spEeXvBCDqgHzpMPhuldrMZRMig7S5WLW3WZs</vt:lpwstr>
  </property>
  <property fmtid="{D5CDD505-2E9C-101B-9397-08002B2CF9AE}" pid="83" name="x1ye=81">
    <vt:lpwstr>Kq6ahKLCHJUUXFol6MRNvnCtr856oJ3/ttdex1vOqWU2u51hsulWeM2releEFuX6PTyTMZMRtTv4OzzlQItTdHKFDHtU6Es2LtQ5beb2MOzMX2wLR0DHrMqo67yaJ6bguvLqchMLiUSD0u04N7pvIt2TeWYXvHHCmi0Mf402Cg7dFjxSeQlS8dTlH3CQ7IELeNeYT5nyKysGes5WMzzPXWsEw2D/xQRT1VkuPuLJHtoSyeolffNB79BCjRpRReO</vt:lpwstr>
  </property>
  <property fmtid="{D5CDD505-2E9C-101B-9397-08002B2CF9AE}" pid="84" name="x1ye=82">
    <vt:lpwstr>ppmUD0bd+d9CPoBtJ40rmr21wKtYMUGxCqHws3BYmBB7v8Qnehio2WVf1yK5crFv4XtYd5qWXAsV7SK4ZxP091FQSBQkE8/lgoBj01m6ZiVg1E9zJBsCVrOc5bFN4b1c4mCjV1Qv3RZIM2a//+Ay5EuP9MUQAA</vt:lpwstr>
  </property>
  <property fmtid="{D5CDD505-2E9C-101B-9397-08002B2CF9AE}" pid="85" name="x1ye=9">
    <vt:lpwstr>8JdqiGBLQejDypbnJaIMYmfEyoadTQJWAJchYymt/mui0E2k7tH6syuID8ZaEiLsP6r2Fq/xVeYVJrJ9yRBXTnBZ2+QU0dFPn2oxRBgB4iR8hRvN3D4fzp/DQMN8Egw4NtSIC59vFGRGD612G2I/3GZfgjoqHP9LAbCcIPe0MaVbCgVdV4ezNkll9TRgcSC86TH37FINMslO8VmyBl17Oxs4NNqszB1E5SYZo/y04QAP7I5LJLp6umLHsd2BLw3</vt:lpwstr>
  </property>
  <property fmtid="{D5CDD505-2E9C-101B-9397-08002B2CF9AE}" pid="86" name="KSOProductBuildVer">
    <vt:lpwstr>3081-11.33.40</vt:lpwstr>
  </property>
  <property fmtid="{D5CDD505-2E9C-101B-9397-08002B2CF9AE}" pid="87" name="ICV">
    <vt:lpwstr>31232F6C2075B4F8755CB1650E5341FC_33</vt:lpwstr>
  </property>
</Properties>
</file>