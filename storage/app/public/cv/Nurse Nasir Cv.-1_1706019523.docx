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wp="http://schemas.openxmlformats.org/drawingml/2006/wordprocessingDrawing" xmlns:r="http://schemas.openxmlformats.org/officeDocument/2006/relationships" xmlns:v="urn:schemas-microsoft-com:vml" xmlns:w10="urn:schemas-microsoft-com:office:word" xmlns:o="urn:schemas-microsoft-com:office:office" xmlns:wp14="http://schemas.microsoft.com/office/word/2010/wordprocessingDrawing" xmlns:w14="http://schemas.microsoft.com/office/word/2010/wordml" xmlns:mc="http://schemas.openxmlformats.org/markup-compatibility/2006" xmlns:m="http://schemas.openxmlformats.org/officeDocument/2006/math" mc:Ignorable="w14 wp14">
  <w:body>
    <w:p>
      <w:pPr>
        <w:pStyle w:val="style0"/>
        <w:spacing w:after="0" w:lineRule="auto" w:line="240"/>
        <w:jc w:val="center"/>
        <w:rPr>
          <w:rFonts w:ascii="Times New Roman" w:hAnsi="Times New Roman"/>
          <w:b/>
          <w:bCs/>
          <w:sz w:val="36"/>
          <w:szCs w:val="36"/>
          <w:lang w:val="en-GB"/>
        </w:rPr>
      </w:pPr>
      <w:r>
        <w:rPr>
          <w:rFonts w:ascii="Times New Roman" w:hAnsi="Times New Roman"/>
          <w:b/>
          <w:bCs/>
          <w:sz w:val="36"/>
          <w:szCs w:val="36"/>
          <w:lang w:val="en-GB"/>
        </w:rPr>
        <w:t>Nasiru</w:t>
      </w:r>
      <w:r>
        <w:rPr>
          <w:rFonts w:ascii="Times New Roman" w:hAnsi="Times New Roman"/>
          <w:b/>
          <w:bCs/>
          <w:sz w:val="36"/>
          <w:szCs w:val="36"/>
          <w:lang w:val="en-GB"/>
        </w:rPr>
        <w:t xml:space="preserve"> </w:t>
      </w:r>
      <w:r>
        <w:rPr>
          <w:rFonts w:ascii="Times New Roman" w:hAnsi="Times New Roman"/>
          <w:b/>
          <w:bCs/>
          <w:sz w:val="36"/>
          <w:szCs w:val="36"/>
          <w:lang w:val="en-GB"/>
        </w:rPr>
        <w:t>Nasiru</w:t>
      </w:r>
      <w:r>
        <w:rPr>
          <w:rFonts w:ascii="Times New Roman" w:hAnsi="Times New Roman"/>
          <w:b/>
          <w:bCs/>
          <w:sz w:val="36"/>
          <w:szCs w:val="36"/>
          <w:lang w:val="en-GB"/>
        </w:rPr>
        <w:t xml:space="preserve"> </w:t>
      </w:r>
      <w:r>
        <w:rPr>
          <w:rFonts w:ascii="Times New Roman" w:hAnsi="Times New Roman"/>
          <w:b/>
          <w:bCs/>
          <w:sz w:val="36"/>
          <w:szCs w:val="36"/>
          <w:lang w:val="en-GB"/>
        </w:rPr>
        <w:t>(</w:t>
      </w:r>
      <w:r>
        <w:rPr>
          <w:rFonts w:ascii="Times New Roman" w:hAnsi="Times New Roman"/>
          <w:b/>
          <w:bCs/>
          <w:sz w:val="36"/>
          <w:szCs w:val="36"/>
          <w:lang w:val="en-GB"/>
        </w:rPr>
        <w:t>RN</w:t>
      </w:r>
      <w:r>
        <w:rPr>
          <w:rFonts w:ascii="Times New Roman" w:hAnsi="Times New Roman"/>
          <w:b/>
          <w:bCs/>
          <w:sz w:val="36"/>
          <w:szCs w:val="36"/>
          <w:lang w:val="en-GB"/>
        </w:rPr>
        <w:t>204725</w:t>
      </w:r>
      <w:r>
        <w:rPr>
          <w:rFonts w:ascii="Times New Roman" w:hAnsi="Times New Roman"/>
          <w:b/>
          <w:bCs/>
          <w:sz w:val="36"/>
          <w:szCs w:val="36"/>
          <w:lang w:val="en-GB"/>
        </w:rPr>
        <w:t>)</w:t>
      </w:r>
    </w:p>
    <w:p>
      <w:pPr>
        <w:pStyle w:val="style0"/>
        <w:spacing w:after="0" w:lineRule="auto" w:line="240"/>
        <w:jc w:val="center"/>
        <w:rPr>
          <w:rFonts w:ascii="Times New Roman" w:hAnsi="Times New Roman"/>
          <w:b/>
          <w:bCs/>
          <w:sz w:val="24"/>
          <w:szCs w:val="24"/>
        </w:rPr>
      </w:pPr>
      <w:r>
        <w:rPr>
          <w:rFonts w:ascii="Times New Roman" w:hAnsi="Times New Roman"/>
          <w:sz w:val="24"/>
          <w:szCs w:val="24"/>
          <w:lang w:val="en-GB"/>
        </w:rPr>
        <w:t>Address:</w:t>
      </w:r>
      <w:r>
        <w:rPr>
          <w:rFonts w:ascii="Times New Roman" w:hAnsi="Times New Roman"/>
          <w:sz w:val="24"/>
          <w:szCs w:val="24"/>
          <w:lang w:val="en-GB"/>
        </w:rPr>
        <w:t>No:14 Anguwan Rimi</w:t>
      </w:r>
      <w:r>
        <w:rPr>
          <w:rFonts w:ascii="Times New Roman" w:hAnsi="Times New Roman"/>
          <w:sz w:val="24"/>
          <w:szCs w:val="24"/>
          <w:lang w:val="en-GB"/>
        </w:rPr>
        <w:t>,</w:t>
      </w:r>
      <w:r>
        <w:rPr>
          <w:rFonts w:ascii="Times New Roman" w:hAnsi="Times New Roman"/>
          <w:sz w:val="24"/>
          <w:szCs w:val="24"/>
          <w:lang w:val="en-GB"/>
        </w:rPr>
        <w:t>Dan</w:t>
      </w:r>
      <w:r>
        <w:rPr>
          <w:rFonts w:ascii="Times New Roman" w:hAnsi="Times New Roman"/>
          <w:sz w:val="24"/>
          <w:szCs w:val="24"/>
          <w:lang w:val="en-GB"/>
        </w:rPr>
        <w:t>batta</w:t>
      </w:r>
      <w:r>
        <w:rPr>
          <w:rFonts w:ascii="Times New Roman" w:hAnsi="Times New Roman"/>
          <w:sz w:val="24"/>
          <w:szCs w:val="24"/>
          <w:lang w:val="en-GB"/>
        </w:rPr>
        <w:t xml:space="preserve"> local Government</w:t>
      </w:r>
      <w:r>
        <w:rPr>
          <w:rFonts w:ascii="Times New Roman" w:hAnsi="Times New Roman"/>
          <w:sz w:val="24"/>
          <w:szCs w:val="24"/>
          <w:lang w:val="en-GB"/>
        </w:rPr>
        <w:t>,</w:t>
      </w:r>
      <w:r>
        <w:rPr>
          <w:rFonts w:ascii="Times New Roman" w:hAnsi="Times New Roman"/>
          <w:sz w:val="24"/>
          <w:szCs w:val="24"/>
          <w:lang w:val="en-GB"/>
        </w:rPr>
        <w:t xml:space="preserve">kano </w:t>
      </w:r>
      <w:r>
        <w:rPr>
          <w:rFonts w:ascii="Times New Roman" w:hAnsi="Times New Roman"/>
          <w:sz w:val="24"/>
          <w:szCs w:val="24"/>
          <w:lang w:val="en-GB"/>
        </w:rPr>
        <w:t xml:space="preserve">stae. </w:t>
      </w:r>
    </w:p>
    <w:p>
      <w:pPr>
        <w:pStyle w:val="style0"/>
        <w:spacing w:after="0" w:lineRule="auto" w:line="240"/>
        <w:jc w:val="center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  <w:lang w:val="en-GB"/>
        </w:rPr>
        <w:t>Phone Number :08147959846 or 07050624256</w:t>
      </w:r>
      <w:r>
        <w:rPr>
          <w:rFonts w:ascii="Times New Roman" w:hAnsi="Times New Roman"/>
          <w:sz w:val="24"/>
          <w:szCs w:val="24"/>
          <w:lang w:val="en-GB"/>
        </w:rPr>
        <w:t xml:space="preserve">; </w:t>
      </w:r>
      <w:r>
        <w:rPr>
          <w:rFonts w:ascii="Times New Roman" w:hAnsi="Times New Roman"/>
          <w:sz w:val="24"/>
          <w:szCs w:val="24"/>
          <w:lang w:val="en-GB"/>
        </w:rPr>
        <w:t>Em</w:t>
      </w:r>
      <w:r>
        <w:rPr>
          <w:rFonts w:ascii="Times New Roman" w:hAnsi="Times New Roman"/>
          <w:sz w:val="24"/>
          <w:szCs w:val="24"/>
          <w:lang w:val="en-GB"/>
        </w:rPr>
        <w:t>ail: Nasirunasiru51@gmail.com</w:t>
      </w:r>
      <w:r>
        <w:rPr>
          <w:rFonts w:ascii="Times New Roman" w:hAnsi="Times New Roman"/>
          <w:sz w:val="24"/>
          <w:szCs w:val="24"/>
          <w:lang w:val="en-GB"/>
        </w:rPr>
        <w:t>.</w:t>
      </w:r>
    </w:p>
    <w:p>
      <w:pPr>
        <w:pStyle w:val="style0"/>
        <w:spacing w:after="0" w:lineRule="auto" w:line="240"/>
        <w:jc w:val="both"/>
        <w:rPr>
          <w:rFonts w:ascii="Times New Roman" w:hAnsi="Times New Roman"/>
          <w:sz w:val="24"/>
          <w:szCs w:val="24"/>
        </w:rPr>
      </w:pPr>
    </w:p>
    <w:tbl>
      <w:tblPr>
        <w:tblStyle w:val="style4100"/>
        <w:tblW w:w="0" w:type="auto"/>
        <w:tblLook w:val="04A0" w:firstRow="1" w:lastRow="0" w:firstColumn="1" w:lastColumn="0" w:noHBand="0" w:noVBand="1"/>
      </w:tblPr>
      <w:tblGrid>
        <w:gridCol w:w="4089"/>
        <w:gridCol w:w="4025"/>
      </w:tblGrid>
      <w:tr>
        <w:trPr>
          <w:trHeight w:val="555" w:hRule="atLeast"/>
        </w:trPr>
        <w:tc>
          <w:tcPr>
            <w:tcW w:w="4089" w:type="dxa"/>
            <w:tcBorders/>
            <w:tcFitText w:val="false"/>
          </w:tcPr>
          <w:p>
            <w:pPr>
              <w:pStyle w:val="style0"/>
              <w:spacing w:after="0" w:lineRule="auto" w:line="240"/>
              <w:jc w:val="both"/>
              <w:rPr>
                <w:rFonts w:ascii="Times New Roman" w:hAnsi="Times New Roman"/>
                <w:b w:val="false"/>
                <w:bCs w:val="false"/>
                <w:sz w:val="24"/>
                <w:szCs w:val="24"/>
              </w:rPr>
            </w:pPr>
            <w:r>
              <w:rPr>
                <w:rFonts w:ascii="Times New Roman" w:hAnsi="Times New Roman"/>
                <w:b w:val="false"/>
                <w:bCs w:val="false"/>
                <w:caps w:val="false"/>
                <w:sz w:val="24"/>
                <w:szCs w:val="24"/>
                <w:lang w:val="en-GB"/>
              </w:rPr>
              <w:t>DATE OF BIRTH</w:t>
            </w:r>
          </w:p>
          <w:p>
            <w:pPr>
              <w:pStyle w:val="style0"/>
              <w:spacing w:after="0" w:lineRule="auto" w:line="240"/>
              <w:ind w:left="1080"/>
              <w:jc w:val="both"/>
              <w:rPr>
                <w:rFonts w:ascii="Times New Roman" w:hAnsi="Times New Roman"/>
                <w:b w:val="false"/>
                <w:bCs w:val="false"/>
                <w:sz w:val="24"/>
                <w:szCs w:val="24"/>
              </w:rPr>
            </w:pPr>
          </w:p>
        </w:tc>
        <w:tc>
          <w:tcPr>
            <w:tcW w:w="4025" w:type="dxa"/>
            <w:tcBorders/>
            <w:tcFitText w:val="false"/>
          </w:tcPr>
          <w:p>
            <w:pPr>
              <w:pStyle w:val="style179"/>
              <w:spacing w:lineRule="auto" w:line="240"/>
              <w:ind w:left="0"/>
              <w:jc w:val="both"/>
              <w:rPr>
                <w:rFonts w:ascii="Times New Roman" w:hAnsi="Times New Roman"/>
                <w:b w:val="false"/>
                <w:bCs w:val="false"/>
                <w:sz w:val="24"/>
                <w:szCs w:val="24"/>
              </w:rPr>
            </w:pPr>
            <w:r>
              <w:rPr>
                <w:rFonts w:ascii="Times New Roman" w:hAnsi="Times New Roman"/>
                <w:b w:val="false"/>
                <w:bCs w:val="false"/>
                <w:sz w:val="24"/>
                <w:szCs w:val="24"/>
                <w:lang w:val="en-GB"/>
              </w:rPr>
              <w:t>16/</w:t>
            </w:r>
            <w:r>
              <w:rPr>
                <w:rFonts w:ascii="Times New Roman" w:hAnsi="Times New Roman"/>
                <w:b w:val="false"/>
                <w:bCs w:val="false"/>
                <w:caps w:val="false"/>
                <w:sz w:val="24"/>
                <w:szCs w:val="24"/>
                <w:lang w:val="en-GB"/>
              </w:rPr>
              <w:t>J</w:t>
            </w:r>
            <w:r>
              <w:rPr>
                <w:rFonts w:ascii="Times New Roman" w:hAnsi="Times New Roman"/>
                <w:b w:val="false"/>
                <w:bCs w:val="false"/>
                <w:caps w:val="false"/>
                <w:sz w:val="24"/>
                <w:szCs w:val="24"/>
                <w:lang w:val="en-GB"/>
              </w:rPr>
              <w:t>uly</w:t>
            </w:r>
            <w:r>
              <w:rPr>
                <w:rFonts w:ascii="Times New Roman" w:hAnsi="Times New Roman"/>
                <w:b w:val="false"/>
                <w:bCs w:val="false"/>
                <w:sz w:val="24"/>
                <w:szCs w:val="24"/>
                <w:lang w:val="en-GB"/>
              </w:rPr>
              <w:t>/1999</w:t>
            </w:r>
          </w:p>
        </w:tc>
      </w:tr>
      <w:tr>
        <w:tblPrEx/>
        <w:trPr>
          <w:trHeight w:val="540" w:hRule="atLeast"/>
        </w:trPr>
        <w:tc>
          <w:tcPr>
            <w:tcW w:w="4089" w:type="dxa"/>
            <w:tcBorders/>
            <w:tcFitText w:val="false"/>
          </w:tcPr>
          <w:p>
            <w:pPr>
              <w:pStyle w:val="style0"/>
              <w:spacing w:after="0" w:lineRule="auto" w:line="240"/>
              <w:jc w:val="both"/>
              <w:rPr>
                <w:rFonts w:ascii="Times New Roman" w:hAnsi="Times New Roman"/>
                <w:b w:val="false"/>
                <w:bCs w:val="false"/>
                <w:sz w:val="24"/>
                <w:szCs w:val="24"/>
              </w:rPr>
            </w:pPr>
            <w:r>
              <w:rPr>
                <w:rFonts w:ascii="Times New Roman" w:hAnsi="Times New Roman"/>
                <w:b w:val="false"/>
                <w:bCs w:val="false"/>
                <w:sz w:val="24"/>
                <w:szCs w:val="24"/>
              </w:rPr>
              <w:t>Sex</w:t>
            </w:r>
          </w:p>
          <w:p>
            <w:pPr>
              <w:pStyle w:val="style179"/>
              <w:spacing w:lineRule="auto" w:line="240"/>
              <w:ind w:left="0"/>
              <w:jc w:val="both"/>
              <w:rPr>
                <w:rFonts w:ascii="Times New Roman" w:hAnsi="Times New Roman"/>
                <w:b w:val="false"/>
                <w:bCs w:val="false"/>
                <w:sz w:val="24"/>
                <w:szCs w:val="24"/>
              </w:rPr>
            </w:pPr>
          </w:p>
        </w:tc>
        <w:tc>
          <w:tcPr>
            <w:tcW w:w="4025" w:type="dxa"/>
            <w:tcBorders/>
            <w:tcFitText w:val="false"/>
          </w:tcPr>
          <w:p>
            <w:pPr>
              <w:pStyle w:val="style179"/>
              <w:spacing w:lineRule="auto" w:line="240"/>
              <w:ind w:left="0"/>
              <w:jc w:val="both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Male</w:t>
            </w:r>
          </w:p>
        </w:tc>
      </w:tr>
      <w:tr>
        <w:tblPrEx/>
        <w:trPr>
          <w:trHeight w:val="555" w:hRule="atLeast"/>
        </w:trPr>
        <w:tc>
          <w:tcPr>
            <w:tcW w:w="4089" w:type="dxa"/>
            <w:tcBorders/>
            <w:tcFitText w:val="false"/>
          </w:tcPr>
          <w:p>
            <w:pPr>
              <w:pStyle w:val="style0"/>
              <w:spacing w:after="0" w:lineRule="auto" w:line="240"/>
              <w:jc w:val="both"/>
              <w:rPr>
                <w:rFonts w:ascii="Times New Roman" w:hAnsi="Times New Roman"/>
                <w:b w:val="false"/>
                <w:bCs w:val="false"/>
                <w:sz w:val="24"/>
                <w:szCs w:val="24"/>
              </w:rPr>
            </w:pPr>
            <w:r>
              <w:rPr>
                <w:rFonts w:ascii="Times New Roman" w:hAnsi="Times New Roman"/>
                <w:b w:val="false"/>
                <w:bCs w:val="false"/>
                <w:sz w:val="24"/>
                <w:szCs w:val="24"/>
              </w:rPr>
              <w:t>Marital status</w:t>
            </w:r>
          </w:p>
          <w:p>
            <w:pPr>
              <w:pStyle w:val="style179"/>
              <w:spacing w:lineRule="auto" w:line="240"/>
              <w:ind w:left="0"/>
              <w:jc w:val="both"/>
              <w:rPr>
                <w:rFonts w:ascii="Times New Roman" w:hAnsi="Times New Roman"/>
                <w:b w:val="false"/>
                <w:bCs w:val="false"/>
                <w:sz w:val="24"/>
                <w:szCs w:val="24"/>
              </w:rPr>
            </w:pPr>
          </w:p>
        </w:tc>
        <w:tc>
          <w:tcPr>
            <w:tcW w:w="4025" w:type="dxa"/>
            <w:tcBorders/>
            <w:tcFitText w:val="false"/>
          </w:tcPr>
          <w:p>
            <w:pPr>
              <w:pStyle w:val="style179"/>
              <w:spacing w:lineRule="auto" w:line="240"/>
              <w:ind w:left="0"/>
              <w:jc w:val="both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Single</w:t>
            </w:r>
          </w:p>
        </w:tc>
      </w:tr>
      <w:tr>
        <w:tblPrEx/>
        <w:trPr>
          <w:trHeight w:val="555" w:hRule="atLeast"/>
        </w:trPr>
        <w:tc>
          <w:tcPr>
            <w:tcW w:w="4089" w:type="dxa"/>
            <w:tcBorders/>
            <w:tcFitText w:val="false"/>
          </w:tcPr>
          <w:p>
            <w:pPr>
              <w:pStyle w:val="style0"/>
              <w:spacing w:after="0" w:lineRule="auto" w:line="240"/>
              <w:jc w:val="both"/>
              <w:rPr>
                <w:rFonts w:ascii="Times New Roman" w:hAnsi="Times New Roman"/>
                <w:b w:val="false"/>
                <w:bCs w:val="false"/>
                <w:sz w:val="24"/>
                <w:szCs w:val="24"/>
              </w:rPr>
            </w:pPr>
            <w:r>
              <w:rPr>
                <w:rFonts w:ascii="Times New Roman" w:hAnsi="Times New Roman"/>
                <w:b w:val="false"/>
                <w:bCs w:val="false"/>
                <w:sz w:val="24"/>
                <w:szCs w:val="24"/>
              </w:rPr>
              <w:t xml:space="preserve">State of Origin </w:t>
            </w:r>
          </w:p>
          <w:p>
            <w:pPr>
              <w:pStyle w:val="style179"/>
              <w:spacing w:lineRule="auto" w:line="240"/>
              <w:ind w:left="0"/>
              <w:jc w:val="both"/>
              <w:rPr>
                <w:rFonts w:ascii="Times New Roman" w:hAnsi="Times New Roman"/>
                <w:b w:val="false"/>
                <w:bCs w:val="false"/>
                <w:sz w:val="24"/>
                <w:szCs w:val="24"/>
              </w:rPr>
            </w:pPr>
          </w:p>
        </w:tc>
        <w:tc>
          <w:tcPr>
            <w:tcW w:w="4025" w:type="dxa"/>
            <w:tcBorders/>
            <w:tcFitText w:val="false"/>
          </w:tcPr>
          <w:p>
            <w:pPr>
              <w:pStyle w:val="style179"/>
              <w:spacing w:lineRule="auto" w:line="240"/>
              <w:ind w:left="0"/>
              <w:jc w:val="both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Katsina</w:t>
            </w:r>
          </w:p>
        </w:tc>
      </w:tr>
      <w:tr>
        <w:tblPrEx/>
        <w:trPr>
          <w:trHeight w:val="555" w:hRule="atLeast"/>
        </w:trPr>
        <w:tc>
          <w:tcPr>
            <w:tcW w:w="4089" w:type="dxa"/>
            <w:tcBorders/>
            <w:tcFitText w:val="false"/>
          </w:tcPr>
          <w:p>
            <w:pPr>
              <w:pStyle w:val="style0"/>
              <w:spacing w:after="0" w:lineRule="auto" w:line="240"/>
              <w:jc w:val="both"/>
              <w:rPr>
                <w:rFonts w:ascii="Times New Roman" w:hAnsi="Times New Roman"/>
                <w:b w:val="false"/>
                <w:bCs w:val="false"/>
                <w:sz w:val="24"/>
                <w:szCs w:val="24"/>
              </w:rPr>
            </w:pPr>
            <w:r>
              <w:rPr>
                <w:rFonts w:ascii="Times New Roman" w:hAnsi="Times New Roman"/>
                <w:b w:val="false"/>
                <w:bCs w:val="false"/>
                <w:sz w:val="24"/>
                <w:szCs w:val="24"/>
              </w:rPr>
              <w:t>L.G.A</w:t>
            </w:r>
          </w:p>
          <w:p>
            <w:pPr>
              <w:pStyle w:val="style179"/>
              <w:spacing w:lineRule="auto" w:line="240"/>
              <w:ind w:left="0"/>
              <w:jc w:val="both"/>
              <w:rPr>
                <w:rFonts w:ascii="Times New Roman" w:hAnsi="Times New Roman"/>
                <w:b w:val="false"/>
                <w:bCs w:val="false"/>
                <w:sz w:val="24"/>
                <w:szCs w:val="24"/>
              </w:rPr>
            </w:pPr>
          </w:p>
        </w:tc>
        <w:tc>
          <w:tcPr>
            <w:tcW w:w="4025" w:type="dxa"/>
            <w:tcBorders/>
            <w:tcFitText w:val="false"/>
          </w:tcPr>
          <w:p>
            <w:pPr>
              <w:pStyle w:val="style179"/>
              <w:spacing w:lineRule="auto" w:line="240"/>
              <w:ind w:left="0"/>
              <w:jc w:val="both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Mashi</w:t>
            </w:r>
          </w:p>
        </w:tc>
      </w:tr>
      <w:tr>
        <w:tblPrEx/>
        <w:trPr>
          <w:trHeight w:val="540" w:hRule="atLeast"/>
        </w:trPr>
        <w:tc>
          <w:tcPr>
            <w:tcW w:w="4089" w:type="dxa"/>
            <w:tcBorders/>
            <w:tcFitText w:val="false"/>
          </w:tcPr>
          <w:p>
            <w:pPr>
              <w:pStyle w:val="style0"/>
              <w:spacing w:after="0" w:lineRule="auto" w:line="240"/>
              <w:jc w:val="both"/>
              <w:rPr>
                <w:rFonts w:ascii="Times New Roman" w:hAnsi="Times New Roman"/>
                <w:b w:val="false"/>
                <w:bCs w:val="false"/>
                <w:sz w:val="24"/>
                <w:szCs w:val="24"/>
              </w:rPr>
            </w:pPr>
            <w:r>
              <w:rPr>
                <w:rFonts w:ascii="Times New Roman" w:hAnsi="Times New Roman"/>
                <w:b w:val="false"/>
                <w:bCs w:val="false"/>
                <w:sz w:val="24"/>
                <w:szCs w:val="24"/>
              </w:rPr>
              <w:t>Religion</w:t>
            </w:r>
          </w:p>
          <w:p>
            <w:pPr>
              <w:pStyle w:val="style179"/>
              <w:spacing w:lineRule="auto" w:line="240"/>
              <w:ind w:left="0"/>
              <w:jc w:val="both"/>
              <w:rPr>
                <w:rFonts w:ascii="Times New Roman" w:hAnsi="Times New Roman"/>
                <w:b w:val="false"/>
                <w:bCs w:val="false"/>
                <w:sz w:val="24"/>
                <w:szCs w:val="24"/>
              </w:rPr>
            </w:pPr>
          </w:p>
        </w:tc>
        <w:tc>
          <w:tcPr>
            <w:tcW w:w="4025" w:type="dxa"/>
            <w:tcBorders/>
            <w:tcFitText w:val="false"/>
          </w:tcPr>
          <w:p>
            <w:pPr>
              <w:pStyle w:val="style179"/>
              <w:spacing w:lineRule="auto" w:line="240"/>
              <w:ind w:left="0"/>
              <w:jc w:val="both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Muslim</w:t>
            </w:r>
          </w:p>
        </w:tc>
      </w:tr>
      <w:tr>
        <w:tblPrEx/>
        <w:trPr>
          <w:trHeight w:val="555" w:hRule="atLeast"/>
        </w:trPr>
        <w:tc>
          <w:tcPr>
            <w:tcW w:w="4089" w:type="dxa"/>
            <w:tcBorders/>
            <w:tcFitText w:val="false"/>
          </w:tcPr>
          <w:p>
            <w:pPr>
              <w:pStyle w:val="style0"/>
              <w:spacing w:after="0" w:lineRule="auto" w:line="240"/>
              <w:jc w:val="both"/>
              <w:rPr>
                <w:rFonts w:ascii="Times New Roman" w:hAnsi="Times New Roman"/>
                <w:b w:val="false"/>
                <w:bCs w:val="false"/>
                <w:sz w:val="24"/>
                <w:szCs w:val="24"/>
              </w:rPr>
            </w:pPr>
            <w:r>
              <w:rPr>
                <w:rFonts w:ascii="Times New Roman" w:hAnsi="Times New Roman"/>
                <w:b w:val="false"/>
                <w:bCs w:val="false"/>
                <w:sz w:val="24"/>
                <w:szCs w:val="24"/>
              </w:rPr>
              <w:t>Language spoken:</w:t>
            </w:r>
          </w:p>
          <w:p>
            <w:pPr>
              <w:pStyle w:val="style179"/>
              <w:spacing w:lineRule="auto" w:line="240"/>
              <w:ind w:left="0"/>
              <w:jc w:val="both"/>
              <w:rPr>
                <w:rFonts w:ascii="Times New Roman" w:hAnsi="Times New Roman"/>
                <w:b w:val="false"/>
                <w:bCs w:val="false"/>
                <w:sz w:val="24"/>
                <w:szCs w:val="24"/>
              </w:rPr>
            </w:pPr>
          </w:p>
        </w:tc>
        <w:tc>
          <w:tcPr>
            <w:tcW w:w="4025" w:type="dxa"/>
            <w:tcBorders/>
            <w:tcFitText w:val="false"/>
          </w:tcPr>
          <w:p>
            <w:pPr>
              <w:pStyle w:val="style179"/>
              <w:spacing w:lineRule="auto" w:line="240"/>
              <w:ind w:left="0"/>
              <w:jc w:val="both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English, Hausa</w:t>
            </w:r>
          </w:p>
        </w:tc>
      </w:tr>
    </w:tbl>
    <w:p>
      <w:pPr>
        <w:pStyle w:val="style179"/>
        <w:jc w:val="both"/>
        <w:rPr>
          <w:rFonts w:ascii="Times New Roman" w:hAnsi="Times New Roman"/>
          <w:sz w:val="24"/>
          <w:szCs w:val="24"/>
        </w:rPr>
      </w:pPr>
    </w:p>
    <w:p>
      <w:pPr>
        <w:pStyle w:val="style0"/>
        <w:spacing w:after="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OBJECTIVES </w:t>
      </w:r>
    </w:p>
    <w:p>
      <w:pPr>
        <w:pStyle w:val="style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I am a r</w:t>
      </w:r>
      <w:r>
        <w:rPr>
          <w:rFonts w:ascii="Times New Roman" w:hAnsi="Times New Roman"/>
          <w:sz w:val="24"/>
          <w:szCs w:val="24"/>
        </w:rPr>
        <w:t>egistered Nurse with well-developed interpersonal skills and strong fundamentals to bring knowledge</w:t>
      </w:r>
      <w:r>
        <w:rPr>
          <w:rFonts w:ascii="Times New Roman" w:hAnsi="Times New Roman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acquired</w:t>
      </w:r>
      <w:r>
        <w:rPr>
          <w:rFonts w:ascii="Times New Roman" w:hAnsi="Times New Roman"/>
          <w:sz w:val="24"/>
          <w:szCs w:val="24"/>
        </w:rPr>
        <w:t xml:space="preserve"> into a patient/</w:t>
      </w:r>
      <w:r>
        <w:rPr>
          <w:rFonts w:ascii="Times New Roman" w:hAnsi="Times New Roman"/>
          <w:sz w:val="24"/>
          <w:szCs w:val="24"/>
        </w:rPr>
        <w:t>client-oriented</w:t>
      </w:r>
      <w:r>
        <w:rPr>
          <w:rFonts w:ascii="Times New Roman" w:hAnsi="Times New Roman"/>
          <w:sz w:val="24"/>
          <w:szCs w:val="24"/>
        </w:rPr>
        <w:t xml:space="preserve"> environment.</w:t>
      </w:r>
      <w:r>
        <w:rPr>
          <w:rFonts w:ascii="Times New Roman" w:hAnsi="Times New Roman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A</w:t>
      </w:r>
      <w:r>
        <w:rPr>
          <w:rFonts w:ascii="Times New Roman" w:hAnsi="Times New Roman"/>
          <w:sz w:val="24"/>
          <w:szCs w:val="24"/>
        </w:rPr>
        <w:t>lso</w:t>
      </w:r>
      <w:r>
        <w:rPr>
          <w:rFonts w:ascii="Times New Roman" w:hAnsi="Times New Roman"/>
          <w:sz w:val="24"/>
          <w:szCs w:val="24"/>
        </w:rPr>
        <w:t xml:space="preserve"> to create interpersonal relationships with </w:t>
      </w:r>
      <w:r>
        <w:rPr>
          <w:rFonts w:ascii="Times New Roman" w:hAnsi="Times New Roman"/>
          <w:sz w:val="24"/>
          <w:szCs w:val="24"/>
        </w:rPr>
        <w:t>e</w:t>
      </w:r>
      <w:r>
        <w:rPr>
          <w:rFonts w:ascii="Times New Roman" w:hAnsi="Times New Roman"/>
          <w:sz w:val="24"/>
          <w:szCs w:val="24"/>
        </w:rPr>
        <w:t xml:space="preserve">xisting staffs </w:t>
      </w:r>
      <w:r>
        <w:rPr>
          <w:rFonts w:ascii="Times New Roman" w:hAnsi="Times New Roman"/>
          <w:sz w:val="24"/>
          <w:szCs w:val="24"/>
        </w:rPr>
        <w:t>in any given</w:t>
      </w:r>
      <w:r>
        <w:rPr>
          <w:rFonts w:ascii="Times New Roman" w:hAnsi="Times New Roman"/>
          <w:sz w:val="24"/>
          <w:szCs w:val="24"/>
        </w:rPr>
        <w:t xml:space="preserve"> facility</w:t>
      </w:r>
      <w:r>
        <w:rPr>
          <w:rFonts w:ascii="Times New Roman" w:hAnsi="Times New Roman"/>
          <w:sz w:val="24"/>
          <w:szCs w:val="24"/>
        </w:rPr>
        <w:t xml:space="preserve"> which will enable me and</w:t>
      </w:r>
      <w:r>
        <w:rPr>
          <w:rFonts w:ascii="Times New Roman" w:hAnsi="Times New Roman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contribut</w:t>
      </w:r>
      <w:r>
        <w:rPr>
          <w:rFonts w:ascii="Times New Roman" w:hAnsi="Times New Roman"/>
          <w:sz w:val="24"/>
          <w:szCs w:val="24"/>
        </w:rPr>
        <w:t>e</w:t>
      </w:r>
      <w:r>
        <w:rPr>
          <w:rFonts w:ascii="Times New Roman" w:hAnsi="Times New Roman"/>
          <w:sz w:val="24"/>
          <w:szCs w:val="24"/>
        </w:rPr>
        <w:t xml:space="preserve"> the best of my abilities to achieve organizational goals and objectives.</w:t>
      </w:r>
    </w:p>
    <w:p>
      <w:pPr>
        <w:pStyle w:val="style0"/>
        <w:spacing w:after="0" w:lineRule="auto" w:line="240"/>
        <w:rPr>
          <w:rFonts w:ascii="Times New Roman" w:hAnsi="Times New Roman"/>
          <w:b/>
          <w:sz w:val="24"/>
          <w:szCs w:val="24"/>
          <w:u w:val="single"/>
        </w:rPr>
      </w:pPr>
      <w:r>
        <w:rPr>
          <w:rFonts w:ascii="Times New Roman" w:hAnsi="Times New Roman"/>
          <w:b/>
          <w:sz w:val="24"/>
          <w:szCs w:val="24"/>
          <w:u w:val="single"/>
        </w:rPr>
        <w:br w:type="page"/>
      </w:r>
    </w:p>
    <w:p>
      <w:pPr>
        <w:pStyle w:val="style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  <w:u w:val="single"/>
        </w:rPr>
        <w:t xml:space="preserve">CERTIFICATE AND QUALIFICATIONS OBTAINED </w:t>
      </w:r>
    </w:p>
    <w:tbl>
      <w:tblPr>
        <w:tblStyle w:val="style4100"/>
        <w:tblW w:w="0" w:type="auto"/>
        <w:tblLook w:val="04A0" w:firstRow="1" w:lastRow="0" w:firstColumn="1" w:lastColumn="0" w:noHBand="0" w:noVBand="1"/>
      </w:tblPr>
      <w:tblGrid>
        <w:gridCol w:w="4675"/>
        <w:gridCol w:w="4675"/>
      </w:tblGrid>
      <w:tr>
        <w:trPr/>
        <w:tc>
          <w:tcPr>
            <w:tcW w:w="4675" w:type="dxa"/>
            <w:tcBorders/>
            <w:tcFitText w:val="false"/>
          </w:tcPr>
          <w:p>
            <w:pPr>
              <w:pStyle w:val="style0"/>
              <w:spacing w:after="0" w:lineRule="auto" w:line="240"/>
              <w:jc w:val="both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Date</w:t>
            </w:r>
          </w:p>
        </w:tc>
        <w:tc>
          <w:tcPr>
            <w:tcW w:w="4675" w:type="dxa"/>
            <w:tcBorders/>
            <w:tcFitText w:val="false"/>
          </w:tcPr>
          <w:p>
            <w:pPr>
              <w:pStyle w:val="style0"/>
              <w:spacing w:after="0" w:lineRule="auto" w:line="240"/>
              <w:jc w:val="both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Certificate obtained</w:t>
            </w:r>
          </w:p>
        </w:tc>
      </w:tr>
      <w:tr>
        <w:tblPrEx/>
        <w:trPr/>
        <w:tc>
          <w:tcPr>
            <w:tcW w:w="4675" w:type="dxa"/>
            <w:tcBorders/>
            <w:tcFitText w:val="false"/>
          </w:tcPr>
          <w:p>
            <w:pPr>
              <w:pStyle w:val="style0"/>
              <w:spacing w:after="0" w:lineRule="auto" w:line="240"/>
              <w:jc w:val="both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2018-2021</w:t>
            </w:r>
          </w:p>
        </w:tc>
        <w:tc>
          <w:tcPr>
            <w:tcW w:w="4675" w:type="dxa"/>
            <w:tcBorders/>
            <w:tcFitText w:val="false"/>
          </w:tcPr>
          <w:p>
            <w:pPr>
              <w:pStyle w:val="style0"/>
              <w:spacing w:after="0" w:lineRule="auto" w:line="240"/>
              <w:jc w:val="both"/>
              <w:rPr>
                <w:rFonts w:ascii="Times New Roman" w:hAnsi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bCs/>
                <w:sz w:val="24"/>
                <w:szCs w:val="24"/>
              </w:rPr>
              <w:t xml:space="preserve">Registered Nurse   </w:t>
            </w:r>
          </w:p>
          <w:p>
            <w:pPr>
              <w:pStyle w:val="style0"/>
              <w:spacing w:after="0" w:lineRule="auto" w:line="240"/>
              <w:jc w:val="both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F</w:t>
            </w:r>
            <w:r>
              <w:rPr>
                <w:rFonts w:ascii="Times New Roman" w:hAnsi="Times New Roman"/>
                <w:sz w:val="24"/>
                <w:szCs w:val="24"/>
              </w:rPr>
              <w:t>CT;</w:t>
            </w:r>
            <w:r>
              <w:rPr>
                <w:rFonts w:ascii="Times New Roman" w:hAnsi="Times New Roman"/>
                <w:sz w:val="24"/>
                <w:szCs w:val="24"/>
              </w:rPr>
              <w:t xml:space="preserve"> School of Nursing Gwagwalada Abuja                                                                     </w:t>
            </w:r>
          </w:p>
          <w:p>
            <w:pPr>
              <w:pStyle w:val="style0"/>
              <w:spacing w:after="0" w:lineRule="auto" w:line="240"/>
              <w:jc w:val="both"/>
              <w:rPr>
                <w:rFonts w:ascii="Times New Roman" w:hAnsi="Times New Roman"/>
                <w:sz w:val="24"/>
                <w:szCs w:val="24"/>
              </w:rPr>
            </w:pPr>
          </w:p>
        </w:tc>
      </w:tr>
      <w:tr>
        <w:tblPrEx/>
        <w:trPr/>
        <w:tc>
          <w:tcPr>
            <w:tcW w:w="4675" w:type="dxa"/>
            <w:tcBorders/>
            <w:tcFitText w:val="false"/>
          </w:tcPr>
          <w:p>
            <w:pPr>
              <w:pStyle w:val="style0"/>
              <w:spacing w:after="0" w:lineRule="auto" w:line="240"/>
              <w:jc w:val="both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2012-2018</w:t>
            </w:r>
          </w:p>
        </w:tc>
        <w:tc>
          <w:tcPr>
            <w:tcW w:w="4675" w:type="dxa"/>
            <w:tcBorders/>
            <w:tcFitText w:val="false"/>
          </w:tcPr>
          <w:p>
            <w:pPr>
              <w:pStyle w:val="style0"/>
              <w:spacing w:after="0" w:lineRule="auto" w:line="240"/>
              <w:jc w:val="both"/>
              <w:rPr>
                <w:rFonts w:ascii="Times New Roman" w:hAnsi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bCs/>
                <w:sz w:val="24"/>
                <w:szCs w:val="24"/>
              </w:rPr>
              <w:t>Senior School Certificate</w:t>
            </w:r>
          </w:p>
          <w:p>
            <w:pPr>
              <w:pStyle w:val="style0"/>
              <w:spacing w:after="0" w:lineRule="auto" w:line="240"/>
              <w:jc w:val="both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 xml:space="preserve">Government </w:t>
            </w:r>
            <w:r>
              <w:rPr>
                <w:rFonts w:ascii="Times New Roman" w:hAnsi="Times New Roman"/>
                <w:sz w:val="24"/>
                <w:szCs w:val="24"/>
              </w:rPr>
              <w:t xml:space="preserve">Science Secondary School </w:t>
            </w:r>
            <w:r>
              <w:rPr>
                <w:rFonts w:ascii="Times New Roman" w:hAnsi="Times New Roman"/>
                <w:sz w:val="24"/>
                <w:szCs w:val="24"/>
              </w:rPr>
              <w:t>Mashi</w:t>
            </w:r>
            <w:r>
              <w:rPr>
                <w:rFonts w:ascii="Times New Roman" w:hAnsi="Times New Roman"/>
                <w:sz w:val="24"/>
                <w:szCs w:val="24"/>
              </w:rPr>
              <w:t xml:space="preserve">; </w:t>
            </w:r>
            <w:r>
              <w:rPr>
                <w:rFonts w:ascii="Times New Roman" w:hAnsi="Times New Roman"/>
                <w:sz w:val="24"/>
                <w:szCs w:val="24"/>
              </w:rPr>
              <w:t>Mashi</w:t>
            </w:r>
            <w:r>
              <w:rPr>
                <w:rFonts w:ascii="Times New Roman" w:hAnsi="Times New Roman"/>
                <w:sz w:val="24"/>
                <w:szCs w:val="24"/>
              </w:rPr>
              <w:t xml:space="preserve"> Local Government Area Katsina State</w:t>
            </w:r>
            <w:r>
              <w:rPr>
                <w:rFonts w:ascii="Times New Roman" w:hAnsi="Times New Roman"/>
                <w:sz w:val="24"/>
                <w:szCs w:val="24"/>
              </w:rPr>
              <w:t xml:space="preserve">                                                                                                                                                   </w:t>
            </w:r>
          </w:p>
        </w:tc>
      </w:tr>
      <w:tr>
        <w:tblPrEx/>
        <w:trPr/>
        <w:tc>
          <w:tcPr>
            <w:tcW w:w="4675" w:type="dxa"/>
            <w:tcBorders/>
            <w:tcFitText w:val="false"/>
          </w:tcPr>
          <w:p>
            <w:pPr>
              <w:pStyle w:val="style0"/>
              <w:spacing w:after="0" w:lineRule="auto" w:line="240"/>
              <w:jc w:val="both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2006-2012</w:t>
            </w:r>
          </w:p>
        </w:tc>
        <w:tc>
          <w:tcPr>
            <w:tcW w:w="4675" w:type="dxa"/>
            <w:tcBorders/>
            <w:tcFitText w:val="false"/>
          </w:tcPr>
          <w:p>
            <w:pPr>
              <w:pStyle w:val="style0"/>
              <w:spacing w:after="0" w:lineRule="auto" w:line="240"/>
              <w:jc w:val="both"/>
              <w:rPr>
                <w:rFonts w:ascii="Times New Roman" w:hAnsi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bCs/>
                <w:sz w:val="24"/>
                <w:szCs w:val="24"/>
              </w:rPr>
              <w:t>Primary School Leaving Certificate</w:t>
            </w:r>
          </w:p>
          <w:p>
            <w:pPr>
              <w:pStyle w:val="style0"/>
              <w:spacing w:after="0" w:lineRule="auto" w:line="240"/>
              <w:jc w:val="both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Mashi</w:t>
            </w:r>
            <w:r>
              <w:rPr>
                <w:rFonts w:ascii="Times New Roman" w:hAnsi="Times New Roman"/>
                <w:sz w:val="24"/>
                <w:szCs w:val="24"/>
              </w:rPr>
              <w:t xml:space="preserve"> Model Primary School</w:t>
            </w:r>
            <w:r>
              <w:rPr>
                <w:rFonts w:ascii="Times New Roman" w:hAnsi="Times New Roman"/>
                <w:sz w:val="24"/>
                <w:szCs w:val="24"/>
              </w:rPr>
              <w:t xml:space="preserve">; </w:t>
            </w:r>
            <w:r>
              <w:rPr>
                <w:rFonts w:ascii="Times New Roman" w:hAnsi="Times New Roman"/>
                <w:sz w:val="24"/>
                <w:szCs w:val="24"/>
              </w:rPr>
              <w:t>Mashi</w:t>
            </w:r>
            <w:r>
              <w:rPr>
                <w:rFonts w:ascii="Times New Roman" w:hAnsi="Times New Roman"/>
                <w:sz w:val="24"/>
                <w:szCs w:val="24"/>
              </w:rPr>
              <w:t xml:space="preserve"> Local Government Area Katsina State</w:t>
            </w:r>
            <w:r>
              <w:rPr>
                <w:rFonts w:ascii="Times New Roman" w:hAnsi="Times New Roman"/>
                <w:sz w:val="24"/>
                <w:szCs w:val="24"/>
              </w:rPr>
              <w:t xml:space="preserve">                                                                                                                                                   </w:t>
            </w:r>
          </w:p>
          <w:p>
            <w:pPr>
              <w:pStyle w:val="style0"/>
              <w:spacing w:after="0" w:lineRule="auto" w:line="240"/>
              <w:jc w:val="both"/>
              <w:rPr>
                <w:rFonts w:ascii="Times New Roman" w:hAnsi="Times New Roman"/>
                <w:sz w:val="24"/>
                <w:szCs w:val="24"/>
              </w:rPr>
            </w:pPr>
          </w:p>
        </w:tc>
      </w:tr>
      <w:tr>
        <w:tblPrEx/>
        <w:trPr/>
        <w:tc>
          <w:tcPr>
            <w:tcW w:w="4675" w:type="dxa"/>
            <w:tcBorders/>
            <w:tcFitText w:val="false"/>
          </w:tcPr>
          <w:p>
            <w:pPr>
              <w:pStyle w:val="style0"/>
              <w:spacing w:after="0" w:lineRule="auto" w:line="240"/>
              <w:jc w:val="both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2019</w:t>
            </w:r>
          </w:p>
        </w:tc>
        <w:tc>
          <w:tcPr>
            <w:tcW w:w="4675" w:type="dxa"/>
            <w:tcBorders/>
            <w:tcFitText w:val="false"/>
          </w:tcPr>
          <w:p>
            <w:pPr>
              <w:pStyle w:val="style0"/>
              <w:spacing w:after="0" w:lineRule="auto" w:line="240"/>
              <w:jc w:val="both"/>
              <w:rPr>
                <w:rFonts w:ascii="Times New Roman" w:hAnsi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bCs/>
                <w:sz w:val="24"/>
                <w:szCs w:val="24"/>
              </w:rPr>
              <w:t>Certificate of Participation</w:t>
            </w:r>
          </w:p>
          <w:p>
            <w:pPr>
              <w:pStyle w:val="style0"/>
              <w:spacing w:after="0" w:lineRule="auto" w:line="240"/>
              <w:jc w:val="both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Stop TB partnership Nigeria      International Conference</w:t>
            </w:r>
            <w:r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/>
                <w:sz w:val="24"/>
                <w:szCs w:val="24"/>
              </w:rPr>
              <w:t>center Abuja</w:t>
            </w:r>
          </w:p>
          <w:p>
            <w:pPr>
              <w:pStyle w:val="style0"/>
              <w:spacing w:after="0" w:lineRule="auto" w:line="240"/>
              <w:jc w:val="both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FCT Abuja</w:t>
            </w:r>
            <w:r>
              <w:rPr>
                <w:rFonts w:ascii="Times New Roman" w:hAnsi="Times New Roman"/>
                <w:sz w:val="24"/>
                <w:szCs w:val="24"/>
              </w:rPr>
              <w:t xml:space="preserve">                                                                          </w:t>
            </w:r>
          </w:p>
          <w:p>
            <w:pPr>
              <w:pStyle w:val="style0"/>
              <w:spacing w:after="0" w:lineRule="auto" w:line="240"/>
              <w:jc w:val="both"/>
              <w:rPr>
                <w:rFonts w:ascii="Times New Roman" w:hAnsi="Times New Roman"/>
                <w:sz w:val="24"/>
                <w:szCs w:val="24"/>
              </w:rPr>
            </w:pPr>
          </w:p>
        </w:tc>
      </w:tr>
      <w:tr>
        <w:tblPrEx/>
        <w:trPr/>
        <w:tc>
          <w:tcPr>
            <w:tcW w:w="4675" w:type="dxa"/>
            <w:tcBorders/>
            <w:tcFitText w:val="false"/>
          </w:tcPr>
          <w:p>
            <w:pPr>
              <w:pStyle w:val="style0"/>
              <w:spacing w:after="0" w:lineRule="auto" w:line="240"/>
              <w:jc w:val="both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2020</w:t>
            </w:r>
          </w:p>
        </w:tc>
        <w:tc>
          <w:tcPr>
            <w:tcW w:w="4675" w:type="dxa"/>
            <w:tcBorders/>
            <w:tcFitText w:val="false"/>
          </w:tcPr>
          <w:p>
            <w:pPr>
              <w:pStyle w:val="style0"/>
              <w:spacing w:after="0" w:lineRule="auto" w:line="240"/>
              <w:jc w:val="both"/>
              <w:rPr>
                <w:rFonts w:ascii="Times New Roman" w:hAnsi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bCs/>
                <w:sz w:val="24"/>
                <w:szCs w:val="24"/>
              </w:rPr>
              <w:t>Certificate of Attendance</w:t>
            </w:r>
          </w:p>
          <w:p>
            <w:pPr>
              <w:pStyle w:val="style0"/>
              <w:spacing w:after="0" w:lineRule="auto" w:line="240"/>
              <w:jc w:val="both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 xml:space="preserve">Institute of Disaster management and safety </w:t>
            </w:r>
          </w:p>
          <w:p>
            <w:pPr>
              <w:pStyle w:val="style0"/>
              <w:spacing w:after="0" w:lineRule="auto" w:line="240"/>
              <w:jc w:val="both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 xml:space="preserve">Science, Nigeria                                                                                                             </w:t>
            </w:r>
          </w:p>
          <w:p>
            <w:pPr>
              <w:pStyle w:val="style0"/>
              <w:spacing w:after="0" w:lineRule="auto" w:line="240"/>
              <w:jc w:val="both"/>
              <w:rPr>
                <w:rFonts w:ascii="Times New Roman" w:hAnsi="Times New Roman"/>
                <w:b/>
                <w:bCs/>
                <w:sz w:val="24"/>
                <w:szCs w:val="24"/>
              </w:rPr>
            </w:pPr>
          </w:p>
        </w:tc>
      </w:tr>
      <w:tr>
        <w:tblPrEx/>
        <w:trPr/>
        <w:tc>
          <w:tcPr>
            <w:tcW w:w="4675" w:type="dxa"/>
            <w:tcBorders/>
            <w:tcFitText w:val="false"/>
          </w:tcPr>
          <w:p>
            <w:pPr>
              <w:pStyle w:val="style0"/>
              <w:spacing w:after="0" w:lineRule="auto" w:line="240"/>
              <w:jc w:val="both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2020</w:t>
            </w:r>
          </w:p>
        </w:tc>
        <w:tc>
          <w:tcPr>
            <w:tcW w:w="4675" w:type="dxa"/>
            <w:tcBorders/>
            <w:tcFitText w:val="false"/>
          </w:tcPr>
          <w:p>
            <w:pPr>
              <w:pStyle w:val="style0"/>
              <w:spacing w:after="0" w:lineRule="auto" w:line="240"/>
              <w:jc w:val="both"/>
              <w:rPr>
                <w:rFonts w:ascii="Times New Roman" w:hAnsi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bCs/>
                <w:sz w:val="24"/>
                <w:szCs w:val="24"/>
              </w:rPr>
              <w:t>Certificate of Attendance</w:t>
            </w:r>
          </w:p>
          <w:p>
            <w:pPr>
              <w:pStyle w:val="style0"/>
              <w:spacing w:after="0" w:lineRule="auto" w:line="240"/>
              <w:jc w:val="both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Corona</w:t>
            </w:r>
            <w:r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/>
                <w:sz w:val="24"/>
                <w:szCs w:val="24"/>
              </w:rPr>
              <w:t>virus</w:t>
            </w:r>
            <w:r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/>
                <w:sz w:val="24"/>
                <w:szCs w:val="24"/>
              </w:rPr>
              <w:t>(COVID-19)</w:t>
            </w:r>
            <w:r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/>
                <w:sz w:val="24"/>
                <w:szCs w:val="24"/>
              </w:rPr>
              <w:t>For Nursing professio</w:t>
            </w:r>
            <w:r>
              <w:rPr>
                <w:rFonts w:ascii="Times New Roman" w:hAnsi="Times New Roman"/>
                <w:sz w:val="24"/>
                <w:szCs w:val="24"/>
              </w:rPr>
              <w:t>n in</w:t>
            </w:r>
            <w:r>
              <w:rPr>
                <w:rFonts w:ascii="Times New Roman" w:hAnsi="Times New Roman"/>
                <w:sz w:val="24"/>
                <w:szCs w:val="24"/>
              </w:rPr>
              <w:t xml:space="preserve"> post</w:t>
            </w:r>
            <w:r>
              <w:rPr>
                <w:rFonts w:ascii="Times New Roman" w:hAnsi="Times New Roman"/>
                <w:sz w:val="24"/>
                <w:szCs w:val="24"/>
              </w:rPr>
              <w:t>-a</w:t>
            </w:r>
            <w:r>
              <w:rPr>
                <w:rFonts w:ascii="Times New Roman" w:hAnsi="Times New Roman"/>
                <w:sz w:val="24"/>
                <w:szCs w:val="24"/>
              </w:rPr>
              <w:t xml:space="preserve">cute Care.                                                                                                          </w:t>
            </w:r>
          </w:p>
          <w:p>
            <w:pPr>
              <w:pStyle w:val="style0"/>
              <w:spacing w:after="0" w:lineRule="auto" w:line="240"/>
              <w:jc w:val="both"/>
              <w:rPr>
                <w:rFonts w:ascii="Times New Roman" w:hAnsi="Times New Roman"/>
                <w:b/>
                <w:bCs/>
                <w:sz w:val="24"/>
                <w:szCs w:val="24"/>
              </w:rPr>
            </w:pPr>
          </w:p>
        </w:tc>
      </w:tr>
      <w:tr>
        <w:tblPrEx/>
        <w:trPr/>
        <w:tc>
          <w:tcPr>
            <w:tcW w:w="4675" w:type="dxa"/>
            <w:tcBorders/>
            <w:tcFitText w:val="false"/>
          </w:tcPr>
          <w:p>
            <w:pPr>
              <w:pStyle w:val="style0"/>
              <w:spacing w:after="0" w:lineRule="auto" w:line="240"/>
              <w:jc w:val="both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2021</w:t>
            </w:r>
          </w:p>
        </w:tc>
        <w:tc>
          <w:tcPr>
            <w:tcW w:w="4675" w:type="dxa"/>
            <w:tcBorders/>
            <w:tcFitText w:val="false"/>
          </w:tcPr>
          <w:p>
            <w:pPr>
              <w:pStyle w:val="style0"/>
              <w:spacing w:after="0" w:lineRule="auto" w:line="240"/>
              <w:jc w:val="both"/>
              <w:rPr>
                <w:rFonts w:ascii="Times New Roman" w:hAnsi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bCs/>
                <w:sz w:val="24"/>
                <w:szCs w:val="24"/>
              </w:rPr>
              <w:t>Family planning provider</w:t>
            </w:r>
          </w:p>
          <w:p>
            <w:pPr>
              <w:pStyle w:val="style0"/>
              <w:spacing w:after="0" w:lineRule="auto" w:line="240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Maitama</w:t>
            </w:r>
            <w:r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/>
                <w:sz w:val="24"/>
                <w:szCs w:val="24"/>
              </w:rPr>
              <w:t xml:space="preserve">General Hospital                                                                                               </w:t>
            </w:r>
            <w:r>
              <w:rPr>
                <w:rFonts w:ascii="Times New Roman" w:hAnsi="Times New Roman"/>
                <w:sz w:val="24"/>
                <w:szCs w:val="24"/>
              </w:rPr>
              <w:t>FCT Abuja</w:t>
            </w:r>
          </w:p>
          <w:p>
            <w:pPr>
              <w:pStyle w:val="style0"/>
              <w:spacing w:after="0" w:lineRule="auto" w:line="240"/>
              <w:jc w:val="both"/>
              <w:rPr>
                <w:rFonts w:ascii="Times New Roman" w:hAnsi="Times New Roman"/>
                <w:sz w:val="24"/>
                <w:szCs w:val="24"/>
              </w:rPr>
            </w:pPr>
          </w:p>
        </w:tc>
      </w:tr>
      <w:tr>
        <w:tblPrEx/>
        <w:trPr/>
        <w:tc>
          <w:tcPr>
            <w:tcW w:w="4675" w:type="dxa"/>
            <w:tcBorders/>
            <w:tcFitText w:val="false"/>
          </w:tcPr>
          <w:p>
            <w:pPr>
              <w:pStyle w:val="style0"/>
              <w:spacing w:after="0" w:lineRule="auto" w:line="240"/>
              <w:jc w:val="both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2021</w:t>
            </w:r>
          </w:p>
        </w:tc>
        <w:tc>
          <w:tcPr>
            <w:tcW w:w="4675" w:type="dxa"/>
            <w:tcBorders/>
            <w:tcFitText w:val="false"/>
          </w:tcPr>
          <w:p>
            <w:pPr>
              <w:pStyle w:val="style0"/>
              <w:spacing w:after="0" w:lineRule="auto" w:line="240"/>
              <w:jc w:val="both"/>
              <w:rPr>
                <w:rFonts w:ascii="Times New Roman" w:hAnsi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bCs/>
                <w:sz w:val="24"/>
                <w:szCs w:val="24"/>
              </w:rPr>
              <w:t>Certificate of Attendance</w:t>
            </w:r>
          </w:p>
          <w:p>
            <w:pPr>
              <w:pStyle w:val="style0"/>
              <w:spacing w:after="0" w:lineRule="auto" w:line="240"/>
              <w:jc w:val="both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Federal Neuro-psychiatric Hospital kaduna                                                                  2021</w:t>
            </w:r>
          </w:p>
          <w:p>
            <w:pPr>
              <w:pStyle w:val="style0"/>
              <w:spacing w:after="0" w:lineRule="auto" w:line="240"/>
              <w:jc w:val="both"/>
              <w:rPr>
                <w:rFonts w:ascii="Times New Roman" w:hAnsi="Times New Roman"/>
                <w:sz w:val="24"/>
                <w:szCs w:val="24"/>
              </w:rPr>
            </w:pPr>
          </w:p>
        </w:tc>
      </w:tr>
    </w:tbl>
    <w:p>
      <w:pPr>
        <w:pStyle w:val="style0"/>
        <w:jc w:val="both"/>
        <w:rPr>
          <w:rFonts w:ascii="Times New Roman" w:hAnsi="Times New Roman"/>
          <w:sz w:val="24"/>
          <w:szCs w:val="24"/>
        </w:rPr>
      </w:pPr>
    </w:p>
    <w:p>
      <w:pPr>
        <w:pStyle w:val="style0"/>
        <w:spacing w:after="0" w:lineRule="auto" w:line="240"/>
        <w:rPr>
          <w:rFonts w:ascii="Times New Roman" w:hAnsi="Times New Roman"/>
          <w:b/>
          <w:sz w:val="24"/>
          <w:szCs w:val="24"/>
          <w:u w:val="single"/>
        </w:rPr>
      </w:pPr>
      <w:r>
        <w:rPr>
          <w:rFonts w:ascii="Times New Roman" w:hAnsi="Times New Roman"/>
          <w:b/>
          <w:sz w:val="24"/>
          <w:szCs w:val="24"/>
          <w:u w:val="single"/>
        </w:rPr>
        <w:br w:type="page"/>
      </w:r>
    </w:p>
    <w:p>
      <w:pPr>
        <w:pStyle w:val="style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  <w:u w:val="single"/>
        </w:rPr>
        <w:t xml:space="preserve">WORK EXPERIENCES </w:t>
      </w:r>
    </w:p>
    <w:tbl>
      <w:tblPr>
        <w:tblStyle w:val="style4100"/>
        <w:tblW w:w="0" w:type="auto"/>
        <w:tblLook w:val="04A0" w:firstRow="1" w:lastRow="0" w:firstColumn="1" w:lastColumn="0" w:noHBand="0" w:noVBand="1"/>
      </w:tblPr>
      <w:tblGrid>
        <w:gridCol w:w="4675"/>
        <w:gridCol w:w="4675"/>
      </w:tblGrid>
      <w:tr>
        <w:trPr/>
        <w:tc>
          <w:tcPr>
            <w:tcW w:w="4675" w:type="dxa"/>
            <w:tcBorders/>
            <w:tcFitText w:val="false"/>
          </w:tcPr>
          <w:p>
            <w:pPr>
              <w:pStyle w:val="style0"/>
              <w:spacing w:after="0" w:lineRule="auto" w:line="240"/>
              <w:jc w:val="both"/>
              <w:rPr>
                <w:rFonts w:ascii="Times New Roman" w:hAnsi="Times New Roman"/>
                <w:bCs w:val="false"/>
                <w:sz w:val="24"/>
                <w:szCs w:val="24"/>
              </w:rPr>
            </w:pPr>
            <w:r>
              <w:rPr>
                <w:rFonts w:ascii="Times New Roman" w:hAnsi="Times New Roman"/>
                <w:bCs w:val="false"/>
                <w:sz w:val="24"/>
                <w:szCs w:val="24"/>
              </w:rPr>
              <w:t>D</w:t>
            </w:r>
            <w:r>
              <w:rPr>
                <w:rFonts w:ascii="Times New Roman" w:hAnsi="Times New Roman"/>
                <w:bCs w:val="false"/>
                <w:sz w:val="24"/>
                <w:szCs w:val="24"/>
              </w:rPr>
              <w:t>ate</w:t>
            </w:r>
          </w:p>
        </w:tc>
        <w:tc>
          <w:tcPr>
            <w:tcW w:w="4675" w:type="dxa"/>
            <w:tcBorders/>
            <w:tcFitText w:val="false"/>
          </w:tcPr>
          <w:p>
            <w:pPr>
              <w:pStyle w:val="style0"/>
              <w:spacing w:after="0" w:lineRule="auto" w:line="240"/>
              <w:jc w:val="both"/>
              <w:rPr>
                <w:rFonts w:ascii="Times New Roman" w:hAnsi="Times New Roman"/>
                <w:bCs w:val="false"/>
                <w:sz w:val="24"/>
                <w:szCs w:val="24"/>
              </w:rPr>
            </w:pPr>
            <w:r>
              <w:rPr>
                <w:rFonts w:ascii="Times New Roman" w:hAnsi="Times New Roman"/>
                <w:bCs w:val="false"/>
                <w:sz w:val="24"/>
                <w:szCs w:val="24"/>
              </w:rPr>
              <w:t>Work experi</w:t>
            </w:r>
            <w:r>
              <w:rPr>
                <w:rFonts w:ascii="Times New Roman" w:hAnsi="Times New Roman"/>
                <w:bCs w:val="false"/>
                <w:sz w:val="24"/>
                <w:szCs w:val="24"/>
              </w:rPr>
              <w:t>e</w:t>
            </w:r>
            <w:r>
              <w:rPr>
                <w:rFonts w:ascii="Times New Roman" w:hAnsi="Times New Roman"/>
                <w:bCs w:val="false"/>
                <w:sz w:val="24"/>
                <w:szCs w:val="24"/>
              </w:rPr>
              <w:t>nce</w:t>
            </w:r>
          </w:p>
        </w:tc>
      </w:tr>
      <w:tr>
        <w:tblPrEx/>
        <w:trPr/>
        <w:tc>
          <w:tcPr>
            <w:tcW w:w="4675" w:type="dxa"/>
            <w:tcBorders/>
            <w:tcFitText w:val="false"/>
          </w:tcPr>
          <w:p>
            <w:pPr>
              <w:pStyle w:val="style0"/>
              <w:spacing w:after="0" w:lineRule="auto" w:line="240"/>
              <w:jc w:val="both"/>
              <w:rPr>
                <w:rFonts w:ascii="Times New Roman" w:hAnsi="Times New Roman"/>
                <w:b w:val="false"/>
                <w:sz w:val="24"/>
                <w:szCs w:val="24"/>
              </w:rPr>
            </w:pPr>
            <w:r>
              <w:rPr>
                <w:rFonts w:ascii="Times New Roman" w:hAnsi="Times New Roman"/>
                <w:b w:val="false"/>
                <w:sz w:val="24"/>
                <w:szCs w:val="24"/>
              </w:rPr>
              <w:t>2018-2021</w:t>
            </w:r>
          </w:p>
        </w:tc>
        <w:tc>
          <w:tcPr>
            <w:tcW w:w="4675" w:type="dxa"/>
            <w:tcBorders/>
            <w:tcFitText w:val="false"/>
          </w:tcPr>
          <w:p>
            <w:pPr>
              <w:pStyle w:val="style0"/>
              <w:spacing w:after="0" w:lineRule="auto" w:line="240"/>
              <w:jc w:val="both"/>
              <w:rPr>
                <w:rFonts w:ascii="Times New Roman" w:hAnsi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bCs/>
                <w:sz w:val="24"/>
                <w:szCs w:val="24"/>
              </w:rPr>
              <w:t xml:space="preserve">Basic Nursing Training </w:t>
            </w:r>
          </w:p>
          <w:p>
            <w:pPr>
              <w:pStyle w:val="style0"/>
              <w:spacing w:after="0" w:lineRule="auto" w:line="240"/>
              <w:jc w:val="both"/>
              <w:rPr>
                <w:rFonts w:ascii="Times New Roman" w:hAnsi="Times New Roman"/>
                <w:b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 xml:space="preserve">Clinical Nursing Services </w:t>
            </w:r>
            <w:r>
              <w:rPr>
                <w:rFonts w:ascii="Times New Roman" w:hAnsi="Times New Roman"/>
                <w:bCs/>
                <w:sz w:val="24"/>
                <w:szCs w:val="24"/>
              </w:rPr>
              <w:t>University of Abuja Teaching Hospitals (UATH)</w:t>
            </w:r>
          </w:p>
          <w:p>
            <w:pPr>
              <w:pStyle w:val="style179"/>
              <w:numPr>
                <w:ilvl w:val="0"/>
                <w:numId w:val="1"/>
              </w:numPr>
              <w:spacing w:lineRule="auto" w:line="240"/>
              <w:jc w:val="both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Ward round</w:t>
            </w:r>
          </w:p>
          <w:p>
            <w:pPr>
              <w:pStyle w:val="style179"/>
              <w:numPr>
                <w:ilvl w:val="0"/>
                <w:numId w:val="1"/>
              </w:numPr>
              <w:spacing w:lineRule="auto" w:line="240"/>
              <w:jc w:val="both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Patient medication</w:t>
            </w:r>
          </w:p>
          <w:p>
            <w:pPr>
              <w:pStyle w:val="style179"/>
              <w:numPr>
                <w:ilvl w:val="0"/>
                <w:numId w:val="1"/>
              </w:numPr>
              <w:spacing w:lineRule="auto" w:line="240"/>
              <w:jc w:val="both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Patient counselling</w:t>
            </w:r>
            <w:r>
              <w:rPr>
                <w:rFonts w:ascii="Times New Roman" w:hAnsi="Times New Roman"/>
                <w:sz w:val="24"/>
                <w:szCs w:val="24"/>
              </w:rPr>
              <w:t xml:space="preserve">                                                                                                                                                                                                                    </w:t>
            </w:r>
          </w:p>
          <w:p>
            <w:pPr>
              <w:pStyle w:val="style179"/>
              <w:numPr>
                <w:ilvl w:val="0"/>
                <w:numId w:val="1"/>
              </w:numPr>
              <w:spacing w:lineRule="auto" w:line="240"/>
              <w:jc w:val="both"/>
              <w:rPr>
                <w:rFonts w:ascii="Times New Roman" w:hAnsi="Times New Roman"/>
                <w:b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Educational presentations</w:t>
            </w:r>
          </w:p>
        </w:tc>
      </w:tr>
      <w:tr>
        <w:tblPrEx/>
        <w:trPr/>
        <w:tc>
          <w:tcPr>
            <w:tcW w:w="4675" w:type="dxa"/>
            <w:tcBorders/>
            <w:tcFitText w:val="false"/>
          </w:tcPr>
          <w:p>
            <w:pPr>
              <w:pStyle w:val="style0"/>
              <w:spacing w:after="0" w:lineRule="auto" w:line="240"/>
              <w:jc w:val="both"/>
              <w:rPr>
                <w:rFonts w:ascii="Times New Roman" w:hAnsi="Times New Roman"/>
                <w:b w:val="false"/>
                <w:sz w:val="24"/>
                <w:szCs w:val="24"/>
              </w:rPr>
            </w:pPr>
            <w:r>
              <w:rPr>
                <w:rFonts w:ascii="Times New Roman" w:hAnsi="Times New Roman"/>
                <w:b w:val="false"/>
                <w:sz w:val="24"/>
                <w:szCs w:val="24"/>
              </w:rPr>
              <w:t>2021</w:t>
            </w:r>
          </w:p>
        </w:tc>
        <w:tc>
          <w:tcPr>
            <w:tcW w:w="4675" w:type="dxa"/>
            <w:tcBorders/>
            <w:tcFitText w:val="false"/>
          </w:tcPr>
          <w:p>
            <w:pPr>
              <w:pStyle w:val="style0"/>
              <w:spacing w:after="0" w:lineRule="auto" w:line="240"/>
              <w:jc w:val="both"/>
              <w:rPr>
                <w:rFonts w:ascii="Times New Roman" w:hAnsi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bCs/>
                <w:sz w:val="24"/>
                <w:szCs w:val="24"/>
              </w:rPr>
              <w:t xml:space="preserve">Basic Nursing Training                                                                                                        </w:t>
            </w:r>
          </w:p>
          <w:p>
            <w:pPr>
              <w:pStyle w:val="style0"/>
              <w:spacing w:after="0" w:lineRule="auto" w:line="240"/>
              <w:jc w:val="both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 xml:space="preserve">Clinical psychiatric Nursing Services Federal Neuro-psychiatric Hospital </w:t>
            </w:r>
            <w:r>
              <w:rPr>
                <w:rFonts w:ascii="Times New Roman" w:hAnsi="Times New Roman"/>
                <w:sz w:val="24"/>
                <w:szCs w:val="24"/>
              </w:rPr>
              <w:t>Barnawa</w:t>
            </w:r>
            <w:r>
              <w:rPr>
                <w:rFonts w:ascii="Times New Roman" w:hAnsi="Times New Roman"/>
                <w:sz w:val="24"/>
                <w:szCs w:val="24"/>
              </w:rPr>
              <w:t xml:space="preserve"> Kaduna state  </w:t>
            </w:r>
          </w:p>
          <w:p>
            <w:pPr>
              <w:pStyle w:val="style179"/>
              <w:numPr>
                <w:ilvl w:val="0"/>
                <w:numId w:val="1"/>
              </w:numPr>
              <w:spacing w:lineRule="auto" w:line="240"/>
              <w:jc w:val="both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Ward round</w:t>
            </w:r>
          </w:p>
          <w:p>
            <w:pPr>
              <w:pStyle w:val="style179"/>
              <w:numPr>
                <w:ilvl w:val="0"/>
                <w:numId w:val="1"/>
              </w:numPr>
              <w:spacing w:lineRule="auto" w:line="240"/>
              <w:jc w:val="both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Patient medication</w:t>
            </w:r>
          </w:p>
          <w:p>
            <w:pPr>
              <w:pStyle w:val="style179"/>
              <w:numPr>
                <w:ilvl w:val="0"/>
                <w:numId w:val="1"/>
              </w:numPr>
              <w:spacing w:lineRule="auto" w:line="240"/>
              <w:jc w:val="both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 xml:space="preserve">Patient counselling                                                                                                                                                                                                                    </w:t>
            </w:r>
          </w:p>
          <w:p>
            <w:pPr>
              <w:pStyle w:val="style179"/>
              <w:numPr>
                <w:ilvl w:val="0"/>
                <w:numId w:val="1"/>
              </w:numPr>
              <w:spacing w:lineRule="auto" w:line="240"/>
              <w:jc w:val="both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 xml:space="preserve">Educational presentations                                                                                                                                                                               </w:t>
            </w:r>
          </w:p>
          <w:p>
            <w:pPr>
              <w:pStyle w:val="style0"/>
              <w:spacing w:after="0" w:lineRule="auto" w:line="240"/>
              <w:jc w:val="both"/>
              <w:rPr>
                <w:rFonts w:ascii="Times New Roman" w:hAnsi="Times New Roman"/>
                <w:b/>
                <w:sz w:val="24"/>
                <w:szCs w:val="24"/>
              </w:rPr>
            </w:pPr>
          </w:p>
        </w:tc>
      </w:tr>
      <w:tr>
        <w:tblPrEx/>
        <w:trPr/>
        <w:tc>
          <w:tcPr>
            <w:tcW w:w="4675" w:type="dxa"/>
            <w:tcBorders/>
            <w:tcFitText w:val="false"/>
          </w:tcPr>
          <w:p>
            <w:pPr>
              <w:pStyle w:val="style0"/>
              <w:spacing w:after="0" w:lineRule="auto" w:line="240"/>
              <w:jc w:val="both"/>
              <w:rPr>
                <w:rFonts w:ascii="Times New Roman" w:hAnsi="Times New Roman"/>
                <w:b w:val="false"/>
                <w:sz w:val="24"/>
                <w:szCs w:val="24"/>
              </w:rPr>
            </w:pPr>
            <w:r>
              <w:rPr>
                <w:rFonts w:ascii="Times New Roman" w:hAnsi="Times New Roman"/>
                <w:b w:val="false"/>
                <w:sz w:val="24"/>
                <w:szCs w:val="24"/>
              </w:rPr>
              <w:t>2021</w:t>
            </w:r>
          </w:p>
        </w:tc>
        <w:tc>
          <w:tcPr>
            <w:tcW w:w="4675" w:type="dxa"/>
            <w:tcBorders/>
            <w:tcFitText w:val="false"/>
          </w:tcPr>
          <w:p>
            <w:pPr>
              <w:pStyle w:val="style0"/>
              <w:spacing w:after="0" w:lineRule="auto" w:line="240"/>
              <w:jc w:val="both"/>
              <w:rPr>
                <w:rFonts w:ascii="Times New Roman" w:hAnsi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bCs/>
                <w:sz w:val="24"/>
                <w:szCs w:val="24"/>
              </w:rPr>
              <w:t xml:space="preserve">Basic Nursing Training </w:t>
            </w:r>
          </w:p>
          <w:p>
            <w:pPr>
              <w:pStyle w:val="style0"/>
              <w:spacing w:after="0" w:lineRule="auto" w:line="240"/>
              <w:jc w:val="both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 xml:space="preserve">Clinical ophthalmic Nursing services National Eye Centre (NEC) Mando Kaduna State </w:t>
            </w:r>
          </w:p>
          <w:p>
            <w:pPr>
              <w:pStyle w:val="style179"/>
              <w:numPr>
                <w:ilvl w:val="0"/>
                <w:numId w:val="1"/>
              </w:numPr>
              <w:spacing w:lineRule="auto" w:line="240"/>
              <w:jc w:val="both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Ward round</w:t>
            </w:r>
          </w:p>
          <w:p>
            <w:pPr>
              <w:pStyle w:val="style179"/>
              <w:numPr>
                <w:ilvl w:val="0"/>
                <w:numId w:val="1"/>
              </w:numPr>
              <w:spacing w:lineRule="auto" w:line="240"/>
              <w:jc w:val="both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Patient medication</w:t>
            </w:r>
          </w:p>
          <w:p>
            <w:pPr>
              <w:pStyle w:val="style179"/>
              <w:numPr>
                <w:ilvl w:val="0"/>
                <w:numId w:val="1"/>
              </w:numPr>
              <w:spacing w:lineRule="auto" w:line="240"/>
              <w:jc w:val="both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 xml:space="preserve">Patient counselling                                                                                                                                                                                                                    </w:t>
            </w:r>
          </w:p>
          <w:p>
            <w:pPr>
              <w:pStyle w:val="style179"/>
              <w:numPr>
                <w:ilvl w:val="0"/>
                <w:numId w:val="1"/>
              </w:numPr>
              <w:spacing w:lineRule="auto" w:line="240"/>
              <w:jc w:val="both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 xml:space="preserve">Educational presentations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t>
            </w:r>
          </w:p>
          <w:p>
            <w:pPr>
              <w:pStyle w:val="style0"/>
              <w:spacing w:after="0" w:lineRule="auto" w:line="240"/>
              <w:jc w:val="both"/>
              <w:rPr>
                <w:rFonts w:ascii="Times New Roman" w:hAnsi="Times New Roman"/>
                <w:b/>
                <w:sz w:val="24"/>
                <w:szCs w:val="24"/>
              </w:rPr>
            </w:pPr>
          </w:p>
        </w:tc>
      </w:tr>
      <w:tr>
        <w:tblPrEx/>
        <w:trPr/>
        <w:tc>
          <w:tcPr>
            <w:tcW w:w="4675" w:type="dxa"/>
            <w:tcBorders/>
            <w:tcFitText w:val="false"/>
          </w:tcPr>
          <w:p>
            <w:pPr>
              <w:pStyle w:val="style0"/>
              <w:spacing w:after="0" w:lineRule="auto" w:line="240"/>
              <w:jc w:val="both"/>
              <w:rPr>
                <w:rFonts w:ascii="Times New Roman" w:hAnsi="Times New Roman"/>
                <w:b w:val="false"/>
                <w:sz w:val="24"/>
                <w:szCs w:val="24"/>
              </w:rPr>
            </w:pPr>
            <w:r>
              <w:rPr>
                <w:rFonts w:ascii="Times New Roman" w:hAnsi="Times New Roman"/>
                <w:b w:val="false"/>
                <w:sz w:val="24"/>
                <w:szCs w:val="24"/>
              </w:rPr>
              <w:t>2021</w:t>
            </w:r>
          </w:p>
        </w:tc>
        <w:tc>
          <w:tcPr>
            <w:tcW w:w="4675" w:type="dxa"/>
            <w:tcBorders/>
            <w:tcFitText w:val="false"/>
          </w:tcPr>
          <w:p>
            <w:pPr>
              <w:pStyle w:val="style0"/>
              <w:spacing w:after="0" w:lineRule="auto" w:line="240"/>
              <w:jc w:val="both"/>
              <w:rPr>
                <w:rFonts w:ascii="Times New Roman" w:hAnsi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bCs/>
                <w:sz w:val="24"/>
                <w:szCs w:val="24"/>
              </w:rPr>
              <w:t xml:space="preserve">Basic Nursing Training </w:t>
            </w:r>
          </w:p>
          <w:p>
            <w:pPr>
              <w:pStyle w:val="style0"/>
              <w:spacing w:after="0" w:lineRule="auto" w:line="240"/>
              <w:jc w:val="both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Clinical Nursing Services Maitama General Hospital</w:t>
            </w:r>
          </w:p>
          <w:p>
            <w:pPr>
              <w:pStyle w:val="style179"/>
              <w:numPr>
                <w:ilvl w:val="0"/>
                <w:numId w:val="1"/>
              </w:numPr>
              <w:spacing w:lineRule="auto" w:line="240"/>
              <w:jc w:val="both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Ward round</w:t>
            </w:r>
          </w:p>
          <w:p>
            <w:pPr>
              <w:pStyle w:val="style179"/>
              <w:numPr>
                <w:ilvl w:val="0"/>
                <w:numId w:val="1"/>
              </w:numPr>
              <w:spacing w:lineRule="auto" w:line="240"/>
              <w:jc w:val="both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Patient medication</w:t>
            </w:r>
          </w:p>
          <w:p>
            <w:pPr>
              <w:pStyle w:val="style179"/>
              <w:numPr>
                <w:ilvl w:val="0"/>
                <w:numId w:val="1"/>
              </w:numPr>
              <w:spacing w:lineRule="auto" w:line="240"/>
              <w:jc w:val="both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 xml:space="preserve">Patient counselling                                                                                                                                                                                                                    </w:t>
            </w:r>
          </w:p>
          <w:p>
            <w:pPr>
              <w:pStyle w:val="style179"/>
              <w:numPr>
                <w:ilvl w:val="0"/>
                <w:numId w:val="1"/>
              </w:numPr>
              <w:spacing w:lineRule="auto" w:line="240"/>
              <w:jc w:val="both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 xml:space="preserve">Educational presentations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t>
            </w:r>
            <w:r>
              <w:rPr>
                <w:rFonts w:ascii="Times New Roman" w:hAnsi="Times New Roman"/>
                <w:b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/>
                <w:sz w:val="24"/>
                <w:szCs w:val="24"/>
              </w:rPr>
              <w:t xml:space="preserve">                                                                                                                                                                                                                                                             </w:t>
            </w:r>
          </w:p>
          <w:p>
            <w:pPr>
              <w:pStyle w:val="style0"/>
              <w:spacing w:after="0" w:lineRule="auto" w:line="240"/>
              <w:jc w:val="both"/>
              <w:rPr>
                <w:rFonts w:ascii="Times New Roman" w:hAnsi="Times New Roman"/>
                <w:b/>
                <w:sz w:val="24"/>
                <w:szCs w:val="24"/>
              </w:rPr>
            </w:pPr>
          </w:p>
        </w:tc>
      </w:tr>
      <w:tr>
        <w:tblPrEx/>
        <w:trPr/>
        <w:tc>
          <w:tcPr>
            <w:tcW w:w="4675" w:type="dxa"/>
            <w:tcBorders/>
            <w:tcFitText w:val="false"/>
          </w:tcPr>
          <w:p>
            <w:pPr>
              <w:pStyle w:val="style0"/>
              <w:spacing w:after="0" w:lineRule="auto" w:line="240"/>
              <w:jc w:val="both"/>
              <w:rPr>
                <w:rFonts w:ascii="Times New Roman" w:hAnsi="Times New Roman"/>
                <w:b w:val="false"/>
                <w:sz w:val="24"/>
                <w:szCs w:val="24"/>
              </w:rPr>
            </w:pPr>
            <w:r>
              <w:rPr>
                <w:rFonts w:ascii="Times New Roman" w:hAnsi="Times New Roman"/>
                <w:b w:val="false"/>
                <w:sz w:val="24"/>
                <w:szCs w:val="24"/>
              </w:rPr>
              <w:t>2019</w:t>
            </w:r>
          </w:p>
        </w:tc>
        <w:tc>
          <w:tcPr>
            <w:tcW w:w="4675" w:type="dxa"/>
            <w:tcBorders/>
            <w:tcFitText w:val="false"/>
          </w:tcPr>
          <w:p>
            <w:pPr>
              <w:pStyle w:val="style0"/>
              <w:spacing w:after="0" w:lineRule="auto" w:line="240"/>
              <w:jc w:val="both"/>
              <w:rPr>
                <w:rFonts w:ascii="Times New Roman" w:hAnsi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bCs/>
                <w:sz w:val="24"/>
                <w:szCs w:val="24"/>
              </w:rPr>
              <w:t xml:space="preserve">Basic Nursing Training </w:t>
            </w:r>
          </w:p>
          <w:p>
            <w:pPr>
              <w:pStyle w:val="style0"/>
              <w:spacing w:after="0" w:lineRule="auto" w:line="240"/>
              <w:jc w:val="both"/>
              <w:rPr>
                <w:rFonts w:ascii="Times New Roman" w:hAnsi="Times New Roman"/>
                <w:bCs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 xml:space="preserve">Community Health services </w:t>
            </w:r>
            <w:r>
              <w:rPr>
                <w:rFonts w:ascii="Times New Roman" w:hAnsi="Times New Roman"/>
                <w:bCs/>
                <w:sz w:val="24"/>
                <w:szCs w:val="24"/>
              </w:rPr>
              <w:t xml:space="preserve">Primary Health care </w:t>
            </w:r>
            <w:r>
              <w:rPr>
                <w:rFonts w:ascii="Times New Roman" w:hAnsi="Times New Roman"/>
                <w:bCs/>
                <w:sz w:val="24"/>
                <w:szCs w:val="24"/>
              </w:rPr>
              <w:t>centres</w:t>
            </w:r>
            <w:r>
              <w:rPr>
                <w:rFonts w:ascii="Times New Roman" w:hAnsi="Times New Roman"/>
                <w:bCs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/>
                <w:bCs/>
                <w:sz w:val="24"/>
                <w:szCs w:val="24"/>
              </w:rPr>
              <w:t>Tukpachi,kuje,FCT</w:t>
            </w:r>
            <w:r>
              <w:rPr>
                <w:rFonts w:ascii="Times New Roman" w:hAnsi="Times New Roman"/>
                <w:bCs/>
                <w:sz w:val="24"/>
                <w:szCs w:val="24"/>
              </w:rPr>
              <w:t xml:space="preserve"> Abuja</w:t>
            </w:r>
          </w:p>
          <w:p>
            <w:pPr>
              <w:pStyle w:val="style179"/>
              <w:numPr>
                <w:ilvl w:val="0"/>
                <w:numId w:val="1"/>
              </w:numPr>
              <w:spacing w:lineRule="auto" w:line="240"/>
              <w:jc w:val="both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Patient medication</w:t>
            </w:r>
          </w:p>
          <w:p>
            <w:pPr>
              <w:pStyle w:val="style179"/>
              <w:numPr>
                <w:ilvl w:val="0"/>
                <w:numId w:val="1"/>
              </w:numPr>
              <w:spacing w:lineRule="auto" w:line="240"/>
              <w:jc w:val="both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 xml:space="preserve">Patient counselling                                                                                                                                                                                                                    </w:t>
            </w:r>
          </w:p>
          <w:p>
            <w:pPr>
              <w:pStyle w:val="style0"/>
              <w:spacing w:after="0" w:lineRule="auto" w:line="240"/>
              <w:jc w:val="both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bCs/>
                <w:sz w:val="24"/>
                <w:szCs w:val="24"/>
              </w:rPr>
              <w:t xml:space="preserve">                                                                                                                                                                                              </w:t>
            </w:r>
          </w:p>
          <w:p>
            <w:pPr>
              <w:pStyle w:val="style0"/>
              <w:spacing w:after="0" w:lineRule="auto" w:line="240"/>
              <w:jc w:val="both"/>
              <w:rPr>
                <w:rFonts w:ascii="Times New Roman" w:hAnsi="Times New Roman"/>
                <w:b/>
                <w:sz w:val="24"/>
                <w:szCs w:val="24"/>
              </w:rPr>
            </w:pPr>
          </w:p>
        </w:tc>
      </w:tr>
      <w:tr>
        <w:tblPrEx/>
        <w:trPr/>
        <w:tc>
          <w:tcPr>
            <w:tcW w:w="4675" w:type="dxa"/>
            <w:tcBorders/>
            <w:tcFitText w:val="false"/>
          </w:tcPr>
          <w:p>
            <w:pPr>
              <w:pStyle w:val="style0"/>
              <w:spacing w:after="0" w:lineRule="auto" w:line="240"/>
              <w:jc w:val="both"/>
              <w:rPr>
                <w:rFonts w:ascii="Times New Roman" w:hAnsi="Times New Roman"/>
                <w:b w:val="false"/>
                <w:sz w:val="24"/>
                <w:szCs w:val="24"/>
              </w:rPr>
            </w:pPr>
            <w:r>
              <w:rPr>
                <w:rFonts w:ascii="Times New Roman" w:hAnsi="Times New Roman"/>
                <w:b w:val="false"/>
                <w:sz w:val="24"/>
                <w:szCs w:val="24"/>
              </w:rPr>
              <w:t>2021</w:t>
            </w:r>
          </w:p>
        </w:tc>
        <w:tc>
          <w:tcPr>
            <w:tcW w:w="4675" w:type="dxa"/>
            <w:tcBorders/>
            <w:tcFitText w:val="false"/>
          </w:tcPr>
          <w:p>
            <w:pPr>
              <w:pStyle w:val="style0"/>
              <w:spacing w:after="0" w:lineRule="auto" w:line="240"/>
              <w:jc w:val="both"/>
              <w:rPr>
                <w:rFonts w:ascii="Times New Roman" w:hAnsi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bCs/>
                <w:sz w:val="24"/>
                <w:szCs w:val="24"/>
              </w:rPr>
              <w:t>Clinical Nursing service</w:t>
            </w:r>
          </w:p>
          <w:p>
            <w:pPr>
              <w:pStyle w:val="style0"/>
              <w:spacing w:after="0" w:lineRule="auto" w:line="240"/>
              <w:jc w:val="both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bCs/>
                <w:sz w:val="24"/>
                <w:szCs w:val="24"/>
              </w:rPr>
              <w:t>Fatima clinic;</w:t>
            </w:r>
            <w:r>
              <w:rPr>
                <w:rFonts w:ascii="Times New Roman" w:hAnsi="Times New Roman"/>
                <w:b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/>
                <w:sz w:val="24"/>
                <w:szCs w:val="24"/>
              </w:rPr>
              <w:t>Mashi</w:t>
            </w:r>
            <w:r>
              <w:rPr>
                <w:rFonts w:ascii="Times New Roman" w:hAnsi="Times New Roman"/>
                <w:sz w:val="24"/>
                <w:szCs w:val="24"/>
              </w:rPr>
              <w:t xml:space="preserve"> Local Government Area Katsina State  </w:t>
            </w:r>
            <w:r>
              <w:rPr>
                <w:rFonts w:ascii="Times New Roman" w:hAnsi="Times New Roman"/>
                <w:b/>
                <w:sz w:val="24"/>
                <w:szCs w:val="24"/>
              </w:rPr>
              <w:t xml:space="preserve">  </w:t>
            </w:r>
            <w:r>
              <w:rPr>
                <w:rFonts w:ascii="Times New Roman" w:hAnsi="Times New Roman"/>
                <w:sz w:val="24"/>
                <w:szCs w:val="24"/>
              </w:rPr>
              <w:t xml:space="preserve">                                                                                                                                           </w:t>
            </w:r>
          </w:p>
          <w:p>
            <w:pPr>
              <w:pStyle w:val="style179"/>
              <w:numPr>
                <w:ilvl w:val="0"/>
                <w:numId w:val="1"/>
              </w:numPr>
              <w:spacing w:lineRule="auto" w:line="240"/>
              <w:jc w:val="both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Patient medication</w:t>
            </w:r>
          </w:p>
          <w:p>
            <w:pPr>
              <w:pStyle w:val="style179"/>
              <w:numPr>
                <w:ilvl w:val="0"/>
                <w:numId w:val="1"/>
              </w:numPr>
              <w:spacing w:lineRule="auto" w:line="240"/>
              <w:jc w:val="both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 xml:space="preserve">Patient counselling                                                                                        </w:t>
            </w:r>
          </w:p>
          <w:p>
            <w:pPr>
              <w:pStyle w:val="style0"/>
              <w:spacing w:after="0" w:lineRule="auto" w:line="240"/>
              <w:jc w:val="both"/>
              <w:rPr>
                <w:rFonts w:ascii="Times New Roman" w:hAnsi="Times New Roman"/>
                <w:b/>
                <w:sz w:val="24"/>
                <w:szCs w:val="24"/>
              </w:rPr>
            </w:pPr>
          </w:p>
        </w:tc>
      </w:tr>
      <w:tr>
        <w:tblPrEx/>
        <w:trPr/>
        <w:tc>
          <w:tcPr>
            <w:tcW w:w="4675" w:type="dxa"/>
            <w:tcBorders/>
            <w:tcFitText w:val="false"/>
          </w:tcPr>
          <w:p>
            <w:pPr>
              <w:pStyle w:val="style0"/>
              <w:spacing w:after="0" w:lineRule="auto" w:line="240"/>
              <w:jc w:val="both"/>
              <w:rPr>
                <w:rFonts w:ascii="Times New Roman" w:hAnsi="Times New Roman"/>
                <w:b w:val="false"/>
                <w:sz w:val="24"/>
                <w:szCs w:val="24"/>
              </w:rPr>
            </w:pPr>
            <w:r>
              <w:rPr>
                <w:rFonts w:ascii="Times New Roman" w:hAnsi="Times New Roman"/>
                <w:b w:val="false"/>
                <w:sz w:val="24"/>
                <w:szCs w:val="24"/>
              </w:rPr>
              <w:t>2021</w:t>
            </w:r>
          </w:p>
        </w:tc>
        <w:tc>
          <w:tcPr>
            <w:tcW w:w="4675" w:type="dxa"/>
            <w:tcBorders/>
            <w:tcFitText w:val="false"/>
          </w:tcPr>
          <w:p>
            <w:pPr>
              <w:pStyle w:val="style0"/>
              <w:spacing w:after="0" w:lineRule="auto" w:line="240"/>
              <w:jc w:val="both"/>
              <w:rPr>
                <w:rFonts w:ascii="Times New Roman" w:hAnsi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bCs/>
                <w:sz w:val="24"/>
                <w:szCs w:val="24"/>
              </w:rPr>
              <w:t>Clinical Nursing service</w:t>
            </w:r>
          </w:p>
          <w:p>
            <w:pPr>
              <w:pStyle w:val="style0"/>
              <w:spacing w:after="0" w:lineRule="auto" w:line="240"/>
              <w:jc w:val="both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bCs/>
                <w:sz w:val="24"/>
                <w:szCs w:val="24"/>
              </w:rPr>
              <w:t xml:space="preserve">Ibrahim memorial hospital; </w:t>
            </w:r>
            <w:r>
              <w:rPr>
                <w:rFonts w:ascii="Times New Roman" w:hAnsi="Times New Roman"/>
                <w:sz w:val="24"/>
                <w:szCs w:val="24"/>
              </w:rPr>
              <w:t>Mashi</w:t>
            </w:r>
            <w:r>
              <w:rPr>
                <w:rFonts w:ascii="Times New Roman" w:hAnsi="Times New Roman"/>
                <w:sz w:val="24"/>
                <w:szCs w:val="24"/>
              </w:rPr>
              <w:t xml:space="preserve"> Local Government Area Katsina State                                                                                                                                         </w:t>
            </w:r>
          </w:p>
          <w:p>
            <w:pPr>
              <w:pStyle w:val="style179"/>
              <w:numPr>
                <w:ilvl w:val="0"/>
                <w:numId w:val="1"/>
              </w:numPr>
              <w:spacing w:lineRule="auto" w:line="240"/>
              <w:jc w:val="both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Patient medication</w:t>
            </w:r>
          </w:p>
          <w:p>
            <w:pPr>
              <w:pStyle w:val="style179"/>
              <w:numPr>
                <w:ilvl w:val="0"/>
                <w:numId w:val="1"/>
              </w:numPr>
              <w:spacing w:lineRule="auto" w:line="240"/>
              <w:jc w:val="both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 xml:space="preserve">Patient counselling                                                                                        </w:t>
            </w:r>
          </w:p>
          <w:p>
            <w:pPr>
              <w:pStyle w:val="style0"/>
              <w:spacing w:after="0" w:lineRule="auto" w:line="240"/>
              <w:jc w:val="both"/>
              <w:rPr>
                <w:rFonts w:ascii="Times New Roman" w:hAnsi="Times New Roman"/>
                <w:b/>
                <w:sz w:val="24"/>
                <w:szCs w:val="24"/>
              </w:rPr>
            </w:pPr>
          </w:p>
        </w:tc>
      </w:tr>
    </w:tbl>
    <w:p>
      <w:pPr>
        <w:pStyle w:val="style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                    </w:t>
      </w:r>
    </w:p>
    <w:p>
      <w:pPr>
        <w:pStyle w:val="style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  <w:u w:val="single"/>
        </w:rPr>
        <w:t xml:space="preserve">Skills </w:t>
      </w:r>
    </w:p>
    <w:p>
      <w:pPr>
        <w:pStyle w:val="style179"/>
        <w:numPr>
          <w:ilvl w:val="0"/>
          <w:numId w:val="3"/>
        </w:numPr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Good communication skills</w:t>
      </w:r>
    </w:p>
    <w:p>
      <w:pPr>
        <w:pStyle w:val="style179"/>
        <w:numPr>
          <w:ilvl w:val="0"/>
          <w:numId w:val="3"/>
        </w:numPr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Good interpersonal relationships </w:t>
      </w:r>
    </w:p>
    <w:p>
      <w:pPr>
        <w:pStyle w:val="style179"/>
        <w:numPr>
          <w:ilvl w:val="0"/>
          <w:numId w:val="3"/>
        </w:numPr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Infection prevention and control </w:t>
      </w:r>
    </w:p>
    <w:p>
      <w:pPr>
        <w:pStyle w:val="style179"/>
        <w:numPr>
          <w:ilvl w:val="0"/>
          <w:numId w:val="3"/>
        </w:numPr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Improving Health care quality through critical thinking and </w:t>
      </w:r>
      <w:r>
        <w:rPr>
          <w:rFonts w:ascii="Times New Roman" w:hAnsi="Times New Roman"/>
          <w:sz w:val="24"/>
          <w:szCs w:val="24"/>
        </w:rPr>
        <w:t>a</w:t>
      </w:r>
      <w:r>
        <w:rPr>
          <w:rFonts w:ascii="Times New Roman" w:hAnsi="Times New Roman"/>
          <w:sz w:val="24"/>
          <w:szCs w:val="24"/>
        </w:rPr>
        <w:t xml:space="preserve">nalysis </w:t>
      </w:r>
    </w:p>
    <w:p>
      <w:pPr>
        <w:pStyle w:val="style179"/>
        <w:numPr>
          <w:ilvl w:val="0"/>
          <w:numId w:val="3"/>
        </w:numPr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Ability to work effectively through minimal supervision </w:t>
      </w:r>
    </w:p>
    <w:p>
      <w:pPr>
        <w:pStyle w:val="style179"/>
        <w:numPr>
          <w:ilvl w:val="0"/>
          <w:numId w:val="3"/>
        </w:numPr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F</w:t>
      </w:r>
      <w:r>
        <w:rPr>
          <w:rFonts w:ascii="Times New Roman" w:hAnsi="Times New Roman"/>
          <w:sz w:val="24"/>
          <w:szCs w:val="24"/>
        </w:rPr>
        <w:t xml:space="preserve">ocus and </w:t>
      </w:r>
      <w:r>
        <w:rPr>
          <w:rFonts w:ascii="Times New Roman" w:hAnsi="Times New Roman"/>
          <w:sz w:val="24"/>
          <w:szCs w:val="24"/>
        </w:rPr>
        <w:t>self-motivat</w:t>
      </w:r>
      <w:r>
        <w:rPr>
          <w:rFonts w:ascii="Times New Roman" w:hAnsi="Times New Roman"/>
          <w:sz w:val="24"/>
          <w:szCs w:val="24"/>
        </w:rPr>
        <w:t>ion</w:t>
      </w:r>
    </w:p>
    <w:p>
      <w:pPr>
        <w:pStyle w:val="style179"/>
        <w:numPr>
          <w:ilvl w:val="0"/>
          <w:numId w:val="3"/>
        </w:numPr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Possess</w:t>
      </w:r>
      <w:r>
        <w:rPr>
          <w:rFonts w:ascii="Times New Roman" w:hAnsi="Times New Roman"/>
          <w:sz w:val="24"/>
          <w:szCs w:val="24"/>
        </w:rPr>
        <w:t>ed</w:t>
      </w:r>
      <w:r>
        <w:rPr>
          <w:rFonts w:ascii="Times New Roman" w:hAnsi="Times New Roman"/>
          <w:sz w:val="24"/>
          <w:szCs w:val="24"/>
        </w:rPr>
        <w:t xml:space="preserve"> dynamic and multi-task</w:t>
      </w:r>
      <w:r>
        <w:rPr>
          <w:rFonts w:ascii="Times New Roman" w:hAnsi="Times New Roman"/>
          <w:sz w:val="24"/>
          <w:szCs w:val="24"/>
        </w:rPr>
        <w:t>ing</w:t>
      </w:r>
      <w:r>
        <w:rPr>
          <w:rFonts w:ascii="Times New Roman" w:hAnsi="Times New Roman"/>
          <w:sz w:val="24"/>
          <w:szCs w:val="24"/>
        </w:rPr>
        <w:t xml:space="preserve"> ability which make me smart and flexible </w:t>
      </w:r>
    </w:p>
    <w:p>
      <w:pPr>
        <w:pStyle w:val="style179"/>
        <w:numPr>
          <w:ilvl w:val="0"/>
          <w:numId w:val="3"/>
        </w:numPr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Excellent sense of</w:t>
      </w:r>
      <w:r>
        <w:rPr>
          <w:rFonts w:ascii="Times New Roman" w:hAnsi="Times New Roman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responsibility</w:t>
      </w:r>
      <w:r>
        <w:rPr>
          <w:rFonts w:ascii="Times New Roman" w:hAnsi="Times New Roman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and</w:t>
      </w:r>
      <w:r>
        <w:rPr>
          <w:rFonts w:ascii="Times New Roman" w:hAnsi="Times New Roman"/>
          <w:sz w:val="24"/>
          <w:szCs w:val="24"/>
        </w:rPr>
        <w:t xml:space="preserve"> accountability </w:t>
      </w:r>
    </w:p>
    <w:p>
      <w:pPr>
        <w:pStyle w:val="style179"/>
        <w:numPr>
          <w:ilvl w:val="0"/>
          <w:numId w:val="3"/>
        </w:numPr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Diligence and creativity in achieving a </w:t>
      </w:r>
      <w:r>
        <w:rPr>
          <w:rFonts w:ascii="Times New Roman" w:hAnsi="Times New Roman"/>
          <w:sz w:val="24"/>
          <w:szCs w:val="24"/>
        </w:rPr>
        <w:t>goal</w:t>
      </w:r>
    </w:p>
    <w:p>
      <w:pPr>
        <w:pStyle w:val="style0"/>
        <w:spacing w:before="24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  <w:u w:val="single"/>
        </w:rPr>
        <w:t xml:space="preserve">PERSONAL INTEREST </w:t>
      </w:r>
    </w:p>
    <w:p>
      <w:pPr>
        <w:pStyle w:val="style179"/>
        <w:numPr>
          <w:ilvl w:val="0"/>
          <w:numId w:val="4"/>
        </w:numPr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Travelling </w:t>
      </w:r>
    </w:p>
    <w:p>
      <w:pPr>
        <w:pStyle w:val="style179"/>
        <w:numPr>
          <w:ilvl w:val="0"/>
          <w:numId w:val="4"/>
        </w:numPr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Research </w:t>
      </w:r>
    </w:p>
    <w:p>
      <w:pPr>
        <w:pStyle w:val="style179"/>
        <w:numPr>
          <w:ilvl w:val="0"/>
          <w:numId w:val="4"/>
        </w:numPr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Playing Games </w:t>
      </w:r>
    </w:p>
    <w:p>
      <w:pPr>
        <w:pStyle w:val="style179"/>
        <w:numPr>
          <w:ilvl w:val="0"/>
          <w:numId w:val="5"/>
        </w:numPr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Volunteering. </w:t>
      </w:r>
    </w:p>
    <w:p>
      <w:pPr>
        <w:pStyle w:val="style0"/>
        <w:spacing w:after="0" w:lineRule="auto" w:line="240"/>
        <w:rPr>
          <w:rFonts w:ascii="Times New Roman" w:hAnsi="Times New Roman"/>
          <w:b/>
          <w:sz w:val="24"/>
          <w:szCs w:val="24"/>
          <w:u w:val="single"/>
        </w:rPr>
      </w:pPr>
      <w:r>
        <w:rPr>
          <w:rFonts w:ascii="Times New Roman" w:hAnsi="Times New Roman"/>
          <w:b/>
          <w:sz w:val="24"/>
          <w:szCs w:val="24"/>
          <w:u w:val="single"/>
        </w:rPr>
        <w:br w:type="page"/>
      </w:r>
    </w:p>
    <w:p>
      <w:pPr>
        <w:pStyle w:val="style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  <w:u w:val="single"/>
        </w:rPr>
        <w:t>REFERE</w:t>
      </w:r>
      <w:r>
        <w:rPr>
          <w:rFonts w:ascii="Times New Roman" w:hAnsi="Times New Roman"/>
          <w:b/>
          <w:sz w:val="24"/>
          <w:szCs w:val="24"/>
          <w:u w:val="single"/>
        </w:rPr>
        <w:t>ES</w:t>
      </w:r>
      <w:r>
        <w:rPr>
          <w:rFonts w:ascii="Times New Roman" w:hAnsi="Times New Roman"/>
          <w:b/>
          <w:sz w:val="24"/>
          <w:szCs w:val="24"/>
          <w:u w:val="single"/>
        </w:rPr>
        <w:t xml:space="preserve"> </w:t>
      </w:r>
    </w:p>
    <w:p>
      <w:pPr>
        <w:pStyle w:val="style0"/>
        <w:spacing w:before="240" w:after="0"/>
        <w:jc w:val="both"/>
        <w:rPr>
          <w:rFonts w:ascii="Times New Roman" w:hAnsi="Times New Roman"/>
          <w:b/>
          <w:bCs/>
          <w:sz w:val="24"/>
          <w:szCs w:val="24"/>
        </w:rPr>
      </w:pPr>
      <w:r>
        <w:rPr>
          <w:rFonts w:ascii="Times New Roman" w:hAnsi="Times New Roman"/>
          <w:b/>
          <w:bCs/>
          <w:sz w:val="24"/>
          <w:szCs w:val="24"/>
        </w:rPr>
        <w:t>Dr. Hamza Aliyu</w:t>
      </w:r>
    </w:p>
    <w:p>
      <w:pPr>
        <w:pStyle w:val="style0"/>
        <w:spacing w:after="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Director</w:t>
      </w:r>
    </w:p>
    <w:p>
      <w:pPr>
        <w:pStyle w:val="style0"/>
        <w:spacing w:after="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Centre for entrepreneurship and skill acquisition</w:t>
      </w:r>
      <w:r>
        <w:rPr>
          <w:rFonts w:ascii="Times New Roman" w:hAnsi="Times New Roman"/>
          <w:sz w:val="24"/>
          <w:szCs w:val="24"/>
        </w:rPr>
        <w:t xml:space="preserve"> </w:t>
      </w:r>
    </w:p>
    <w:p>
      <w:pPr>
        <w:pStyle w:val="style0"/>
        <w:spacing w:after="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Alqalam</w:t>
      </w:r>
      <w:r>
        <w:rPr>
          <w:rFonts w:ascii="Times New Roman" w:hAnsi="Times New Roman"/>
          <w:sz w:val="24"/>
          <w:szCs w:val="24"/>
        </w:rPr>
        <w:t xml:space="preserve"> University Katsina</w:t>
      </w:r>
    </w:p>
    <w:p>
      <w:pPr>
        <w:pStyle w:val="style0"/>
        <w:spacing w:after="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Katsina State</w:t>
      </w:r>
    </w:p>
    <w:p>
      <w:pPr>
        <w:pStyle w:val="style0"/>
        <w:spacing w:after="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08035962716</w:t>
      </w:r>
    </w:p>
    <w:p>
      <w:pPr>
        <w:pStyle w:val="style0"/>
        <w:spacing w:after="0"/>
        <w:rPr>
          <w:rFonts w:ascii="Times New Roman" w:hAnsi="Times New Roman"/>
          <w:sz w:val="24"/>
          <w:szCs w:val="24"/>
        </w:rPr>
      </w:pPr>
      <w:r>
        <w:rPr/>
        <w:fldChar w:fldCharType="begin"/>
      </w:r>
      <w:r>
        <w:instrText xml:space="preserve"> HYPERLINK "mailto:hamzaaliyu@yahoo.com" </w:instrText>
      </w:r>
      <w:r>
        <w:rPr/>
        <w:fldChar w:fldCharType="separate"/>
      </w:r>
      <w:r>
        <w:rPr>
          <w:rStyle w:val="style85"/>
          <w:rFonts w:ascii="Times New Roman" w:hAnsi="Times New Roman"/>
          <w:sz w:val="24"/>
          <w:szCs w:val="24"/>
        </w:rPr>
        <w:t>hamzaaliyu@yahoo.com</w:t>
      </w:r>
      <w:r>
        <w:rPr/>
        <w:fldChar w:fldCharType="end"/>
      </w:r>
    </w:p>
    <w:p>
      <w:pPr>
        <w:pStyle w:val="style0"/>
        <w:spacing w:after="0"/>
        <w:rPr>
          <w:rFonts w:ascii="Times New Roman" w:hAnsi="Times New Roman"/>
          <w:sz w:val="24"/>
          <w:szCs w:val="24"/>
        </w:rPr>
      </w:pPr>
    </w:p>
    <w:p>
      <w:pPr>
        <w:pStyle w:val="style0"/>
        <w:spacing w:after="0"/>
        <w:rPr>
          <w:rFonts w:ascii="Times New Roman" w:hAnsi="Times New Roman"/>
          <w:b/>
          <w:bCs/>
          <w:sz w:val="24"/>
          <w:szCs w:val="24"/>
        </w:rPr>
      </w:pPr>
      <w:r>
        <w:rPr>
          <w:rFonts w:ascii="Times New Roman" w:hAnsi="Times New Roman"/>
          <w:b/>
          <w:bCs/>
          <w:sz w:val="24"/>
          <w:szCs w:val="24"/>
        </w:rPr>
        <w:t xml:space="preserve">Dr. </w:t>
      </w:r>
      <w:r>
        <w:rPr>
          <w:rFonts w:ascii="Times New Roman" w:hAnsi="Times New Roman"/>
          <w:b/>
          <w:bCs/>
          <w:sz w:val="24"/>
          <w:szCs w:val="24"/>
        </w:rPr>
        <w:t>Shamsudden</w:t>
      </w:r>
      <w:r>
        <w:rPr>
          <w:rFonts w:ascii="Times New Roman" w:hAnsi="Times New Roman"/>
          <w:b/>
          <w:bCs/>
          <w:sz w:val="24"/>
          <w:szCs w:val="24"/>
        </w:rPr>
        <w:t xml:space="preserve"> Y</w:t>
      </w:r>
      <w:r>
        <w:rPr>
          <w:rFonts w:ascii="Times New Roman" w:hAnsi="Times New Roman"/>
          <w:b/>
          <w:bCs/>
          <w:sz w:val="24"/>
          <w:szCs w:val="24"/>
        </w:rPr>
        <w:t>usuf</w:t>
      </w:r>
    </w:p>
    <w:p>
      <w:pPr>
        <w:pStyle w:val="style0"/>
        <w:spacing w:after="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Resident Doctor</w:t>
      </w:r>
    </w:p>
    <w:p>
      <w:pPr>
        <w:pStyle w:val="style0"/>
        <w:spacing w:after="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Department of Microbiology</w:t>
      </w:r>
    </w:p>
    <w:p>
      <w:pPr>
        <w:pStyle w:val="style0"/>
        <w:spacing w:after="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Ahmadu Bello University Teaching Hospital </w:t>
      </w:r>
    </w:p>
    <w:p>
      <w:pPr>
        <w:pStyle w:val="style0"/>
        <w:spacing w:after="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Zaria, Kaduna State</w:t>
      </w:r>
    </w:p>
    <w:p>
      <w:pPr>
        <w:pStyle w:val="style0"/>
        <w:spacing w:after="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08062100870</w:t>
      </w:r>
    </w:p>
    <w:p>
      <w:pPr>
        <w:pStyle w:val="style0"/>
        <w:spacing w:after="0"/>
        <w:rPr>
          <w:rFonts w:ascii="Times New Roman" w:hAnsi="Times New Roman"/>
          <w:sz w:val="24"/>
          <w:szCs w:val="24"/>
        </w:rPr>
      </w:pPr>
      <w:r>
        <w:rPr/>
        <w:fldChar w:fldCharType="begin"/>
      </w:r>
      <w:r>
        <w:instrText xml:space="preserve"> HYPERLINK "mailto:Muhammadsyusuf001@gmail.com" </w:instrText>
      </w:r>
      <w:r>
        <w:rPr/>
        <w:fldChar w:fldCharType="separate"/>
      </w:r>
      <w:r>
        <w:rPr>
          <w:rStyle w:val="style85"/>
          <w:rFonts w:ascii="Times New Roman" w:hAnsi="Times New Roman"/>
          <w:sz w:val="24"/>
          <w:szCs w:val="24"/>
        </w:rPr>
        <w:t>Muhammadsyusuf001@gmail.com</w:t>
      </w:r>
      <w:r>
        <w:rPr/>
        <w:fldChar w:fldCharType="end"/>
      </w:r>
    </w:p>
    <w:p>
      <w:pPr>
        <w:pStyle w:val="style0"/>
        <w:spacing w:before="240" w:after="0"/>
        <w:rPr>
          <w:rFonts w:ascii="Times New Roman" w:hAnsi="Times New Roman"/>
          <w:b/>
          <w:bCs/>
          <w:sz w:val="24"/>
          <w:szCs w:val="24"/>
        </w:rPr>
      </w:pPr>
      <w:r>
        <w:rPr>
          <w:rFonts w:ascii="Times New Roman" w:hAnsi="Times New Roman"/>
          <w:b/>
          <w:bCs/>
          <w:sz w:val="24"/>
          <w:szCs w:val="24"/>
        </w:rPr>
        <w:t>Pharm Yahaya Aliyu</w:t>
      </w:r>
    </w:p>
    <w:p>
      <w:pPr>
        <w:pStyle w:val="style0"/>
        <w:spacing w:after="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Lecturer</w:t>
      </w:r>
    </w:p>
    <w:p>
      <w:pPr>
        <w:pStyle w:val="style0"/>
        <w:spacing w:after="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Department of Pharmaceutics and Industrial Pharmacy </w:t>
      </w:r>
    </w:p>
    <w:p>
      <w:pPr>
        <w:pStyle w:val="style0"/>
        <w:spacing w:after="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Faculty of Pharmaceutical Sciences</w:t>
      </w:r>
    </w:p>
    <w:p>
      <w:pPr>
        <w:pStyle w:val="style0"/>
        <w:spacing w:after="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Ahmadu Bello University Zaria</w:t>
      </w:r>
    </w:p>
    <w:p>
      <w:pPr>
        <w:pStyle w:val="style0"/>
        <w:spacing w:after="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08039569459</w:t>
      </w:r>
    </w:p>
    <w:p>
      <w:pPr>
        <w:pStyle w:val="style0"/>
        <w:spacing w:after="0"/>
        <w:rPr>
          <w:rFonts w:ascii="Times New Roman" w:hAnsi="Times New Roman"/>
          <w:sz w:val="24"/>
          <w:szCs w:val="24"/>
        </w:rPr>
      </w:pPr>
      <w:r>
        <w:rPr/>
        <w:fldChar w:fldCharType="begin"/>
      </w:r>
      <w:r>
        <w:instrText xml:space="preserve"> HYPERLINK "mailto:Yahayaali20@gmail.com" </w:instrText>
      </w:r>
      <w:r>
        <w:rPr/>
        <w:fldChar w:fldCharType="separate"/>
      </w:r>
      <w:r>
        <w:rPr>
          <w:rStyle w:val="style85"/>
          <w:rFonts w:ascii="Times New Roman" w:hAnsi="Times New Roman"/>
          <w:sz w:val="24"/>
          <w:szCs w:val="24"/>
        </w:rPr>
        <w:t>Yahayaali20@gmail.com</w:t>
      </w:r>
      <w:r>
        <w:rPr/>
        <w:fldChar w:fldCharType="end"/>
      </w:r>
      <w:r>
        <w:rPr>
          <w:rFonts w:ascii="Times New Roman" w:hAnsi="Times New Roman"/>
          <w:sz w:val="24"/>
          <w:szCs w:val="24"/>
        </w:rPr>
        <w:t>; yaliyu@abu.edu.ng</w:t>
      </w:r>
    </w:p>
    <w:sectPr>
      <w:footerReference w:type="default" r:id="rId2"/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altName w:val="Symbol"/>
    <w:panose1 w:val="05050102010000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altName w:val="Times New Roman"/>
    <w:panose1 w:val="02020603050000020304"/>
    <w:charset w:val="00"/>
    <w:family w:val="roman"/>
    <w:pitch w:val="variable"/>
    <w:sig w:usb0="E0002EFF" w:usb1="C000785B" w:usb2="00000009" w:usb3="00000000" w:csb0="000001FF" w:csb1="00000000"/>
  </w:font>
  <w:font w:name="Courier New">
    <w:altName w:val="Courier New"/>
    <w:panose1 w:val="02070309020000020404"/>
    <w:charset w:val="00"/>
    <w:family w:val="modern"/>
    <w:pitch w:val="fixed"/>
    <w:sig w:usb0="E0002EFF" w:usb1="C0007843" w:usb2="00000009" w:usb3="00000000" w:csb0="000001FF" w:csb1="00000000"/>
  </w:font>
  <w:font w:name="Wingdings">
    <w:altName w:val="Wingdings"/>
    <w:panose1 w:val="05000000000000000000"/>
    <w:charset w:val="02"/>
    <w:family w:val="decorative"/>
    <w:pitch w:val="variable"/>
    <w:sig w:usb0="00000000" w:usb1="10000000" w:usb2="00000000" w:usb3="00000000" w:csb0="80000000" w:csb1="00000000"/>
  </w:font>
  <w:font w:name="Calibri">
    <w:altName w:val="Calibri"/>
    <w:panose1 w:val="020f0502020000030204"/>
    <w:charset w:val="00"/>
    <w:family w:val="swiss"/>
    <w:pitch w:val="variable"/>
    <w:sig w:usb0="E00002FF" w:usb1="4000ACFF" w:usb2="00000001" w:usb3="00000000" w:csb0="0000019F" w:csb1="00000000"/>
  </w:font>
  <w:font w:name="SimSun">
    <w:altName w:val="宋体"/>
    <w:panose1 w:val="02010600030000010101"/>
    <w:charset w:val="86"/>
    <w:family w:val="auto"/>
    <w:pitch w:val="variable"/>
    <w:sig w:usb0="00000203" w:usb1="288F0000" w:usb2="00000016" w:usb3="00000000" w:csb0="00040001" w:csb1="00000000"/>
  </w:font>
  <w:font w:name="Calibri Light">
    <w:altName w:val="Calibri Light"/>
    <w:panose1 w:val="020f0302020000030204"/>
    <w:charset w:val="00"/>
    <w:family w:val="swiss"/>
    <w:pitch w:val="variable"/>
    <w:sig w:usb0="A00002EF" w:usb1="4000207B" w:usb2="00000000" w:usb3="00000000" w:csb0="0000019F" w:csb1="00000000"/>
  </w:font>
</w:fonts>
</file>

<file path=word/footer1.xml><?xml version="1.0" encoding="utf-8"?>
<w:ftr xmlns:w="http://schemas.openxmlformats.org/wordprocessingml/2006/main" xmlns:wp="http://schemas.openxmlformats.org/drawingml/2006/wordprocessingDrawing" xmlns:r="http://schemas.openxmlformats.org/officeDocument/2006/relationships" xmlns:v="urn:schemas-microsoft-com:vml" xmlns:w10="urn:schemas-microsoft-com:office:word" xmlns:o="urn:schemas-microsoft-com:office:office" xmlns:m="http://schemas.openxmlformats.org/officeDocument/2006/math" xmlns:w14="http://schemas.microsoft.com/office/word/2010/wordml">
  <w:p>
    <w:pPr>
      <w:pStyle w:val="style32"/>
      <w:pBdr>
        <w:top w:val="single" w:sz="4" w:space="1" w:color="d9d9d9"/>
      </w:pBdr>
      <w:rPr>
        <w:b/>
        <w:bCs/>
      </w:rPr>
    </w:pPr>
    <w:r>
      <w:rPr/>
      <w:fldChar w:fldCharType="begin"/>
    </w:r>
    <w:r>
      <w:instrText xml:space="preserve"> PAGE   \* MERGEFORMAT </w:instrText>
    </w:r>
    <w:r>
      <w:rPr/>
      <w:fldChar w:fldCharType="separate"/>
    </w:r>
    <w:r>
      <w:rPr>
        <w:b/>
        <w:bCs/>
        <w:noProof/>
      </w:rPr>
      <w:t>2</w:t>
    </w:r>
    <w:r>
      <w:rPr>
        <w:b/>
        <w:bCs/>
        <w:noProof/>
      </w:rPr>
      <w:fldChar w:fldCharType="end"/>
    </w:r>
    <w:r>
      <w:rPr>
        <w:b/>
        <w:bCs/>
      </w:rPr>
      <w:t xml:space="preserve"> | </w:t>
    </w:r>
    <w:r>
      <w:rPr>
        <w:color w:val="7f7f7f"/>
        <w:spacing w:val="60"/>
      </w:rPr>
      <w:t>Page</w:t>
    </w:r>
  </w:p>
  <w:p>
    <w:pPr>
      <w:pStyle w:val="style32"/>
      <w:rPr/>
    </w:pPr>
  </w:p>
</w:ft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package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0000000"/>
    <w:multiLevelType w:val="hybridMultilevel"/>
    <w:tmpl w:val="0000000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cs="Courier New" w:hAnsi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cs="Courier New" w:hAnsi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cs="Courier New" w:hAnsi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00000001"/>
    <w:multiLevelType w:val="hybridMultilevel"/>
    <w:tmpl w:val="00000000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800" w:hanging="360"/>
      </w:pPr>
      <w:rPr>
        <w:rFonts w:ascii="Courier New" w:cs="Courier New" w:hAnsi="Courier New" w:hint="default"/>
      </w:rPr>
    </w:lvl>
    <w:lvl w:ilvl="2" w:tplc="04090005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960" w:hanging="360"/>
      </w:pPr>
      <w:rPr>
        <w:rFonts w:ascii="Courier New" w:cs="Courier New" w:hAnsi="Courier New" w:hint="default"/>
      </w:rPr>
    </w:lvl>
    <w:lvl w:ilvl="5" w:tplc="04090005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6120" w:hanging="360"/>
      </w:pPr>
      <w:rPr>
        <w:rFonts w:ascii="Courier New" w:cs="Courier New" w:hAnsi="Courier New" w:hint="default"/>
      </w:rPr>
    </w:lvl>
    <w:lvl w:ilvl="8" w:tplc="04090005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">
    <w:nsid w:val="00000002"/>
    <w:multiLevelType w:val="hybridMultilevel"/>
    <w:tmpl w:val="00000000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800" w:hanging="360"/>
      </w:pPr>
      <w:rPr>
        <w:rFonts w:ascii="Courier New" w:cs="Courier New" w:hAnsi="Courier New" w:hint="default"/>
      </w:rPr>
    </w:lvl>
    <w:lvl w:ilvl="2" w:tplc="04090005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960" w:hanging="360"/>
      </w:pPr>
      <w:rPr>
        <w:rFonts w:ascii="Courier New" w:cs="Courier New" w:hAnsi="Courier New" w:hint="default"/>
      </w:rPr>
    </w:lvl>
    <w:lvl w:ilvl="5" w:tplc="04090005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6120" w:hanging="360"/>
      </w:pPr>
      <w:rPr>
        <w:rFonts w:ascii="Courier New" w:cs="Courier New" w:hAnsi="Courier New" w:hint="default"/>
      </w:rPr>
    </w:lvl>
    <w:lvl w:ilvl="8" w:tplc="04090005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">
    <w:nsid w:val="00000003"/>
    <w:multiLevelType w:val="hybridMultilevel"/>
    <w:tmpl w:val="00000000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800" w:hanging="360"/>
      </w:pPr>
      <w:rPr>
        <w:rFonts w:ascii="Courier New" w:cs="Courier New" w:hAnsi="Courier New" w:hint="default"/>
      </w:rPr>
    </w:lvl>
    <w:lvl w:ilvl="2" w:tplc="04090005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960" w:hanging="360"/>
      </w:pPr>
      <w:rPr>
        <w:rFonts w:ascii="Courier New" w:cs="Courier New" w:hAnsi="Courier New" w:hint="default"/>
      </w:rPr>
    </w:lvl>
    <w:lvl w:ilvl="5" w:tplc="04090005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6120" w:hanging="360"/>
      </w:pPr>
      <w:rPr>
        <w:rFonts w:ascii="Courier New" w:cs="Courier New" w:hAnsi="Courier New" w:hint="default"/>
      </w:rPr>
    </w:lvl>
    <w:lvl w:ilvl="8" w:tplc="04090005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">
    <w:nsid w:val="00000004"/>
    <w:multiLevelType w:val="hybridMultilevel"/>
    <w:tmpl w:val="BB46E73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cs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cs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cs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4"/>
  </w:num>
  <w:num w:numId="2">
    <w:abstractNumId w:val="0"/>
  </w:num>
  <w:num w:numId="3">
    <w:abstractNumId w:val="1"/>
  </w:num>
  <w:num w:numId="4">
    <w:abstractNumId w:val="2"/>
  </w:num>
  <w:num w:numId="5">
    <w:abstractNumId w:val="3"/>
  </w:num>
</w:numbering>
</file>

<file path=word/settings.xml><?xml version="1.0" encoding="utf-8"?>
<w:settings xmlns:w="http://schemas.openxmlformats.org/wordprocessingml/2006/main" xmlns:r="http://schemas.openxmlformats.org/officeDocument/2006/relationships" xmlns:m="http://schemas.openxmlformats.org/officeDocument/2006/math">
  <w:zoom w:percent="30"/>
  <w:proofState w:spelling="clean"/>
  <w:stylePaneFormatFilter w:val="5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1" w:top3HeadingStyles="0" w:visibleStyles="1" w:alternateStyleNames="0"/>
  <w:stylePaneSortMethod w:val="0001"/>
  <w:documentProtection w:edit="none" w:enforcement="0"/>
  <w:defaultTabStop w:val="720"/>
  <w:doNotShadeFormData/>
  <w:characterSpacingControl w:val="doNotCompress"/>
  <w:doNotValidateAgainstSchema/>
  <w:doNotDemarcateInvalidXml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decimalSymbol w:val="."/>
  <w:listSeparator w:val=","/>
</w:settings>
</file>

<file path=word/styles.xml><?xml version="1.0" encoding="utf-8"?>
<w:styles xmlns:w="http://schemas.openxmlformats.org/wordprocessingml/2006/main">
  <w:docDefaults>
    <w:rPrDefault>
      <w:rPr>
        <w:rFonts w:ascii="Calibri" w:cs="Times New Roman" w:eastAsia="SimSun" w:hAnsi="Calibri"/>
        <w:lang w:val="en-GB" w:bidi="ar-SA" w:eastAsia="en-GB"/>
      </w:rPr>
    </w:rPrDefault>
    <w:pPrDefault>
      <w:pPr/>
    </w:pPrDefault>
  </w:docDefaults>
  <w:style w:type="paragraph" w:default="1" w:styleId="style0">
    <w:name w:val="Normal"/>
    <w:next w:val="style0"/>
    <w:qFormat/>
    <w:pPr>
      <w:spacing w:after="200" w:lineRule="auto" w:line="276"/>
    </w:pPr>
    <w:rPr>
      <w:sz w:val="22"/>
      <w:szCs w:val="22"/>
      <w:lang w:val="en-US" w:eastAsia="zh-CN"/>
    </w:rPr>
  </w:style>
  <w:style w:type="character" w:default="1" w:styleId="style65">
    <w:name w:val="Default Paragraph Font"/>
    <w:next w:val="style65"/>
    <w:uiPriority w:val="1"/>
  </w:style>
  <w:style w:type="table" w:default="1" w:styleId="style105">
    <w:name w:val="Normal Table"/>
    <w:next w:val="style105"/>
    <w:uiPriority w:val="99"/>
    <w:pPr/>
    <w:rPr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tcBorders/>
    </w:tcPr>
  </w:style>
  <w:style w:type="numbering" w:default="1" w:styleId="style107">
    <w:name w:val="No List"/>
    <w:next w:val="style107"/>
    <w:uiPriority w:val="99"/>
    <w:pPr/>
  </w:style>
  <w:style w:type="paragraph" w:styleId="style179">
    <w:name w:val="List Paragraph"/>
    <w:basedOn w:val="style0"/>
    <w:next w:val="style179"/>
    <w:qFormat/>
    <w:pPr>
      <w:spacing w:after="0"/>
      <w:ind w:left="720"/>
    </w:pPr>
    <w:rPr>
      <w:sz w:val="21"/>
    </w:rPr>
  </w:style>
  <w:style w:type="paragraph" w:styleId="style31">
    <w:name w:val="header"/>
    <w:basedOn w:val="style0"/>
    <w:next w:val="style31"/>
    <w:link w:val="style4097"/>
    <w:uiPriority w:val="99"/>
    <w:pPr>
      <w:tabs>
        <w:tab w:val="center" w:leader="none" w:pos="4513"/>
        <w:tab w:val="right" w:leader="none" w:pos="9026"/>
      </w:tabs>
      <w:spacing w:after="0" w:lineRule="auto" w:line="240"/>
    </w:pPr>
    <w:rPr/>
  </w:style>
  <w:style w:type="character" w:customStyle="1" w:styleId="style4097">
    <w:name w:val="Header Char_ff4168d2-920a-4362-ab8a-59bb290e323d"/>
    <w:basedOn w:val="style65"/>
    <w:next w:val="style4097"/>
    <w:link w:val="style31"/>
    <w:uiPriority w:val="99"/>
    <w:rPr>
      <w:rFonts w:ascii="Calibri" w:cs="Times New Roman" w:eastAsia="SimSun" w:hAnsi="Calibri"/>
      <w:sz w:val="22"/>
      <w:szCs w:val="22"/>
      <w:lang w:val="en-US" w:eastAsia="zh-CN"/>
    </w:rPr>
  </w:style>
  <w:style w:type="paragraph" w:styleId="style32">
    <w:name w:val="footer"/>
    <w:basedOn w:val="style0"/>
    <w:next w:val="style32"/>
    <w:link w:val="style4098"/>
    <w:uiPriority w:val="99"/>
    <w:pPr>
      <w:tabs>
        <w:tab w:val="center" w:leader="none" w:pos="4513"/>
        <w:tab w:val="right" w:leader="none" w:pos="9026"/>
      </w:tabs>
      <w:spacing w:after="0" w:lineRule="auto" w:line="240"/>
    </w:pPr>
    <w:rPr/>
  </w:style>
  <w:style w:type="character" w:customStyle="1" w:styleId="style4098">
    <w:name w:val="Footer Char_ac181f62-92e4-482d-a8ad-888ed986fb69"/>
    <w:basedOn w:val="style65"/>
    <w:next w:val="style4098"/>
    <w:link w:val="style32"/>
    <w:uiPriority w:val="99"/>
    <w:rPr>
      <w:rFonts w:ascii="Calibri" w:cs="Times New Roman" w:eastAsia="SimSun" w:hAnsi="Calibri"/>
      <w:sz w:val="22"/>
      <w:szCs w:val="22"/>
      <w:lang w:val="en-US" w:eastAsia="zh-CN"/>
    </w:rPr>
  </w:style>
  <w:style w:type="table" w:styleId="style154">
    <w:name w:val="Table Grid"/>
    <w:basedOn w:val="style105"/>
    <w:next w:val="style154"/>
    <w:uiPriority w:val="39"/>
    <w:pPr/>
    <w:rPr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  <w:tcPr>
      <w:tcBorders/>
    </w:tcPr>
  </w:style>
  <w:style w:type="table" w:customStyle="1" w:styleId="style4099">
    <w:name w:val="Plain Table 5"/>
    <w:basedOn w:val="style105"/>
    <w:next w:val="style4099"/>
    <w:uiPriority w:val="45"/>
    <w:pPr/>
    <w:rPr/>
    <w:tblPr>
      <w:tblStyleRowBandSize w:val="1"/>
      <w:tblStyleColBandSize w:val="1"/>
    </w:tblPr>
    <w:tblStylePr w:type="firstRow">
      <w:pPr/>
      <w:rPr>
        <w:rFonts w:ascii="Calibri Light" w:cs="宋体" w:eastAsia="宋体" w:hAnsi="Calibri Light"/>
        <w:i/>
        <w:iCs/>
        <w:sz w:val="26"/>
      </w:rPr>
      <w:tblPr/>
      <w:tcPr>
        <w:tcBorders>
          <w:bottom w:val="single" w:sz="4" w:space="0" w:color="7f7f7f"/>
        </w:tcBorders>
        <w:shd w:val="clear" w:color="auto" w:fill="ffffff"/>
      </w:tcPr>
    </w:tblStylePr>
    <w:tblStylePr w:type="lastRow">
      <w:pPr/>
      <w:rPr>
        <w:rFonts w:ascii="Calibri Light" w:cs="宋体" w:eastAsia="宋体" w:hAnsi="Calibri Light"/>
        <w:i/>
        <w:iCs/>
        <w:sz w:val="26"/>
      </w:rPr>
      <w:tblPr/>
      <w:tcPr>
        <w:tcBorders>
          <w:top w:val="single" w:sz="4" w:space="0" w:color="7f7f7f"/>
        </w:tcBorders>
        <w:shd w:val="clear" w:color="auto" w:fill="ffffff"/>
      </w:tcPr>
    </w:tblStylePr>
    <w:tblStylePr w:type="band1Horz">
      <w:pPr/>
      <w:tblPr/>
      <w:tcPr>
        <w:tcBorders/>
        <w:shd w:val="clear" w:color="auto" w:fill="f2f2f2"/>
      </w:tcPr>
    </w:tblStylePr>
    <w:tblStylePr w:type="firstCol">
      <w:pPr>
        <w:jc w:val="right"/>
      </w:pPr>
      <w:rPr>
        <w:rFonts w:ascii="Calibri Light" w:cs="宋体" w:eastAsia="宋体" w:hAnsi="Calibri Light"/>
        <w:i/>
        <w:iCs/>
        <w:sz w:val="26"/>
      </w:rPr>
      <w:tblPr/>
      <w:tcPr>
        <w:tcBorders>
          <w:right w:val="single" w:sz="4" w:space="0" w:color="7f7f7f"/>
        </w:tcBorders>
        <w:shd w:val="clear" w:color="auto" w:fill="ffffff"/>
      </w:tcPr>
    </w:tblStylePr>
    <w:tblStylePr w:type="lastCol">
      <w:pPr/>
      <w:rPr>
        <w:rFonts w:ascii="Calibri Light" w:cs="宋体" w:eastAsia="宋体" w:hAnsi="Calibri Light"/>
        <w:i/>
        <w:iCs/>
        <w:sz w:val="26"/>
      </w:rPr>
      <w:tblPr/>
      <w:tcPr>
        <w:tcBorders>
          <w:left w:val="single" w:sz="4" w:space="0" w:color="7f7f7f"/>
        </w:tcBorders>
        <w:shd w:val="clear" w:color="auto" w:fill="ffffff"/>
      </w:tcPr>
    </w:tblStylePr>
    <w:tblStylePr w:type="band1Vert">
      <w:pPr/>
      <w:tblPr/>
      <w:tcPr>
        <w:tcBorders/>
        <w:shd w:val="clear" w:color="auto" w:fill="f2f2f2"/>
      </w:tcPr>
    </w:tblStylePr>
    <w:tblStylePr w:type="neCell">
      <w:pPr/>
      <w:tblPr/>
      <w:tcPr>
        <w:tcBorders>
          <w:left w:val="nil"/>
        </w:tcBorders>
      </w:tcPr>
    </w:tblStylePr>
    <w:tblStylePr w:type="nwCell">
      <w:pPr/>
      <w:tblPr/>
      <w:tcPr>
        <w:tcBorders>
          <w:right w:val="nil"/>
        </w:tcBorders>
      </w:tcPr>
    </w:tblStylePr>
    <w:tblStylePr w:type="seCell">
      <w:pPr/>
      <w:tblPr/>
      <w:tcPr>
        <w:tcBorders>
          <w:left w:val="nil"/>
        </w:tcBorders>
      </w:tcPr>
    </w:tblStylePr>
    <w:tblStylePr w:type="swCell">
      <w:pPr/>
      <w:tblPr/>
      <w:tcPr>
        <w:tcBorders>
          <w:right w:val="nil"/>
        </w:tcBorders>
      </w:tcPr>
    </w:tblStylePr>
    <w:tcPr>
      <w:tcBorders/>
    </w:tcPr>
  </w:style>
  <w:style w:type="table" w:customStyle="1" w:styleId="style4100">
    <w:name w:val="Plain Table 3"/>
    <w:basedOn w:val="style105"/>
    <w:next w:val="style4100"/>
    <w:uiPriority w:val="43"/>
    <w:pPr/>
    <w:rPr/>
    <w:tblPr>
      <w:tblStyleRowBandSize w:val="1"/>
      <w:tblStyleColBandSize w:val="1"/>
    </w:tblPr>
    <w:tblStylePr w:type="firstRow">
      <w:pPr/>
      <w:rPr>
        <w:b/>
        <w:bCs/>
        <w:caps/>
      </w:rPr>
      <w:tblPr/>
      <w:tcPr>
        <w:tcBorders>
          <w:bottom w:val="single" w:sz="4" w:space="0" w:color="7f7f7f"/>
        </w:tcBorders>
      </w:tcPr>
    </w:tblStylePr>
    <w:tblStylePr w:type="lastRow">
      <w:pPr/>
      <w:rPr>
        <w:b/>
        <w:bCs/>
        <w:caps/>
      </w:rPr>
      <w:tblPr/>
      <w:tcPr>
        <w:tcBorders>
          <w:top w:val="nil"/>
        </w:tcBorders>
      </w:tcPr>
    </w:tblStylePr>
    <w:tblStylePr w:type="band1Horz">
      <w:pPr/>
      <w:tblPr/>
      <w:tcPr>
        <w:tcBorders/>
        <w:shd w:val="clear" w:color="auto" w:fill="f2f2f2"/>
      </w:tcPr>
    </w:tblStylePr>
    <w:tblStylePr w:type="firstCol">
      <w:pPr/>
      <w:rPr>
        <w:b/>
        <w:bCs/>
        <w:caps/>
      </w:rPr>
      <w:tblPr/>
      <w:tcPr>
        <w:tcBorders>
          <w:right w:val="single" w:sz="4" w:space="0" w:color="7f7f7f"/>
        </w:tcBorders>
      </w:tcPr>
    </w:tblStylePr>
    <w:tblStylePr w:type="lastCol">
      <w:pPr/>
      <w:rPr>
        <w:b/>
        <w:bCs/>
        <w:caps/>
      </w:rPr>
      <w:tblPr/>
      <w:tcPr>
        <w:tcBorders>
          <w:left w:val="nil"/>
        </w:tcBorders>
      </w:tcPr>
    </w:tblStylePr>
    <w:tblStylePr w:type="band1Vert">
      <w:pPr/>
      <w:tblPr/>
      <w:tcPr>
        <w:tcBorders/>
        <w:shd w:val="clear" w:color="auto" w:fill="f2f2f2"/>
      </w:tcPr>
    </w:tblStylePr>
    <w:tblStylePr w:type="neCell">
      <w:pPr/>
      <w:tblPr/>
      <w:tcPr>
        <w:tcBorders>
          <w:left w:val="nil"/>
        </w:tcBorders>
      </w:tcPr>
    </w:tblStylePr>
    <w:tblStylePr w:type="nwCell">
      <w:pPr/>
      <w:tblPr/>
      <w:tcPr>
        <w:tcBorders>
          <w:right w:val="nil"/>
        </w:tcBorders>
      </w:tcPr>
    </w:tblStylePr>
    <w:tcPr>
      <w:tcBorders/>
    </w:tcPr>
  </w:style>
  <w:style w:type="character" w:styleId="style85">
    <w:name w:val="Hyperlink"/>
    <w:basedOn w:val="style65"/>
    <w:next w:val="style85"/>
    <w:uiPriority w:val="99"/>
    <w:rPr>
      <w:color w:val="0563c1"/>
      <w:u w:val="single"/>
    </w:rPr>
  </w:style>
  <w:style w:type="character" w:customStyle="1" w:styleId="style4101">
    <w:name w:val="Unresolved Mention"/>
    <w:basedOn w:val="style65"/>
    <w:next w:val="style4101"/>
    <w:uiPriority w:val="99"/>
    <w:rPr>
      <w:color w:val="605e5c"/>
      <w:shd w:val="clear" w:color="auto" w:fill="e1dfdd"/>
    </w:rPr>
  </w:style>
  <w:style w:type="table" w:customStyle="1" w:styleId="style4102">
    <w:name w:val="Plain Table 4"/>
    <w:basedOn w:val="style105"/>
    <w:next w:val="style4102"/>
    <w:uiPriority w:val="44"/>
    <w:pPr/>
    <w:rPr/>
    <w:tblPr>
      <w:tblStyleRowBandSize w:val="1"/>
      <w:tblStyleColBandSize w:val="1"/>
    </w:tblPr>
    <w:tblStylePr w:type="firstRow">
      <w:pPr/>
      <w:rPr>
        <w:b/>
        <w:bCs/>
      </w:rPr>
      <w:tcPr>
        <w:tcBorders/>
      </w:tcPr>
    </w:tblStylePr>
    <w:tblStylePr w:type="lastRow">
      <w:pPr/>
      <w:rPr>
        <w:b/>
        <w:bCs/>
      </w:rPr>
      <w:tcPr>
        <w:tcBorders/>
      </w:tcPr>
    </w:tblStylePr>
    <w:tblStylePr w:type="band1Horz">
      <w:pPr/>
      <w:tblPr/>
      <w:tcPr>
        <w:tcBorders/>
        <w:shd w:val="clear" w:color="auto" w:fill="f2f2f2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/>
        <w:shd w:val="clear" w:color="auto" w:fill="f2f2f2"/>
      </w:tcPr>
    </w:tblStylePr>
    <w:tcPr>
      <w:tcBorders/>
    </w:tcPr>
  </w:style>
  <w:style w:type="table" w:customStyle="1" w:styleId="style4103">
    <w:name w:val="List Table 2"/>
    <w:basedOn w:val="style105"/>
    <w:next w:val="style4103"/>
    <w:uiPriority w:val="47"/>
    <w:pPr/>
    <w:rPr/>
    <w:tblPr>
      <w:tblStyleRowBandSize w:val="1"/>
      <w:tblStyleColBandSize w:val="1"/>
      <w:tblBorders>
        <w:top w:val="single" w:sz="4" w:space="0" w:color="666666"/>
        <w:bottom w:val="single" w:sz="4" w:space="0" w:color="666666"/>
        <w:insideH w:val="single" w:sz="4" w:space="0" w:color="666666"/>
      </w:tblBorders>
    </w:tblPr>
    <w:tblStylePr w:type="firstRow">
      <w:pPr/>
      <w:rPr>
        <w:b/>
        <w:bCs/>
      </w:rPr>
      <w:tcPr>
        <w:tcBorders/>
      </w:tcPr>
    </w:tblStylePr>
    <w:tblStylePr w:type="lastRow">
      <w:pPr/>
      <w:rPr>
        <w:b/>
        <w:bCs/>
      </w:rPr>
      <w:tcPr>
        <w:tcBorders/>
      </w:tcPr>
    </w:tblStylePr>
    <w:tblStylePr w:type="band1Horz">
      <w:pPr/>
      <w:tblPr/>
      <w:tcPr>
        <w:tcBorders/>
        <w:shd w:val="clear" w:color="auto" w:fill="cccccc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/>
        <w:shd w:val="clear" w:color="auto" w:fill="cccccc"/>
      </w:tcPr>
    </w:tblStylePr>
    <w:tcPr>
      <w:tcBorders/>
    </w:tc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footer" Target="footer1.xml"/><Relationship Id="rId3" Type="http://schemas.openxmlformats.org/officeDocument/2006/relationships/styles" Target="styles.xml"/><Relationship Id="rId4" Type="http://schemas.openxmlformats.org/officeDocument/2006/relationships/fontTable" Target="fontTable.xml"/><Relationship Id="rId5" Type="http://schemas.openxmlformats.org/officeDocument/2006/relationships/settings" Target="settings.xml"/><Relationship Id="rId6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Words>450</Words>
  <Characters>3224</Characters>
  <Application>WPS Office</Application>
  <DocSecurity>0</DocSecurity>
  <Paragraphs>187</Paragraphs>
  <ScaleCrop>false</ScaleCrop>
  <LinksUpToDate>false</LinksUpToDate>
  <CharactersWithSpaces>7391</CharactersWithSpaces>
  <SharedDoc>false</SharedDoc>
  <HyperlinksChanged>false</HyperlinksChanged>
  <AppVersion>16.000</AppVersion>
</Properties>
</file>

<file path=docProps/core.xml><?xml version="1.0" encoding="utf-8"?>
<coreProperties xmlns="http://schemas.openxmlformats.org/package/2006/metadata/core-properties" xmlns:cp="http://schemas.openxmlformats.org/package/2006/metadata/core-properties" xmlns:dc="http://purl.org/dc/elements/1.1/" xmlns:dcterms="http://purl.org/dc/terms/" xmlns:xsi="http://www.w3.org/2001/XMLSchema-instance">
  <dcterms:created xsi:type="dcterms:W3CDTF">2022-07-14T12:58:34Z</dcterms:created>
  <dc:creator>DRA-AL00</dc:creator>
  <lastModifiedBy>DRA-AL00</lastModifiedBy>
  <dcterms:modified xsi:type="dcterms:W3CDTF">2022-07-14T12:58:34Z</dcterms:modified>
  <revision>2</revision>
</coreProperties>
</file>

<file path=docProps/custom.xml><?xml version="1.0" encoding="utf-8"?>
<Properties xmlns="http://schemas.openxmlformats.org/officeDocument/2006/custom-properties" xmlns:vt="http://schemas.openxmlformats.org/officeDocument/2006/docPropsVTypes"/>
</file>