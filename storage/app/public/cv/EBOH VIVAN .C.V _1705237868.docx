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Arial" w:hAnsi="Arial" w:eastAsia="Times New Roman" w:cs="Arial"/>
          <w:b/>
          <w:bCs/>
          <w:color w:val="000000"/>
          <w:sz w:val="44"/>
          <w:szCs w:val="36"/>
        </w:rPr>
      </w:pPr>
      <w:r>
        <w:rPr>
          <w:rFonts w:ascii="Arial" w:hAnsi="Arial" w:eastAsia="Times New Roman" w:cs="Arial"/>
          <w:b/>
          <w:bCs/>
          <w:color w:val="000000"/>
          <w:sz w:val="44"/>
          <w:szCs w:val="36"/>
        </w:rPr>
        <w:t>EBOH VIVIAN ADA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No.7 Kalemie Street Wuse Zone 6, Abuja </w:t>
      </w:r>
    </w:p>
    <w:p>
      <w:pPr>
        <w:jc w:val="center"/>
        <w:rPr>
          <w:sz w:val="24"/>
          <w:szCs w:val="24"/>
          <w:u w:val="single"/>
        </w:rPr>
      </w:pPr>
      <w:r>
        <w:fldChar w:fldCharType="begin"/>
      </w:r>
      <w:r>
        <w:instrText xml:space="preserve"> HYPERLINK "Tel:+234" </w:instrText>
      </w:r>
      <w:r>
        <w:fldChar w:fldCharType="separate"/>
      </w:r>
      <w:r>
        <w:rPr>
          <w:rStyle w:val="4"/>
          <w:b/>
        </w:rPr>
        <w:t>Tel</w:t>
      </w:r>
      <w:r>
        <w:rPr>
          <w:rStyle w:val="4"/>
        </w:rPr>
        <w:t>:+234</w:t>
      </w:r>
      <w:r>
        <w:rPr>
          <w:rStyle w:val="4"/>
        </w:rPr>
        <w:fldChar w:fldCharType="end"/>
      </w:r>
      <w:r>
        <w:t>(0)9038704715</w:t>
      </w:r>
      <w:r>
        <w:rPr>
          <w:sz w:val="24"/>
          <w:szCs w:val="24"/>
        </w:rPr>
        <w:t>, 09028436969</w:t>
      </w:r>
      <w:r>
        <w:rPr>
          <w:sz w:val="24"/>
          <w:szCs w:val="24"/>
          <w:u w:val="single"/>
        </w:rPr>
        <w:t>;</w:t>
      </w:r>
      <w:r>
        <w:rPr>
          <w:b/>
          <w:sz w:val="24"/>
          <w:szCs w:val="24"/>
        </w:rPr>
        <w:t xml:space="preserve"> Email</w:t>
      </w:r>
      <w:r>
        <w:rPr>
          <w:sz w:val="24"/>
          <w:szCs w:val="24"/>
        </w:rPr>
        <w:t xml:space="preserve">: </w:t>
      </w:r>
      <w:r>
        <w:fldChar w:fldCharType="begin"/>
      </w:r>
      <w:r>
        <w:instrText xml:space="preserve"> HYPERLINK "mailto:adannaeboh6@gmail.com" </w:instrText>
      </w:r>
      <w:r>
        <w:fldChar w:fldCharType="separate"/>
      </w:r>
      <w:r>
        <w:rPr>
          <w:rStyle w:val="4"/>
          <w:sz w:val="24"/>
          <w:szCs w:val="24"/>
        </w:rPr>
        <w:t>adannaeboh6@gmail.com</w:t>
      </w:r>
      <w:r>
        <w:rPr>
          <w:rStyle w:val="4"/>
          <w:sz w:val="24"/>
          <w:szCs w:val="24"/>
        </w:rPr>
        <w:fldChar w:fldCharType="end"/>
      </w:r>
    </w:p>
    <w:p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Nationality</w:t>
      </w:r>
      <w:r>
        <w:rPr>
          <w:sz w:val="24"/>
          <w:szCs w:val="24"/>
        </w:rPr>
        <w:t xml:space="preserve">: Nigerian; </w:t>
      </w:r>
      <w:r>
        <w:rPr>
          <w:b/>
          <w:sz w:val="24"/>
          <w:szCs w:val="24"/>
        </w:rPr>
        <w:t>State of Origin</w:t>
      </w:r>
      <w:r>
        <w:rPr>
          <w:sz w:val="24"/>
          <w:szCs w:val="24"/>
        </w:rPr>
        <w:t xml:space="preserve">: Anambra; </w:t>
      </w:r>
      <w:r>
        <w:rPr>
          <w:b/>
          <w:sz w:val="24"/>
          <w:szCs w:val="24"/>
        </w:rPr>
        <w:t>Town</w:t>
      </w:r>
      <w:r>
        <w:rPr>
          <w:sz w:val="24"/>
          <w:szCs w:val="24"/>
        </w:rPr>
        <w:t xml:space="preserve">: Nnewi South Local Government </w:t>
      </w:r>
    </w:p>
    <w:p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Marital Status</w:t>
      </w:r>
      <w:r>
        <w:rPr>
          <w:sz w:val="24"/>
          <w:szCs w:val="24"/>
        </w:rPr>
        <w:t xml:space="preserve">: Single; </w:t>
      </w:r>
      <w:r>
        <w:rPr>
          <w:b/>
          <w:sz w:val="24"/>
          <w:szCs w:val="24"/>
        </w:rPr>
        <w:t>DOB</w:t>
      </w:r>
      <w:r>
        <w:rPr>
          <w:sz w:val="24"/>
          <w:szCs w:val="24"/>
        </w:rPr>
        <w:t>: 20th September, 199</w:t>
      </w:r>
      <w:r>
        <w:rPr>
          <w:sz w:val="24"/>
          <w:szCs w:val="24"/>
          <w:lang w:val="en-US"/>
        </w:rPr>
        <w:t xml:space="preserve">7 </w:t>
      </w:r>
      <w:r>
        <w:rPr>
          <w:b/>
          <w:sz w:val="24"/>
          <w:szCs w:val="24"/>
        </w:rPr>
        <w:t>Religion</w:t>
      </w:r>
      <w:r>
        <w:rPr>
          <w:sz w:val="24"/>
          <w:szCs w:val="24"/>
        </w:rPr>
        <w:t>: Christianity;</w:t>
      </w:r>
    </w:p>
    <w:p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Language Spoken</w:t>
      </w:r>
      <w:r>
        <w:rPr>
          <w:sz w:val="24"/>
          <w:szCs w:val="24"/>
        </w:rPr>
        <w:t>: English, Igbo, Hausa.</w:t>
      </w:r>
    </w:p>
    <w:p>
      <w:pPr>
        <w:rPr>
          <w:rFonts w:ascii="Arial" w:hAnsi="Arial" w:eastAsia="Times New Roman" w:cs="Arial"/>
          <w:b/>
          <w:bCs/>
          <w:color w:val="000000"/>
          <w:sz w:val="24"/>
          <w:szCs w:val="24"/>
        </w:rPr>
      </w:pPr>
    </w:p>
    <w:p>
      <w:pPr>
        <w:rPr>
          <w:rFonts w:ascii="Arial" w:hAnsi="Arial" w:eastAsia="Times New Roman" w:cs="Arial"/>
          <w:b/>
          <w:bCs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</w:rPr>
        <w:t>PROFILE</w:t>
      </w:r>
    </w:p>
    <w:p>
      <w:pPr/>
      <w:r>
        <w:t>………………………………………………………………………………………………………………………………………………………………….</w:t>
      </w:r>
    </w:p>
    <w:p>
      <w:pPr>
        <w:pStyle w:val="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Vivian Ada has Knowledge and proven wealth of experience in nursing  with tremendous amount of transferable skills to offer.</w:t>
      </w:r>
    </w:p>
    <w:p>
      <w:pPr>
        <w:pStyle w:val="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She is Skilled in assisting mothers to be in their labour processes through nursing care providing follow up nursing care to new mothers and their babies.</w:t>
      </w:r>
    </w:p>
    <w:p>
      <w:pPr>
        <w:pStyle w:val="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She has  tremendous experience in Hospital Theatre.</w:t>
      </w:r>
      <w:bookmarkStart w:id="0" w:name="_GoBack"/>
      <w:bookmarkEnd w:id="0"/>
    </w:p>
    <w:p>
      <w:pPr>
        <w:pStyle w:val="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She is hard working, self-motivated, versatile, willing to work to a flexible schedule.</w:t>
      </w:r>
    </w:p>
    <w:p>
      <w:pPr>
        <w:pStyle w:val="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good communicator, Strong organizational skills, Fast learner and punctual</w:t>
      </w:r>
    </w:p>
    <w:p>
      <w:pPr>
        <w:spacing w:after="45"/>
        <w:textAlignment w:val="baseline"/>
        <w:outlineLvl w:val="2"/>
        <w:rPr>
          <w:rFonts w:ascii="Arial" w:hAnsi="Arial" w:eastAsia="Times New Roman" w:cs="Arial"/>
          <w:b/>
          <w:bCs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</w:rPr>
        <w:t>EXPERIENCE AND EMPLOYMENT HISTORY</w:t>
      </w:r>
    </w:p>
    <w:p>
      <w:pPr>
        <w:spacing w:after="45"/>
        <w:textAlignment w:val="baseline"/>
        <w:outlineLvl w:val="2"/>
        <w:rPr>
          <w:rFonts w:ascii="Arial" w:hAnsi="Arial" w:eastAsia="Times New Roman" w:cs="Arial"/>
          <w:b/>
          <w:bCs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>
      <w:pPr>
        <w:spacing w:after="45" w:line="360" w:lineRule="auto"/>
        <w:textAlignment w:val="baseline"/>
        <w:outlineLvl w:val="2"/>
        <w:rPr>
          <w:rFonts w:ascii="Cambria" w:hAnsi="Cambria"/>
          <w:b/>
          <w:sz w:val="24"/>
          <w:szCs w:val="24"/>
          <w:lang w:val="en-US"/>
        </w:rPr>
      </w:pPr>
      <w:r>
        <w:rPr>
          <w:rFonts w:ascii="Cambria" w:hAnsi="Cambria"/>
          <w:b/>
          <w:sz w:val="24"/>
          <w:szCs w:val="24"/>
          <w:lang w:val="en-US"/>
        </w:rPr>
        <w:t>Queens Clinic And Maternity (May 2023 - January 2024)</w:t>
      </w:r>
    </w:p>
    <w:p>
      <w:pPr>
        <w:spacing w:after="45" w:line="360" w:lineRule="auto"/>
        <w:textAlignment w:val="baseline"/>
        <w:outlineLvl w:val="2"/>
        <w:rPr>
          <w:rFonts w:ascii="Cambria" w:hAnsi="Cambria"/>
          <w:b w:val="0"/>
          <w:bCs w:val="0"/>
          <w:sz w:val="24"/>
          <w:szCs w:val="24"/>
          <w:lang w:val="en-US"/>
        </w:rPr>
      </w:pPr>
      <w:r>
        <w:rPr>
          <w:rFonts w:ascii="Cambria" w:hAnsi="Cambria"/>
          <w:b w:val="0"/>
          <w:bCs w:val="0"/>
          <w:sz w:val="24"/>
          <w:szCs w:val="24"/>
          <w:lang w:val="en-US"/>
        </w:rPr>
        <w:t>Registered Nurse practitioner .</w:t>
      </w:r>
    </w:p>
    <w:p>
      <w:pPr>
        <w:spacing w:after="45" w:line="360" w:lineRule="auto"/>
        <w:textAlignment w:val="baseline"/>
        <w:outlineLvl w:val="2"/>
        <w:rPr>
          <w:rFonts w:ascii="Cambria" w:hAnsi="Cambria"/>
          <w:b w:val="0"/>
          <w:bCs w:val="0"/>
          <w:sz w:val="24"/>
          <w:szCs w:val="24"/>
          <w:lang w:val="en-US"/>
        </w:rPr>
      </w:pPr>
      <w:r>
        <w:rPr>
          <w:rFonts w:ascii="Cambria" w:hAnsi="Cambria"/>
          <w:b w:val="0"/>
          <w:bCs w:val="0"/>
          <w:sz w:val="24"/>
          <w:szCs w:val="24"/>
          <w:lang w:val="en-US"/>
        </w:rPr>
        <w:t xml:space="preserve">Theatre experience </w:t>
      </w:r>
    </w:p>
    <w:p>
      <w:pPr>
        <w:spacing w:after="45" w:line="360" w:lineRule="auto"/>
        <w:textAlignment w:val="baseline"/>
        <w:outlineLvl w:val="2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Little EINSTEIN Montessori Academy (</w:t>
      </w:r>
      <w:r>
        <w:rPr>
          <w:rFonts w:ascii="Cambria" w:hAnsi="Cambria"/>
          <w:b/>
          <w:sz w:val="24"/>
          <w:szCs w:val="24"/>
          <w:lang w:val="en-US"/>
        </w:rPr>
        <w:t>September 20</w:t>
      </w:r>
      <w:r>
        <w:rPr>
          <w:rFonts w:ascii="Cambria" w:hAnsi="Cambria"/>
          <w:b/>
          <w:sz w:val="24"/>
          <w:szCs w:val="24"/>
        </w:rPr>
        <w:t>22- May 2023)</w:t>
      </w:r>
    </w:p>
    <w:p>
      <w:pPr>
        <w:spacing w:after="45" w:line="360" w:lineRule="auto"/>
        <w:textAlignment w:val="baseline"/>
        <w:outlineLvl w:val="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School Nurse</w:t>
      </w:r>
      <w:r>
        <w:rPr>
          <w:rFonts w:ascii="Cambria" w:hAnsi="Cambria"/>
          <w:sz w:val="24"/>
          <w:szCs w:val="24"/>
        </w:rPr>
        <w:tab/>
      </w:r>
    </w:p>
    <w:p>
      <w:pPr>
        <w:spacing w:after="45" w:line="360" w:lineRule="auto"/>
        <w:textAlignment w:val="baseline"/>
        <w:outlineLvl w:val="2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  <w:lang w:val="en-US"/>
        </w:rPr>
        <w:t xml:space="preserve">Brazil Aesthetic Center </w:t>
      </w:r>
      <w:r>
        <w:rPr>
          <w:rFonts w:ascii="Cambria" w:hAnsi="Cambria"/>
          <w:b/>
          <w:sz w:val="24"/>
          <w:szCs w:val="24"/>
        </w:rPr>
        <w:t xml:space="preserve">. Abuja. (February 2022- </w:t>
      </w:r>
      <w:r>
        <w:rPr>
          <w:rFonts w:ascii="Cambria" w:hAnsi="Cambria"/>
          <w:b/>
          <w:sz w:val="24"/>
          <w:szCs w:val="24"/>
          <w:lang w:val="en-US"/>
        </w:rPr>
        <w:t>March 2</w:t>
      </w:r>
      <w:r>
        <w:rPr>
          <w:rFonts w:ascii="Cambria" w:hAnsi="Cambria"/>
          <w:b/>
          <w:sz w:val="24"/>
          <w:szCs w:val="24"/>
        </w:rPr>
        <w:t>02</w:t>
      </w:r>
      <w:r>
        <w:rPr>
          <w:rFonts w:ascii="Cambria" w:hAnsi="Cambria"/>
          <w:b/>
          <w:sz w:val="24"/>
          <w:szCs w:val="24"/>
          <w:lang w:val="en-US"/>
        </w:rPr>
        <w:t>3)</w:t>
      </w:r>
    </w:p>
    <w:p>
      <w:pPr>
        <w:spacing w:after="45" w:line="360" w:lineRule="auto"/>
        <w:textAlignment w:val="baseline"/>
        <w:outlineLvl w:val="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  <w:lang w:val="en-US"/>
        </w:rPr>
        <w:t>Nurse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</w:p>
    <w:p>
      <w:pPr>
        <w:spacing w:after="45" w:line="360" w:lineRule="auto"/>
        <w:textAlignment w:val="baseline"/>
        <w:outlineLvl w:val="2"/>
        <w:rPr>
          <w:rFonts w:ascii="Cambria" w:hAnsi="Cambria"/>
          <w:b/>
        </w:rPr>
      </w:pPr>
      <w:r>
        <w:rPr>
          <w:rFonts w:ascii="Cambria" w:hAnsi="Cambria"/>
          <w:b/>
          <w:sz w:val="24"/>
          <w:szCs w:val="24"/>
        </w:rPr>
        <w:t>University of Abuja Teaching Hospital, Gwagwalada. Abuja.</w:t>
      </w:r>
      <w:r>
        <w:rPr>
          <w:rFonts w:ascii="Cambria" w:hAnsi="Cambria"/>
          <w:b/>
        </w:rPr>
        <w:t>(September2020 -March 2022)</w:t>
      </w:r>
      <w:r>
        <w:rPr>
          <w:rFonts w:ascii="Cambria" w:hAnsi="Cambria"/>
          <w:b/>
        </w:rPr>
        <w:tab/>
      </w:r>
    </w:p>
    <w:p>
      <w:pPr>
        <w:pStyle w:val="7"/>
        <w:numPr>
          <w:ilvl w:val="0"/>
          <w:numId w:val="2"/>
        </w:numPr>
        <w:tabs>
          <w:tab w:val="left" w:pos="6390"/>
        </w:tabs>
        <w:spacing w:after="45" w:line="360" w:lineRule="auto"/>
        <w:textAlignment w:val="baseline"/>
        <w:outlineLvl w:val="2"/>
        <w:rPr>
          <w:bCs/>
          <w:sz w:val="24"/>
          <w:szCs w:val="24"/>
        </w:rPr>
      </w:pPr>
      <w:r>
        <w:rPr>
          <w:sz w:val="24"/>
          <w:szCs w:val="24"/>
        </w:rPr>
        <w:t xml:space="preserve">General Nursing Experiences </w:t>
      </w:r>
    </w:p>
    <w:p>
      <w:pPr>
        <w:pStyle w:val="6"/>
        <w:numPr>
          <w:ilvl w:val="0"/>
          <w:numId w:val="2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sz w:val="24"/>
          <w:szCs w:val="24"/>
        </w:rPr>
        <w:t>Midwifery Experiences (4 Weeks)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pStyle w:val="6"/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Asokoro District Hospital, Abuja. (November 2021- January 2022.)</w:t>
      </w:r>
    </w:p>
    <w:p>
      <w:pPr>
        <w:pStyle w:val="7"/>
        <w:numPr>
          <w:ilvl w:val="0"/>
          <w:numId w:val="3"/>
        </w:numPr>
        <w:tabs>
          <w:tab w:val="left" w:pos="6480"/>
          <w:tab w:val="left" w:pos="6660"/>
          <w:tab w:val="left" w:pos="7920"/>
        </w:tabs>
        <w:spacing w:after="45" w:line="360" w:lineRule="auto"/>
        <w:textAlignment w:val="baseline"/>
        <w:outlineLvl w:val="2"/>
        <w:rPr>
          <w:b/>
          <w:sz w:val="24"/>
          <w:szCs w:val="24"/>
        </w:rPr>
      </w:pPr>
      <w:r>
        <w:rPr>
          <w:sz w:val="24"/>
          <w:szCs w:val="24"/>
        </w:rPr>
        <w:t xml:space="preserve">General Nursing Experience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pStyle w:val="7"/>
        <w:numPr>
          <w:ilvl w:val="0"/>
          <w:numId w:val="2"/>
        </w:numPr>
        <w:tabs>
          <w:tab w:val="left" w:pos="6660"/>
        </w:tabs>
        <w:spacing w:after="45" w:line="360" w:lineRule="auto"/>
        <w:textAlignment w:val="baseline"/>
        <w:outlineLvl w:val="2"/>
        <w:rPr>
          <w:rFonts w:ascii="Cambria" w:hAnsi="Cambria"/>
          <w:b/>
          <w:sz w:val="24"/>
          <w:szCs w:val="24"/>
        </w:rPr>
      </w:pPr>
      <w:r>
        <w:rPr>
          <w:sz w:val="24"/>
          <w:szCs w:val="24"/>
        </w:rPr>
        <w:t xml:space="preserve">Peadiatric Experience </w:t>
      </w:r>
      <w:r>
        <w:rPr>
          <w:sz w:val="24"/>
          <w:szCs w:val="24"/>
        </w:rPr>
        <w:tab/>
      </w:r>
    </w:p>
    <w:p>
      <w:pPr>
        <w:pStyle w:val="6"/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Dafa Primary Health Centre Kwali LGA 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cstheme="minorHAnsi"/>
          <w:b/>
          <w:sz w:val="24"/>
          <w:szCs w:val="24"/>
        </w:rPr>
        <w:t>April</w:t>
      </w:r>
      <w:r>
        <w:rPr>
          <w:b/>
          <w:sz w:val="24"/>
          <w:szCs w:val="24"/>
        </w:rPr>
        <w:t xml:space="preserve"> - May 2021</w:t>
      </w:r>
    </w:p>
    <w:p>
      <w:pPr>
        <w:pStyle w:val="7"/>
        <w:numPr>
          <w:ilvl w:val="0"/>
          <w:numId w:val="2"/>
        </w:numPr>
        <w:spacing w:after="45" w:line="360" w:lineRule="auto"/>
        <w:textAlignment w:val="baseline"/>
        <w:outlineLvl w:val="2"/>
        <w:rPr>
          <w:sz w:val="24"/>
          <w:szCs w:val="24"/>
        </w:rPr>
      </w:pPr>
      <w:r>
        <w:rPr>
          <w:sz w:val="24"/>
          <w:szCs w:val="24"/>
        </w:rPr>
        <w:t>Family Planning Services (6weeks)</w:t>
      </w:r>
    </w:p>
    <w:p>
      <w:pPr>
        <w:pStyle w:val="7"/>
        <w:numPr>
          <w:ilvl w:val="0"/>
          <w:numId w:val="2"/>
        </w:numPr>
        <w:spacing w:after="45" w:line="360" w:lineRule="auto"/>
        <w:textAlignment w:val="baseline"/>
        <w:outlineLvl w:val="2"/>
        <w:rPr>
          <w:sz w:val="24"/>
          <w:szCs w:val="24"/>
        </w:rPr>
      </w:pPr>
      <w:r>
        <w:rPr>
          <w:sz w:val="24"/>
          <w:szCs w:val="24"/>
        </w:rPr>
        <w:t>Health Talks</w:t>
      </w:r>
    </w:p>
    <w:p>
      <w:pPr>
        <w:pStyle w:val="7"/>
        <w:numPr>
          <w:ilvl w:val="0"/>
          <w:numId w:val="2"/>
        </w:numPr>
        <w:spacing w:after="45" w:line="360" w:lineRule="auto"/>
        <w:textAlignment w:val="baseline"/>
        <w:outlineLvl w:val="2"/>
        <w:rPr>
          <w:b/>
          <w:sz w:val="24"/>
          <w:szCs w:val="24"/>
        </w:rPr>
      </w:pPr>
      <w:r>
        <w:rPr>
          <w:sz w:val="24"/>
          <w:szCs w:val="24"/>
        </w:rPr>
        <w:t xml:space="preserve">Administration of Immunization                  </w:t>
      </w:r>
    </w:p>
    <w:p>
      <w:pPr>
        <w:pStyle w:val="6"/>
        <w:spacing w:line="360" w:lineRule="auto"/>
        <w:rPr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Chukuku Health Centre Kuje LGA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b/>
          <w:sz w:val="24"/>
          <w:szCs w:val="24"/>
        </w:rPr>
        <w:t>May-Jun 2019</w:t>
      </w:r>
    </w:p>
    <w:p>
      <w:pPr>
        <w:pStyle w:val="7"/>
        <w:numPr>
          <w:ilvl w:val="0"/>
          <w:numId w:val="2"/>
        </w:numPr>
        <w:spacing w:after="45" w:line="360" w:lineRule="auto"/>
        <w:textAlignment w:val="baseline"/>
        <w:outlineLvl w:val="2"/>
        <w:rPr>
          <w:sz w:val="24"/>
          <w:szCs w:val="24"/>
        </w:rPr>
      </w:pPr>
      <w:r>
        <w:rPr>
          <w:sz w:val="24"/>
          <w:szCs w:val="24"/>
        </w:rPr>
        <w:t>Community Seminars / Project on health related issues(6weeks)</w:t>
      </w:r>
    </w:p>
    <w:p>
      <w:pPr>
        <w:pStyle w:val="7"/>
        <w:numPr>
          <w:ilvl w:val="0"/>
          <w:numId w:val="2"/>
        </w:numPr>
        <w:spacing w:after="45" w:line="360" w:lineRule="auto"/>
        <w:textAlignment w:val="baseline"/>
        <w:outlineLvl w:val="2"/>
        <w:rPr>
          <w:sz w:val="24"/>
          <w:szCs w:val="24"/>
        </w:rPr>
      </w:pPr>
      <w:r>
        <w:rPr>
          <w:sz w:val="24"/>
          <w:szCs w:val="24"/>
        </w:rPr>
        <w:t>Antenatal, Intranatal and postnatal Services</w:t>
      </w:r>
    </w:p>
    <w:p>
      <w:pPr>
        <w:spacing w:after="45" w:line="360" w:lineRule="auto"/>
        <w:textAlignment w:val="baseline"/>
        <w:outlineLvl w:val="2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School Health Program </w:t>
      </w:r>
    </w:p>
    <w:p>
      <w:pPr>
        <w:spacing w:after="45" w:line="360" w:lineRule="auto"/>
        <w:textAlignment w:val="baseline"/>
        <w:outlineLvl w:val="2"/>
        <w:rPr>
          <w:b/>
          <w:sz w:val="24"/>
          <w:szCs w:val="24"/>
        </w:rPr>
      </w:pPr>
      <w:r>
        <w:rPr>
          <w:sz w:val="24"/>
          <w:szCs w:val="24"/>
        </w:rPr>
        <w:t>L</w:t>
      </w:r>
      <w:r>
        <w:rPr>
          <w:rFonts w:ascii="Cambria" w:hAnsi="Cambria"/>
          <w:sz w:val="24"/>
          <w:szCs w:val="24"/>
        </w:rPr>
        <w:t xml:space="preserve">.E.A Primary school Phase III Gwagwalada 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b/>
          <w:sz w:val="24"/>
          <w:szCs w:val="24"/>
        </w:rPr>
        <w:t>Sept-Oct. 2020</w:t>
      </w:r>
    </w:p>
    <w:p>
      <w:pPr>
        <w:spacing w:after="45" w:line="360" w:lineRule="auto"/>
        <w:textAlignment w:val="baseline"/>
        <w:outlineLvl w:val="2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Federal Neuro-Psychiatric Hospital Barnawa, Kaduna State.</w:t>
      </w:r>
    </w:p>
    <w:p>
      <w:pPr>
        <w:pStyle w:val="6"/>
        <w:numPr>
          <w:ilvl w:val="0"/>
          <w:numId w:val="4"/>
        </w:numPr>
        <w:tabs>
          <w:tab w:val="left" w:pos="6660"/>
          <w:tab w:val="left" w:pos="6840"/>
        </w:tabs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>Psychiatric Experience( 4 Weeks)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>September 2021</w:t>
      </w:r>
    </w:p>
    <w:p>
      <w:pPr>
        <w:pStyle w:val="6"/>
        <w:tabs>
          <w:tab w:val="left" w:pos="6660"/>
          <w:tab w:val="left" w:pos="6840"/>
        </w:tabs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National Eye Center Kaduna (October 2021)</w:t>
      </w:r>
    </w:p>
    <w:p>
      <w:pPr>
        <w:pStyle w:val="6"/>
        <w:tabs>
          <w:tab w:val="left" w:pos="6660"/>
          <w:tab w:val="left" w:pos="6840"/>
        </w:tabs>
        <w:spacing w:line="360" w:lineRule="auto"/>
        <w:rPr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Ophthalmic experience (4 weeks)</w:t>
      </w:r>
      <w:r>
        <w:rPr>
          <w:b/>
          <w:sz w:val="24"/>
          <w:szCs w:val="24"/>
        </w:rPr>
        <w:tab/>
      </w:r>
    </w:p>
    <w:p>
      <w:pPr>
        <w:pStyle w:val="6"/>
        <w:spacing w:line="276" w:lineRule="auto"/>
        <w:rPr>
          <w:rFonts w:ascii="Cambria" w:hAnsi="Cambria"/>
          <w:b/>
          <w:sz w:val="24"/>
          <w:szCs w:val="24"/>
        </w:rPr>
      </w:pPr>
    </w:p>
    <w:p>
      <w:pPr>
        <w:pStyle w:val="6"/>
        <w:tabs>
          <w:tab w:val="left" w:pos="6660"/>
          <w:tab w:val="left" w:pos="6840"/>
          <w:tab w:val="left" w:pos="6930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Cambria" w:hAnsi="Cambria"/>
          <w:b/>
          <w:sz w:val="24"/>
          <w:szCs w:val="24"/>
        </w:rPr>
        <w:t>Dabi/Bako Comprehensive Health Centre Kwali LGA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b/>
          <w:sz w:val="24"/>
          <w:szCs w:val="24"/>
        </w:rPr>
        <w:t>Aug-Sept 2019</w:t>
      </w:r>
      <w:r>
        <w:rPr>
          <w:b/>
          <w:sz w:val="24"/>
          <w:szCs w:val="24"/>
        </w:rPr>
        <w:tab/>
      </w:r>
    </w:p>
    <w:p>
      <w:pPr>
        <w:pStyle w:val="7"/>
        <w:numPr>
          <w:ilvl w:val="0"/>
          <w:numId w:val="2"/>
        </w:numPr>
        <w:spacing w:after="45" w:line="360" w:lineRule="auto"/>
        <w:textAlignment w:val="baseline"/>
        <w:outlineLvl w:val="2"/>
        <w:rPr>
          <w:sz w:val="24"/>
          <w:szCs w:val="24"/>
        </w:rPr>
      </w:pPr>
      <w:r>
        <w:rPr>
          <w:sz w:val="24"/>
          <w:szCs w:val="24"/>
        </w:rPr>
        <w:t>Integrated management of childhood illness</w:t>
      </w:r>
    </w:p>
    <w:p>
      <w:pPr>
        <w:pStyle w:val="7"/>
        <w:numPr>
          <w:ilvl w:val="0"/>
          <w:numId w:val="2"/>
        </w:numPr>
        <w:spacing w:after="45" w:line="360" w:lineRule="auto"/>
        <w:textAlignment w:val="baseline"/>
        <w:outlineLvl w:val="2"/>
        <w:rPr>
          <w:sz w:val="24"/>
          <w:szCs w:val="24"/>
        </w:rPr>
      </w:pPr>
      <w:r>
        <w:rPr>
          <w:sz w:val="24"/>
          <w:szCs w:val="24"/>
        </w:rPr>
        <w:t>Management of  minor illness / diseases (5 weeks)</w:t>
      </w:r>
    </w:p>
    <w:p>
      <w:pPr>
        <w:pStyle w:val="7"/>
        <w:numPr>
          <w:ilvl w:val="0"/>
          <w:numId w:val="2"/>
        </w:numPr>
        <w:spacing w:after="45" w:line="360" w:lineRule="auto"/>
        <w:textAlignment w:val="baseline"/>
        <w:outlineLvl w:val="2"/>
        <w:rPr>
          <w:sz w:val="24"/>
          <w:szCs w:val="24"/>
        </w:rPr>
      </w:pPr>
      <w:r>
        <w:rPr>
          <w:sz w:val="24"/>
          <w:szCs w:val="24"/>
        </w:rPr>
        <w:t>Antenatal, Intranatal and postnatal Services</w:t>
      </w:r>
    </w:p>
    <w:p>
      <w:pPr>
        <w:spacing w:after="0" w:line="360" w:lineRule="auto"/>
        <w:textAlignment w:val="baseline"/>
        <w:outlineLvl w:val="2"/>
        <w:rPr>
          <w:rFonts w:ascii="Arial" w:hAnsi="Arial" w:eastAsia="Times New Roman" w:cs="Arial"/>
          <w:b/>
          <w:bCs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</w:rPr>
        <w:t>KEY ACHIEVEMENT/AWARDS RECEIVED</w:t>
      </w:r>
    </w:p>
    <w:p>
      <w:pPr>
        <w:spacing w:after="0" w:line="360" w:lineRule="auto"/>
      </w:pPr>
      <w:r>
        <w:t>…………………………………………………………………………………………………………………………………………………………………</w:t>
      </w:r>
    </w:p>
    <w:p>
      <w:pPr>
        <w:pStyle w:val="6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Award, Best Academic Student</w:t>
      </w:r>
      <w:r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sz w:val="24"/>
          <w:szCs w:val="24"/>
        </w:rPr>
        <w:t>201</w:t>
      </w:r>
      <w:r>
        <w:rPr>
          <w:sz w:val="24"/>
          <w:szCs w:val="24"/>
          <w:lang w:val="en-US"/>
        </w:rPr>
        <w:t>5</w:t>
      </w:r>
      <w:r>
        <w:rPr>
          <w:sz w:val="24"/>
          <w:szCs w:val="24"/>
        </w:rPr>
        <w:tab/>
      </w:r>
    </w:p>
    <w:p>
      <w:pPr>
        <w:pStyle w:val="7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Certificate in computing.  2017</w:t>
      </w:r>
    </w:p>
    <w:p>
      <w:pPr>
        <w:pStyle w:val="7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Psychiatric Nursing Certificate of Attendance 2021</w:t>
      </w:r>
      <w:r>
        <w:rPr>
          <w:sz w:val="24"/>
          <w:szCs w:val="24"/>
        </w:rPr>
        <w:tab/>
      </w:r>
    </w:p>
    <w:p>
      <w:pPr>
        <w:pStyle w:val="7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Injection safety and Healthcare waste Management    2019</w:t>
      </w:r>
    </w:p>
    <w:p>
      <w:pPr>
        <w:pStyle w:val="7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Ophthalmic Nursing certificate of Attendance 2021</w:t>
      </w:r>
    </w:p>
    <w:p>
      <w:pPr>
        <w:pStyle w:val="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24"/>
          <w:szCs w:val="24"/>
        </w:rPr>
        <w:t>Basic life support Certificate (BLS) 2023</w:t>
      </w:r>
    </w:p>
    <w:p>
      <w:pPr>
        <w:pStyle w:val="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24"/>
          <w:szCs w:val="24"/>
        </w:rPr>
        <w:t>Emergency care provider Certificate (ECP)2023</w:t>
      </w:r>
    </w:p>
    <w:p>
      <w:pPr>
        <w:pStyle w:val="7"/>
        <w:numPr>
          <w:ilvl w:val="0"/>
          <w:numId w:val="2"/>
        </w:numPr>
        <w:spacing w:after="0" w:line="360" w:lineRule="auto"/>
        <w:rPr>
          <w:rFonts w:cs="Times New Roman" w:asciiTheme="minorHAnsi" w:hAnsiTheme="minorHAnsi"/>
          <w:b/>
          <w:bCs/>
          <w:sz w:val="24"/>
          <w:szCs w:val="24"/>
        </w:rPr>
      </w:pPr>
      <w:r>
        <w:rPr>
          <w:rFonts w:cs="Times New Roman" w:asciiTheme="minorHAnsi" w:hAnsiTheme="minorHAnsi"/>
          <w:bCs/>
          <w:sz w:val="24"/>
          <w:szCs w:val="24"/>
        </w:rPr>
        <w:t>Health safety and Environment  Certificate (HSE) 2023</w:t>
      </w:r>
    </w:p>
    <w:p>
      <w:pPr>
        <w:pStyle w:val="7"/>
        <w:numPr>
          <w:ilvl w:val="0"/>
          <w:numId w:val="2"/>
        </w:numPr>
        <w:spacing w:after="0" w:line="360" w:lineRule="auto"/>
        <w:rPr>
          <w:rFonts w:cs="Times New Roman" w:asciiTheme="minorHAnsi" w:hAnsiTheme="minorHAnsi"/>
          <w:b/>
          <w:bCs/>
          <w:sz w:val="24"/>
          <w:szCs w:val="24"/>
        </w:rPr>
      </w:pPr>
      <w:r>
        <w:rPr>
          <w:rFonts w:cs="Times New Roman" w:asciiTheme="minorHAnsi" w:hAnsiTheme="minorHAnsi"/>
          <w:bCs/>
          <w:sz w:val="24"/>
          <w:szCs w:val="24"/>
        </w:rPr>
        <w:t>Electrocardiogram (ECG) Certificate in view</w:t>
      </w:r>
    </w:p>
    <w:p>
      <w:pPr>
        <w:pStyle w:val="7"/>
        <w:spacing w:after="0" w:line="360" w:lineRule="auto"/>
        <w:rPr>
          <w:sz w:val="24"/>
          <w:szCs w:val="24"/>
        </w:rPr>
      </w:pPr>
    </w:p>
    <w:p>
      <w:pPr>
        <w:pStyle w:val="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/RESEARCH WORK</w:t>
      </w:r>
    </w:p>
    <w:p>
      <w:pPr>
        <w:pStyle w:val="7"/>
        <w:numPr>
          <w:ilvl w:val="0"/>
          <w:numId w:val="5"/>
        </w:numPr>
        <w:spacing w:after="0" w:line="360" w:lineRule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4"/>
          <w:szCs w:val="24"/>
        </w:rPr>
        <w:t>The knowledge and Impact of Substance Abuse Among Students in FCT College Education Zuba</w:t>
      </w:r>
    </w:p>
    <w:p>
      <w:pPr>
        <w:pStyle w:val="6"/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>
      <w:pPr>
        <w:pStyle w:val="6"/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WORKSHOP ATTENDED</w:t>
      </w:r>
    </w:p>
    <w:p>
      <w:pPr>
        <w:spacing w:after="0" w:line="360" w:lineRule="auto"/>
        <w:textAlignment w:val="baseline"/>
        <w:outlineLvl w:val="2"/>
        <w:rPr>
          <w:rFonts w:ascii="Arial" w:hAnsi="Arial" w:eastAsia="Times New Roman" w:cs="Arial"/>
          <w:b/>
          <w:bCs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</w:rPr>
        <w:t>……………………………………………………………………………………………………...</w:t>
      </w:r>
    </w:p>
    <w:p>
      <w:pPr>
        <w:pStyle w:val="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</w:t>
      </w:r>
      <w:r>
        <w:rPr>
          <w:sz w:val="24"/>
          <w:szCs w:val="24"/>
        </w:rPr>
        <w:t>njection safety and Healthcare waste Management               5th – 8th June 2019</w:t>
      </w:r>
      <w:r>
        <w:rPr>
          <w:b/>
          <w:sz w:val="24"/>
          <w:szCs w:val="24"/>
        </w:rPr>
        <w:tab/>
      </w:r>
    </w:p>
    <w:p>
      <w:pPr>
        <w:pStyle w:val="7"/>
        <w:numPr>
          <w:ilvl w:val="0"/>
          <w:numId w:val="2"/>
        </w:numPr>
        <w:spacing w:after="0" w:line="360" w:lineRule="auto"/>
        <w:textAlignment w:val="baseline"/>
        <w:outlineLvl w:val="2"/>
        <w:rPr>
          <w:b/>
          <w:bCs/>
          <w:sz w:val="24"/>
          <w:szCs w:val="24"/>
        </w:rPr>
      </w:pPr>
      <w:r>
        <w:rPr>
          <w:sz w:val="24"/>
          <w:szCs w:val="24"/>
        </w:rPr>
        <w:t>Saving one (1) Million lives workshop                                          3</w:t>
      </w:r>
      <w:r>
        <w:rPr>
          <w:sz w:val="24"/>
          <w:szCs w:val="24"/>
          <w:vertAlign w:val="superscript"/>
        </w:rPr>
        <w:t xml:space="preserve">rd </w:t>
      </w:r>
      <w:r>
        <w:rPr>
          <w:sz w:val="24"/>
          <w:szCs w:val="24"/>
        </w:rPr>
        <w:t>- 4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October 2019</w:t>
      </w:r>
    </w:p>
    <w:p>
      <w:pPr>
        <w:spacing w:after="0" w:line="360" w:lineRule="auto"/>
        <w:textAlignment w:val="baseline"/>
        <w:outlineLvl w:val="2"/>
        <w:rPr>
          <w:rFonts w:ascii="Arial" w:hAnsi="Arial" w:eastAsia="Times New Roman" w:cs="Arial"/>
          <w:b/>
          <w:bCs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</w:rPr>
        <w:t>EDUCATION AND QUALIFICATIONS</w:t>
      </w:r>
    </w:p>
    <w:p>
      <w:pPr>
        <w:pStyle w:val="6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F</w:t>
      </w:r>
      <w:r>
        <w:rPr>
          <w:sz w:val="24"/>
          <w:szCs w:val="24"/>
        </w:rPr>
        <w:t>.C.T School of Nursing, Gwagwalada, Abuja., Nigeria (RN),</w:t>
      </w:r>
      <w:r>
        <w:rPr>
          <w:b/>
          <w:sz w:val="24"/>
          <w:szCs w:val="24"/>
        </w:rPr>
        <w:t>2022</w:t>
      </w:r>
    </w:p>
    <w:p>
      <w:pPr>
        <w:pStyle w:val="7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Government Secondary School, Kuje, Abuja., Nigeria (WAEC),</w:t>
      </w:r>
      <w:r>
        <w:rPr>
          <w:b/>
          <w:sz w:val="24"/>
          <w:szCs w:val="24"/>
        </w:rPr>
        <w:t>2015</w:t>
      </w:r>
    </w:p>
    <w:p>
      <w:pPr>
        <w:pStyle w:val="7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Zikda primary School, Narayi High cost Kaduna, Nigeria (FSLC),</w:t>
      </w:r>
      <w:r>
        <w:rPr>
          <w:b/>
          <w:sz w:val="24"/>
          <w:szCs w:val="24"/>
        </w:rPr>
        <w:t>2009</w:t>
      </w:r>
    </w:p>
    <w:p>
      <w:pPr>
        <w:spacing w:after="0" w:line="360" w:lineRule="auto"/>
        <w:rPr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</w:rPr>
        <w:t>HOBBIES AND INTERESTS</w:t>
      </w:r>
    </w:p>
    <w:p>
      <w:pPr>
        <w:spacing w:after="0" w:line="360" w:lineRule="auto"/>
      </w:pPr>
      <w:r>
        <w:t>………………………………………………………………………………………………………………………………………………………………….</w:t>
      </w:r>
    </w:p>
    <w:p>
      <w:pPr>
        <w:pStyle w:val="7"/>
        <w:numPr>
          <w:ilvl w:val="0"/>
          <w:numId w:val="6"/>
        </w:numPr>
        <w:spacing w:after="0" w:line="360" w:lineRule="auto"/>
        <w:textAlignment w:val="baseline"/>
        <w:outlineLvl w:val="2"/>
        <w:rPr>
          <w:sz w:val="24"/>
          <w:szCs w:val="24"/>
        </w:rPr>
      </w:pPr>
      <w:r>
        <w:rPr>
          <w:sz w:val="24"/>
          <w:szCs w:val="24"/>
        </w:rPr>
        <w:t>Reading, Research, writing.</w:t>
      </w:r>
    </w:p>
    <w:p>
      <w:pPr>
        <w:spacing w:after="0" w:line="360" w:lineRule="auto"/>
        <w:rPr>
          <w:rFonts w:ascii="Arial" w:hAnsi="Arial" w:eastAsia="Times New Roman" w:cs="Arial"/>
          <w:b/>
          <w:bCs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</w:rPr>
        <w:t>REFERRENCES</w:t>
      </w:r>
    </w:p>
    <w:p>
      <w:pPr>
        <w:spacing w:after="0" w:line="360" w:lineRule="auto"/>
      </w:pPr>
      <w:r>
        <w:t>…………………………………………………………………………………………………………………………………………………………………</w:t>
      </w:r>
    </w:p>
    <w:p>
      <w:pPr>
        <w:pStyle w:val="7"/>
        <w:numPr>
          <w:ilvl w:val="0"/>
          <w:numId w:val="6"/>
        </w:num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Mr. Odey O. Godwin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>Veronica Obi Thaddeus</w:t>
      </w:r>
    </w:p>
    <w:p>
      <w:pPr>
        <w:pStyle w:val="7"/>
        <w:spacing w:after="0" w:line="360" w:lineRule="auto"/>
        <w:ind w:left="3600" w:hanging="2880"/>
        <w:rPr>
          <w:bCs/>
          <w:sz w:val="24"/>
          <w:szCs w:val="24"/>
        </w:rPr>
      </w:pPr>
      <w:r>
        <w:rPr>
          <w:sz w:val="24"/>
          <w:szCs w:val="24"/>
        </w:rPr>
        <w:t xml:space="preserve">Lecturer                                       </w:t>
      </w:r>
      <w:r>
        <w:rPr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Chief Nursing Officer,</w:t>
      </w:r>
    </w:p>
    <w:p>
      <w:pPr>
        <w:pStyle w:val="7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FCT School of Nursing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University of Abuja Teaching Hospital</w:t>
      </w:r>
    </w:p>
    <w:p>
      <w:pPr>
        <w:pStyle w:val="7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Gwagwalada, Abuja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Gwagwalada, Abuja.</w:t>
      </w:r>
    </w:p>
    <w:p>
      <w:pPr>
        <w:pStyle w:val="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0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FCT Abuja.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</w:rPr>
        <w:t>Tel: +234(0)8135351859</w:t>
      </w:r>
    </w:p>
    <w:p>
      <w:pPr>
        <w:pStyle w:val="7"/>
        <w:spacing w:after="0" w:line="360" w:lineRule="auto"/>
        <w:rPr>
          <w:b/>
          <w:bCs/>
          <w:sz w:val="24"/>
          <w:szCs w:val="24"/>
        </w:rPr>
      </w:pPr>
      <w:r>
        <w:fldChar w:fldCharType="begin"/>
      </w:r>
      <w:r>
        <w:instrText xml:space="preserve"> HYPERLINK "Tel:+234(0)" </w:instrText>
      </w:r>
      <w:r>
        <w:fldChar w:fldCharType="separate"/>
      </w:r>
      <w:r>
        <w:rPr>
          <w:b/>
          <w:bCs/>
        </w:rPr>
        <w:t>Tel:+234(0)</w:t>
      </w:r>
      <w:r>
        <w:rPr>
          <w:b/>
          <w:bCs/>
        </w:rPr>
        <w:fldChar w:fldCharType="end"/>
      </w:r>
      <w:r>
        <w:rPr>
          <w:b/>
          <w:bCs/>
          <w:sz w:val="24"/>
          <w:szCs w:val="24"/>
        </w:rPr>
        <w:t xml:space="preserve">8030979543  </w:t>
      </w:r>
      <w:r>
        <w:rPr>
          <w:b/>
          <w:bCs/>
          <w:sz w:val="24"/>
          <w:szCs w:val="24"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>
      <w:pPr>
        <w:pStyle w:val="7"/>
        <w:spacing w:after="0" w:line="360" w:lineRule="auto"/>
        <w:rPr>
          <w:sz w:val="24"/>
          <w:szCs w:val="24"/>
        </w:rPr>
      </w:pPr>
    </w:p>
    <w:sectPr>
      <w:pgSz w:w="12240" w:h="15840"/>
      <w:pgMar w:top="81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multilevel"/>
    <w:tmpl w:val="00000004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0000007"/>
    <w:multiLevelType w:val="multilevel"/>
    <w:tmpl w:val="00000007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000000B"/>
    <w:multiLevelType w:val="multilevel"/>
    <w:tmpl w:val="0000000B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DDF1939"/>
    <w:multiLevelType w:val="multilevel"/>
    <w:tmpl w:val="4DDF1939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F3231F9"/>
    <w:multiLevelType w:val="multilevel"/>
    <w:tmpl w:val="6F3231F9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8D60B76"/>
    <w:multiLevelType w:val="multilevel"/>
    <w:tmpl w:val="78D60B76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4">
    <w:name w:val="Hyperlink"/>
    <w:basedOn w:val="3"/>
    <w:uiPriority w:val="99"/>
    <w:rPr>
      <w:color w:val="0000FF"/>
      <w:u w:val="single"/>
    </w:rPr>
  </w:style>
  <w:style w:type="paragraph" w:customStyle="1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customStyle="1" w:styleId="7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 w:cs="SimSun"/>
    </w:rPr>
  </w:style>
  <w:style w:type="character" w:customStyle="1" w:styleId="8">
    <w:name w:val="Balloon Text Char"/>
    <w:basedOn w:val="3"/>
    <w:link w:val="2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583</Words>
  <Characters>3326</Characters>
  <Lines>27</Lines>
  <Paragraphs>7</Paragraphs>
  <ScaleCrop>false</ScaleCrop>
  <LinksUpToDate>false</LinksUpToDate>
  <CharactersWithSpaces>3902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2023-05-15T19:17:00Z</dcterms:created>
  <dc:creator>ICENTRE_SERVER</dc:creator>
  <cp:lastModifiedBy>iPhone</cp:lastModifiedBy>
  <cp:lastPrinted>2023-05-15T18:45:00Z</cp:lastPrinted>
  <dcterms:modified xsi:type="dcterms:W3CDTF">2024-01-11T17:38:54Z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415CFE57830B93D172D4A56403C2A307</vt:lpwstr>
  </property>
  <property fmtid="{D5CDD505-2E9C-101B-9397-08002B2CF9AE}" pid="3" name="KSOProductBuildVer">
    <vt:lpwstr>3081-11.29.1</vt:lpwstr>
  </property>
</Properties>
</file>