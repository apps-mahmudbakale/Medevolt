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EF3123A" w14:textId="77777777" w:rsidR="00171593" w:rsidRDefault="00991A90">
      <w:pPr>
        <w:pStyle w:val="divdocumentdivname"/>
        <w:pBdr>
          <w:bottom w:val="none" w:sz="0" w:space="7" w:color="auto"/>
        </w:pBdr>
        <w:spacing w:line="680" w:lineRule="atLeast"/>
        <w:jc w:val="center"/>
        <w:rPr>
          <w:rFonts w:ascii="Palatino Linotype" w:eastAsia="Palatino Linotype" w:hAnsi="Palatino Linotype" w:cs="Palatino Linotype"/>
          <w:b/>
          <w:bCs/>
          <w:smallCaps/>
          <w:sz w:val="48"/>
          <w:szCs w:val="48"/>
        </w:rPr>
      </w:pPr>
      <w:r>
        <w:rPr>
          <w:rStyle w:val="span"/>
          <w:rFonts w:ascii="Palatino Linotype" w:eastAsia="Palatino Linotype" w:hAnsi="Palatino Linotype" w:cs="Palatino Linotype"/>
          <w:b/>
          <w:bCs/>
          <w:smallCaps/>
          <w:sz w:val="48"/>
          <w:szCs w:val="48"/>
        </w:rPr>
        <w:t>Grace Nwajiaku Nwaneli</w:t>
      </w:r>
    </w:p>
    <w:p w14:paraId="6E0EF104" w14:textId="77777777" w:rsidR="00171593" w:rsidRDefault="00991A90">
      <w:pPr>
        <w:pStyle w:val="divdocumentdivlowerborder"/>
        <w:rPr>
          <w:rFonts w:ascii="Palatino Linotype" w:eastAsia="Palatino Linotype" w:hAnsi="Palatino Linotype" w:cs="Palatino Linotype"/>
        </w:rPr>
      </w:pPr>
      <w:r>
        <w:rPr>
          <w:rFonts w:ascii="Palatino Linotype" w:eastAsia="Palatino Linotype" w:hAnsi="Palatino Linotype" w:cs="Palatino Linotype"/>
        </w:rPr>
        <w:t> </w:t>
      </w:r>
    </w:p>
    <w:p w14:paraId="4E411E43" w14:textId="77777777" w:rsidR="00171593" w:rsidRDefault="00991A90">
      <w:pPr>
        <w:pStyle w:val="div"/>
        <w:spacing w:line="0" w:lineRule="atLeast"/>
        <w:rPr>
          <w:rFonts w:ascii="Palatino Linotype" w:eastAsia="Palatino Linotype" w:hAnsi="Palatino Linotype" w:cs="Palatino Linotype"/>
          <w:sz w:val="0"/>
          <w:szCs w:val="0"/>
        </w:rPr>
      </w:pPr>
      <w:r>
        <w:rPr>
          <w:rFonts w:ascii="Palatino Linotype" w:eastAsia="Palatino Linotype" w:hAnsi="Palatino Linotype" w:cs="Palatino Linotype"/>
          <w:sz w:val="0"/>
          <w:szCs w:val="0"/>
        </w:rPr>
        <w:t> </w:t>
      </w:r>
    </w:p>
    <w:p w14:paraId="3332DB43" w14:textId="77777777" w:rsidR="00171593" w:rsidRDefault="00991A90">
      <w:pPr>
        <w:pStyle w:val="divaddress"/>
        <w:pBdr>
          <w:bottom w:val="none" w:sz="0" w:space="8" w:color="auto"/>
        </w:pBdr>
        <w:spacing w:before="140"/>
        <w:rPr>
          <w:rFonts w:ascii="Palatino Linotype" w:eastAsia="Palatino Linotype" w:hAnsi="Palatino Linotype" w:cs="Palatino Linotype"/>
        </w:rPr>
      </w:pPr>
      <w:r>
        <w:rPr>
          <w:rStyle w:val="divaddresslinth-child1bulletspan"/>
          <w:rFonts w:ascii="Palatino Linotype" w:eastAsia="Palatino Linotype" w:hAnsi="Palatino Linotype" w:cs="Palatino Linotype"/>
        </w:rPr>
        <w:t>• </w:t>
      </w:r>
      <w:r>
        <w:rPr>
          <w:rStyle w:val="span"/>
          <w:rFonts w:ascii="Palatino Linotype" w:eastAsia="Palatino Linotype" w:hAnsi="Palatino Linotype" w:cs="Palatino Linotype"/>
          <w:sz w:val="22"/>
          <w:szCs w:val="22"/>
        </w:rPr>
        <w:t>House 81,Zone A, Apo Resettlement, Abuja</w:t>
      </w:r>
      <w:r>
        <w:rPr>
          <w:rStyle w:val="documentzipsuffix"/>
          <w:rFonts w:ascii="Palatino Linotype" w:eastAsia="Palatino Linotype" w:hAnsi="Palatino Linotype" w:cs="Palatino Linotype"/>
        </w:rPr>
        <w:t> </w:t>
      </w:r>
      <w:r>
        <w:rPr>
          <w:rStyle w:val="span"/>
          <w:rFonts w:ascii="Palatino Linotype" w:eastAsia="Palatino Linotype" w:hAnsi="Palatino Linotype" w:cs="Palatino Linotype"/>
          <w:sz w:val="22"/>
          <w:szCs w:val="22"/>
        </w:rPr>
        <w:t>900104</w:t>
      </w:r>
      <w:r>
        <w:rPr>
          <w:rStyle w:val="span"/>
          <w:rFonts w:ascii="Palatino Linotype" w:eastAsia="Palatino Linotype" w:hAnsi="Palatino Linotype" w:cs="Palatino Linotype"/>
          <w:vanish/>
          <w:sz w:val="22"/>
          <w:szCs w:val="22"/>
        </w:rPr>
        <w:t>House 81,Zone A, Apo Resettlement, 900104, Abuja</w:t>
      </w:r>
      <w:r>
        <w:rPr>
          <w:rStyle w:val="divaddressli"/>
          <w:rFonts w:ascii="Palatino Linotype" w:eastAsia="Palatino Linotype" w:hAnsi="Palatino Linotype" w:cs="Palatino Linotype"/>
        </w:rPr>
        <w:t xml:space="preserve"> </w:t>
      </w:r>
      <w:r>
        <w:rPr>
          <w:rStyle w:val="span"/>
          <w:rFonts w:ascii="Palatino Linotype" w:eastAsia="Palatino Linotype" w:hAnsi="Palatino Linotype" w:cs="Palatino Linotype"/>
          <w:sz w:val="22"/>
          <w:szCs w:val="22"/>
        </w:rPr>
        <w:t>• 080</w:t>
      </w:r>
      <w:r>
        <w:rPr>
          <w:rStyle w:val="span"/>
          <w:rFonts w:ascii="Palatino Linotype" w:eastAsia="Palatino Linotype" w:hAnsi="Palatino Linotype" w:cs="Palatino Linotype"/>
          <w:sz w:val="22"/>
          <w:szCs w:val="22"/>
        </w:rPr>
        <w:noBreakHyphen/>
        <w:t>360</w:t>
      </w:r>
      <w:r>
        <w:rPr>
          <w:rStyle w:val="span"/>
          <w:rFonts w:ascii="Palatino Linotype" w:eastAsia="Palatino Linotype" w:hAnsi="Palatino Linotype" w:cs="Palatino Linotype"/>
          <w:sz w:val="22"/>
          <w:szCs w:val="22"/>
        </w:rPr>
        <w:noBreakHyphen/>
        <w:t>04535 • nwajiakugrace@gmail.com</w:t>
      </w:r>
      <w:r>
        <w:rPr>
          <w:rStyle w:val="divaddressli"/>
          <w:rFonts w:ascii="Palatino Linotype" w:eastAsia="Palatino Linotype" w:hAnsi="Palatino Linotype" w:cs="Palatino Linotype"/>
        </w:rPr>
        <w:t xml:space="preserve"> </w:t>
      </w:r>
      <w:r>
        <w:rPr>
          <w:rFonts w:ascii="Palatino Linotype" w:eastAsia="Palatino Linotype" w:hAnsi="Palatino Linotype" w:cs="Palatino Linotype"/>
        </w:rPr>
        <w:t xml:space="preserve"> </w:t>
      </w:r>
    </w:p>
    <w:p w14:paraId="41127AE6"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Professional Summary</w:t>
      </w:r>
    </w:p>
    <w:p w14:paraId="7D01900F" w14:textId="77777777" w:rsidR="00171593" w:rsidRDefault="00991A90">
      <w:pPr>
        <w:pStyle w:val="p"/>
        <w:spacing w:line="340" w:lineRule="atLeast"/>
        <w:rPr>
          <w:rFonts w:ascii="Palatino Linotype" w:eastAsia="Palatino Linotype" w:hAnsi="Palatino Linotype" w:cs="Palatino Linotype"/>
        </w:rPr>
      </w:pPr>
      <w:r>
        <w:rPr>
          <w:rFonts w:ascii="Palatino Linotype" w:eastAsia="Palatino Linotype" w:hAnsi="Palatino Linotype" w:cs="Palatino Linotype"/>
        </w:rPr>
        <w:t>Skilled Medical Laboratory Scientist with experience in lab management, PCR, data analysis and healthcare logistics seeking to get a space in the stage of Public Health where Prevention, Diagnosis and Treatment of diseases are being addressed and contribute my quota effectively.</w:t>
      </w:r>
    </w:p>
    <w:p w14:paraId="40008CBB"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171593" w14:paraId="27329C2D" w14:textId="77777777">
        <w:tc>
          <w:tcPr>
            <w:tcW w:w="5280" w:type="dxa"/>
            <w:tcMar>
              <w:top w:w="5" w:type="dxa"/>
              <w:left w:w="5" w:type="dxa"/>
              <w:bottom w:w="5" w:type="dxa"/>
              <w:right w:w="5" w:type="dxa"/>
            </w:tcMar>
            <w:hideMark/>
          </w:tcPr>
          <w:p w14:paraId="7023B062"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Sound Data Analysis skill,</w:t>
            </w:r>
          </w:p>
          <w:p w14:paraId="24328043"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Neonatal phlebotomy</w:t>
            </w:r>
          </w:p>
          <w:p w14:paraId="406F4A1B"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Supervisory skills,</w:t>
            </w:r>
          </w:p>
          <w:p w14:paraId="087AB764"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Medical Supply chain</w:t>
            </w:r>
          </w:p>
          <w:p w14:paraId="66DA390A"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Healthcare Logistics</w:t>
            </w:r>
          </w:p>
          <w:p w14:paraId="5CCB19EF" w14:textId="77777777" w:rsidR="00171593" w:rsidRDefault="00991A90">
            <w:pPr>
              <w:pStyle w:val="ulli"/>
              <w:numPr>
                <w:ilvl w:val="0"/>
                <w:numId w:val="1"/>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PCR Testing</w:t>
            </w:r>
          </w:p>
        </w:tc>
        <w:tc>
          <w:tcPr>
            <w:tcW w:w="5280" w:type="dxa"/>
            <w:tcBorders>
              <w:left w:val="single" w:sz="8" w:space="0" w:color="FEFDFD"/>
            </w:tcBorders>
            <w:tcMar>
              <w:top w:w="5" w:type="dxa"/>
              <w:left w:w="10" w:type="dxa"/>
              <w:bottom w:w="5" w:type="dxa"/>
              <w:right w:w="5" w:type="dxa"/>
            </w:tcMar>
            <w:hideMark/>
          </w:tcPr>
          <w:p w14:paraId="76AED5D7" w14:textId="77777777" w:rsidR="00171593" w:rsidRDefault="00991A90">
            <w:pPr>
              <w:pStyle w:val="ulli"/>
              <w:numPr>
                <w:ilvl w:val="0"/>
                <w:numId w:val="2"/>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Vendor selection</w:t>
            </w:r>
          </w:p>
          <w:p w14:paraId="2C4E8827" w14:textId="77777777" w:rsidR="00171593" w:rsidRDefault="00991A90">
            <w:pPr>
              <w:pStyle w:val="ulli"/>
              <w:numPr>
                <w:ilvl w:val="0"/>
                <w:numId w:val="2"/>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Epidemiology</w:t>
            </w:r>
          </w:p>
          <w:p w14:paraId="5BC9FB23" w14:textId="77777777" w:rsidR="00171593" w:rsidRDefault="00991A90">
            <w:pPr>
              <w:pStyle w:val="ulli"/>
              <w:numPr>
                <w:ilvl w:val="0"/>
                <w:numId w:val="2"/>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Quality control, reporting</w:t>
            </w:r>
          </w:p>
          <w:p w14:paraId="6EB445AE" w14:textId="77777777" w:rsidR="00171593" w:rsidRDefault="00991A90" w:rsidP="00991A90">
            <w:pPr>
              <w:pStyle w:val="ulli"/>
              <w:numPr>
                <w:ilvl w:val="0"/>
                <w:numId w:val="2"/>
              </w:numPr>
              <w:spacing w:line="340" w:lineRule="atLeast"/>
              <w:ind w:left="670" w:hanging="210"/>
              <w:rPr>
                <w:rFonts w:ascii="Palatino Linotype" w:eastAsia="Palatino Linotype" w:hAnsi="Palatino Linotype" w:cs="Palatino Linotype"/>
              </w:rPr>
            </w:pPr>
            <w:r>
              <w:rPr>
                <w:rFonts w:ascii="Palatino Linotype" w:eastAsia="Palatino Linotype" w:hAnsi="Palatino Linotype" w:cs="Palatino Linotype"/>
              </w:rPr>
              <w:t>Lab Management</w:t>
            </w:r>
          </w:p>
          <w:p w14:paraId="14E2077E" w14:textId="77777777" w:rsidR="00171593" w:rsidRDefault="00991A90">
            <w:pPr>
              <w:pStyle w:val="ulli"/>
              <w:numPr>
                <w:ilvl w:val="0"/>
                <w:numId w:val="2"/>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Interpersonal Communication</w:t>
            </w:r>
          </w:p>
          <w:p w14:paraId="3E463A2D" w14:textId="77777777" w:rsidR="00171593" w:rsidRDefault="00991A90">
            <w:pPr>
              <w:pStyle w:val="ulli"/>
              <w:numPr>
                <w:ilvl w:val="0"/>
                <w:numId w:val="2"/>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SOP development</w:t>
            </w:r>
          </w:p>
        </w:tc>
      </w:tr>
    </w:tbl>
    <w:p w14:paraId="5B9E3D4B"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Work History</w:t>
      </w:r>
    </w:p>
    <w:p w14:paraId="60A24301" w14:textId="77777777" w:rsidR="00171593" w:rsidRDefault="00991A90">
      <w:pPr>
        <w:pStyle w:val="divdocumentsinglecolumn"/>
        <w:spacing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Laboratory Manager</w:t>
      </w:r>
      <w:r>
        <w:rPr>
          <w:rStyle w:val="span"/>
          <w:rFonts w:ascii="Palatino Linotype" w:eastAsia="Palatino Linotype" w:hAnsi="Palatino Linotype" w:cs="Palatino Linotype"/>
        </w:rPr>
        <w:t>, 09/2021 to Current</w:t>
      </w:r>
      <w:r>
        <w:rPr>
          <w:rStyle w:val="spanpaddedline"/>
          <w:rFonts w:ascii="Palatino Linotype" w:eastAsia="Palatino Linotype" w:hAnsi="Palatino Linotype" w:cs="Palatino Linotype"/>
        </w:rPr>
        <w:t xml:space="preserve"> </w:t>
      </w:r>
    </w:p>
    <w:p w14:paraId="4BF1789F"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 xml:space="preserve">Trust </w:t>
      </w:r>
      <w:r w:rsidR="00851765">
        <w:rPr>
          <w:rStyle w:val="spancompanyname"/>
          <w:rFonts w:ascii="Palatino Linotype" w:eastAsia="Palatino Linotype" w:hAnsi="Palatino Linotype" w:cs="Palatino Linotype"/>
        </w:rPr>
        <w:t xml:space="preserve">Charitos </w:t>
      </w:r>
      <w:r>
        <w:rPr>
          <w:rStyle w:val="spancompanyname"/>
          <w:rFonts w:ascii="Palatino Linotype" w:eastAsia="Palatino Linotype" w:hAnsi="Palatino Linotype" w:cs="Palatino Linotype"/>
        </w:rPr>
        <w:t xml:space="preserve"> Hospital Laboratory</w:t>
      </w:r>
      <w:r>
        <w:rPr>
          <w:rStyle w:val="span"/>
          <w:rFonts w:ascii="Palatino Linotype" w:eastAsia="Palatino Linotype" w:hAnsi="Palatino Linotype" w:cs="Palatino Linotype"/>
        </w:rPr>
        <w:t xml:space="preserve"> – Abuja, NG</w:t>
      </w:r>
    </w:p>
    <w:p w14:paraId="09AD3DE3"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Interviewed, hired and trained new lab staffs to perform experiments and analyze results.</w:t>
      </w:r>
    </w:p>
    <w:p w14:paraId="562BE3F0" w14:textId="47A87852" w:rsidR="00991A90"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Set up PCR lab </w:t>
      </w:r>
      <w:r w:rsidR="00971149">
        <w:rPr>
          <w:rStyle w:val="span"/>
          <w:rFonts w:ascii="Palatino Linotype" w:eastAsia="Palatino Linotype" w:hAnsi="Palatino Linotype" w:cs="Palatino Linotype"/>
        </w:rPr>
        <w:t>that passed NCDC accreditation and its running effectively till date.</w:t>
      </w:r>
    </w:p>
    <w:p w14:paraId="6CD44A0C" w14:textId="2EAADA4E"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 Managed </w:t>
      </w:r>
      <w:r w:rsidR="00971149">
        <w:rPr>
          <w:rStyle w:val="span"/>
          <w:rFonts w:ascii="Palatino Linotype" w:eastAsia="Palatino Linotype" w:hAnsi="Palatino Linotype" w:cs="Palatino Linotype"/>
        </w:rPr>
        <w:t>the whole operation of the lab and report to management monthly in a ppt.</w:t>
      </w:r>
    </w:p>
    <w:p w14:paraId="2729A2BA" w14:textId="4537AC85" w:rsidR="00171593" w:rsidRDefault="00971149">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Liase with reference labs for high end tests that is not economically viable to commence in our facility.</w:t>
      </w:r>
    </w:p>
    <w:p w14:paraId="0354707F" w14:textId="3559130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Trained staff, scheduled work hours and assigned projects for </w:t>
      </w:r>
      <w:r w:rsidR="00971149">
        <w:rPr>
          <w:rStyle w:val="span"/>
          <w:rFonts w:ascii="Palatino Linotype" w:eastAsia="Palatino Linotype" w:hAnsi="Palatino Linotype" w:cs="Palatino Linotype"/>
        </w:rPr>
        <w:t>8 staffs under me.</w:t>
      </w:r>
    </w:p>
    <w:p w14:paraId="596C7115" w14:textId="192D950E"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Planned and coordinated </w:t>
      </w:r>
      <w:r w:rsidR="00971149">
        <w:rPr>
          <w:rStyle w:val="span"/>
          <w:rFonts w:ascii="Palatino Linotype" w:eastAsia="Palatino Linotype" w:hAnsi="Palatino Linotype" w:cs="Palatino Linotype"/>
        </w:rPr>
        <w:t xml:space="preserve">the implementation of new lab tests into our test menu. </w:t>
      </w:r>
    </w:p>
    <w:p w14:paraId="303B0E45"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Kept equipment maintained, facility clean and organized and inventory stocked to maximize performance.</w:t>
      </w:r>
    </w:p>
    <w:p w14:paraId="649F3D2A"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Reduced waste and pursued revenue development strategies to keep department aligned with sales and profit targets.</w:t>
      </w:r>
    </w:p>
    <w:p w14:paraId="4BFA54C4"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Performed supplier risk evaluations and supported regulatory inspections.</w:t>
      </w:r>
    </w:p>
    <w:p w14:paraId="5D92BB3E"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Encouraged departmental employees to present positive, exemplary image to customers.</w:t>
      </w:r>
    </w:p>
    <w:p w14:paraId="612623C5"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Cultivated positive rapport with fellow employees to boost company morale and promote employee retention.</w:t>
      </w:r>
    </w:p>
    <w:p w14:paraId="0F372C23"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Conducted supplier risk evaluations and assisted with regulatory inspections.</w:t>
      </w:r>
    </w:p>
    <w:p w14:paraId="52A4FFF3" w14:textId="4BA1D7E8" w:rsidR="00171593" w:rsidRDefault="00971149">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Advised management on when to increase tariff based on the current tides of cost of reagent purchase.</w:t>
      </w:r>
    </w:p>
    <w:p w14:paraId="3FECC66F"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Developed and monitored patient satisfactory survey that improved overall client satisfaction.</w:t>
      </w:r>
    </w:p>
    <w:p w14:paraId="79856A9C" w14:textId="52DE1499"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 xml:space="preserve">Supervised and performed human resource management functions for </w:t>
      </w:r>
      <w:r w:rsidR="00971149">
        <w:rPr>
          <w:rStyle w:val="span"/>
          <w:rFonts w:ascii="Palatino Linotype" w:eastAsia="Palatino Linotype" w:hAnsi="Palatino Linotype" w:cs="Palatino Linotype"/>
        </w:rPr>
        <w:t>6</w:t>
      </w:r>
      <w:r>
        <w:rPr>
          <w:rStyle w:val="span"/>
          <w:rFonts w:ascii="Palatino Linotype" w:eastAsia="Palatino Linotype" w:hAnsi="Palatino Linotype" w:cs="Palatino Linotype"/>
        </w:rPr>
        <w:t xml:space="preserve"> of my subordinates.</w:t>
      </w:r>
    </w:p>
    <w:p w14:paraId="0E57DE28"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lastRenderedPageBreak/>
        <w:t>Improved staffing during busy periods by creating employee schedules and monitoring call-outs.</w:t>
      </w:r>
    </w:p>
    <w:p w14:paraId="5BF26531"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Estimated expected changes in business operations and made proactive adjustments to employee schedules and inventory levels to address needs.</w:t>
      </w:r>
    </w:p>
    <w:p w14:paraId="7D20FFA2"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Controlled resources and assets for department activities to comply with industry standards and government regulations.</w:t>
      </w:r>
    </w:p>
    <w:p w14:paraId="75FBED33" w14:textId="77777777" w:rsidR="00171593" w:rsidRDefault="00991A90">
      <w:pPr>
        <w:pStyle w:val="ulli"/>
        <w:numPr>
          <w:ilvl w:val="0"/>
          <w:numId w:val="3"/>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Utilized exemplary negotiation skills to obtain manufacturing service agreements and assure quality standards.</w:t>
      </w:r>
    </w:p>
    <w:p w14:paraId="5CC7A766"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Logistics Manager</w:t>
      </w:r>
      <w:r>
        <w:rPr>
          <w:rStyle w:val="span"/>
          <w:rFonts w:ascii="Palatino Linotype" w:eastAsia="Palatino Linotype" w:hAnsi="Palatino Linotype" w:cs="Palatino Linotype"/>
        </w:rPr>
        <w:t>, 05/2018 to Current</w:t>
      </w:r>
      <w:r>
        <w:rPr>
          <w:rStyle w:val="spanpaddedline"/>
          <w:rFonts w:ascii="Palatino Linotype" w:eastAsia="Palatino Linotype" w:hAnsi="Palatino Linotype" w:cs="Palatino Linotype"/>
        </w:rPr>
        <w:t xml:space="preserve"> </w:t>
      </w:r>
    </w:p>
    <w:p w14:paraId="726DE737"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Hospilabo</w:t>
      </w:r>
      <w:r>
        <w:rPr>
          <w:rStyle w:val="span"/>
          <w:rFonts w:ascii="Palatino Linotype" w:eastAsia="Palatino Linotype" w:hAnsi="Palatino Linotype" w:cs="Palatino Linotype"/>
        </w:rPr>
        <w:t xml:space="preserve"> – FCT, Federal Capital Territory</w:t>
      </w:r>
    </w:p>
    <w:p w14:paraId="7D4C3026"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Analyzed operational performance and implemented plans to attain organizational and financial goals</w:t>
      </w:r>
    </w:p>
    <w:p w14:paraId="6EE015B7"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Managed day-to-day shipping and receiving, typically overseeing more than 10 packages in 24-hour period</w:t>
      </w:r>
    </w:p>
    <w:p w14:paraId="25AE0DAF"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Led and managed projects to support logistics efforts and plans</w:t>
      </w:r>
    </w:p>
    <w:p w14:paraId="214FC453"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Reviewed profit and loss statements and metrics to identify trends and opportunities</w:t>
      </w:r>
    </w:p>
    <w:p w14:paraId="0C2B5E26"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Researched issues to address shipping errors and packaging mistakes</w:t>
      </w:r>
    </w:p>
    <w:p w14:paraId="76C7A1E8"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Managed cross-functional team in identifying and transitioning to new freight vendor to save $390 annually</w:t>
      </w:r>
    </w:p>
    <w:p w14:paraId="639B33C5"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Utilized ordering, tracking and billing systems and associated processes</w:t>
      </w:r>
    </w:p>
    <w:p w14:paraId="541DFB62"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Saved costs through negotiating contracts with freight companies and suppliers</w:t>
      </w:r>
    </w:p>
    <w:p w14:paraId="1D41D13F"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Drafted shipment reports to inform management and clients</w:t>
      </w:r>
    </w:p>
    <w:p w14:paraId="01050DEC"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Developed and maintained systems and processes to move domestic and international freight at best cost to achieve business objectives</w:t>
      </w:r>
    </w:p>
    <w:p w14:paraId="39F3B468"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Demonstrated exceptional customer service to both to internal and external customers</w:t>
      </w:r>
    </w:p>
    <w:p w14:paraId="555CD0EC"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Maintained high standards of internal and external customer service</w:t>
      </w:r>
    </w:p>
    <w:p w14:paraId="64C7DC8D" w14:textId="77777777" w:rsidR="00171593" w:rsidRDefault="00991A90">
      <w:pPr>
        <w:pStyle w:val="ulli"/>
        <w:numPr>
          <w:ilvl w:val="0"/>
          <w:numId w:val="4"/>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Successfully supervised daily management of all logistics and transportation activities, effectively eliminating waste</w:t>
      </w:r>
    </w:p>
    <w:p w14:paraId="6264FFDC"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INTERN</w:t>
      </w:r>
      <w:r>
        <w:rPr>
          <w:rStyle w:val="span"/>
          <w:rFonts w:ascii="Palatino Linotype" w:eastAsia="Palatino Linotype" w:hAnsi="Palatino Linotype" w:cs="Palatino Linotype"/>
        </w:rPr>
        <w:t>, 10/2017 to 12/2017</w:t>
      </w:r>
      <w:r>
        <w:rPr>
          <w:rStyle w:val="spanpaddedline"/>
          <w:rFonts w:ascii="Palatino Linotype" w:eastAsia="Palatino Linotype" w:hAnsi="Palatino Linotype" w:cs="Palatino Linotype"/>
        </w:rPr>
        <w:t xml:space="preserve"> </w:t>
      </w:r>
    </w:p>
    <w:p w14:paraId="57B897AD"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Nigeria Centre for Disease Control</w:t>
      </w:r>
      <w:r>
        <w:rPr>
          <w:rStyle w:val="span"/>
          <w:rFonts w:ascii="Palatino Linotype" w:eastAsia="Palatino Linotype" w:hAnsi="Palatino Linotype" w:cs="Palatino Linotype"/>
        </w:rPr>
        <w:t xml:space="preserve"> – Abuja, Federal Capital Territory</w:t>
      </w:r>
    </w:p>
    <w:p w14:paraId="5F9FB23F"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Attended various meetings with partners and extracted various action points from minutes</w:t>
      </w:r>
    </w:p>
    <w:p w14:paraId="0C85F208"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Developed Public health advisories for measles, Dengue fever, and Cholera</w:t>
      </w:r>
    </w:p>
    <w:p w14:paraId="09A2D9E7"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Among those that organized World Antibiotic Awareness Week 2017</w:t>
      </w:r>
    </w:p>
    <w:p w14:paraId="478E20D9"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Contributed in Diagnosis of Yellow fever, Monkey Pox, measles</w:t>
      </w:r>
    </w:p>
    <w:p w14:paraId="328F0BEF"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Assisted in giving prompt Laboratory response for disease outbreaks like Lassa fever and measles</w:t>
      </w:r>
    </w:p>
    <w:p w14:paraId="34C9A744"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Assisted in Laboratory diagnosis of Lassa fever,Measles etc using PCR and ELIZA machines</w:t>
      </w:r>
    </w:p>
    <w:p w14:paraId="3722B492"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Interacted with partners during business meetings and took notes to transcribe for all members of our department</w:t>
      </w:r>
    </w:p>
    <w:p w14:paraId="497608D9"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Provided assistance at Antibiotic resistance week 2017 and planned activities under NCDC internship supervisor Dr Abiodum</w:t>
      </w:r>
    </w:p>
    <w:p w14:paraId="503E556E"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lastRenderedPageBreak/>
        <w:t>Conducted daily activities on social media sites to boost our company's online presence and assesed current awareness of public on current disease outbreak (Monkey Pox)</w:t>
      </w:r>
    </w:p>
    <w:p w14:paraId="02604CAF"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Responded to patients requests via telephone and email</w:t>
      </w:r>
    </w:p>
    <w:p w14:paraId="436A8262"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Diagnosed Monkey pox disease using PCR machine</w:t>
      </w:r>
    </w:p>
    <w:p w14:paraId="6818B4E8"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Provided administrative support such as filing documents, copying paperwork and delivering packages</w:t>
      </w:r>
    </w:p>
    <w:p w14:paraId="16E107D1"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Produced professional and error-free letters, presentations and spreadsheets</w:t>
      </w:r>
    </w:p>
    <w:p w14:paraId="51F5A71B"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Educated patients and family members on treatment options and care for Monkey pox disease conditions</w:t>
      </w:r>
    </w:p>
    <w:p w14:paraId="581889E7"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Administered physical and digital filing systems, keeping records well-organized and easily retrievable by team members</w:t>
      </w:r>
    </w:p>
    <w:p w14:paraId="406F4D9E"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Maintained strict patient privacy and confidential patient information, taking care to meet all guidelines and statues for data security</w:t>
      </w:r>
    </w:p>
    <w:p w14:paraId="0901730E"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Supported Reference Laboratory department by compiling paperwork and taking detailed meeting minutes</w:t>
      </w:r>
    </w:p>
    <w:p w14:paraId="17A78C99" w14:textId="77777777" w:rsidR="00171593" w:rsidRDefault="00991A90">
      <w:pPr>
        <w:pStyle w:val="ulli"/>
        <w:numPr>
          <w:ilvl w:val="0"/>
          <w:numId w:val="5"/>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Completed Dengue fever advisory project resulting in easy publicity to public</w:t>
      </w:r>
    </w:p>
    <w:p w14:paraId="11C97904"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Laboratory Scientist</w:t>
      </w:r>
      <w:r>
        <w:rPr>
          <w:rStyle w:val="span"/>
          <w:rFonts w:ascii="Palatino Linotype" w:eastAsia="Palatino Linotype" w:hAnsi="Palatino Linotype" w:cs="Palatino Linotype"/>
        </w:rPr>
        <w:t>, 08/2015 to 09/2017</w:t>
      </w:r>
      <w:r>
        <w:rPr>
          <w:rStyle w:val="spanpaddedline"/>
          <w:rFonts w:ascii="Palatino Linotype" w:eastAsia="Palatino Linotype" w:hAnsi="Palatino Linotype" w:cs="Palatino Linotype"/>
        </w:rPr>
        <w:t xml:space="preserve"> </w:t>
      </w:r>
    </w:p>
    <w:p w14:paraId="7934411A"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KAMAKACHI C. LTD</w:t>
      </w:r>
      <w:r>
        <w:rPr>
          <w:rStyle w:val="span"/>
          <w:rFonts w:ascii="Palatino Linotype" w:eastAsia="Palatino Linotype" w:hAnsi="Palatino Linotype" w:cs="Palatino Linotype"/>
        </w:rPr>
        <w:t xml:space="preserve"> – fct, Federal Capital Territory</w:t>
      </w:r>
    </w:p>
    <w:p w14:paraId="64B27A8E"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Involved in Medical Laboratory Consultancy, Diagnostic Referrals,</w:t>
      </w:r>
    </w:p>
    <w:p w14:paraId="2E147A05"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Involved in free blood donation drive,</w:t>
      </w:r>
    </w:p>
    <w:p w14:paraId="6299E2E3"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Counseled Patients/donors prior to Apheresis,</w:t>
      </w:r>
    </w:p>
    <w:p w14:paraId="44A20CD6"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Matched blood donors present for blood donation</w:t>
      </w:r>
    </w:p>
    <w:p w14:paraId="17D33693"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Conducted blood counts and other tests to support safe transfusion processes</w:t>
      </w:r>
    </w:p>
    <w:p w14:paraId="1CE16E29"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Managed departmental inventory and supply ordering</w:t>
      </w:r>
    </w:p>
    <w:p w14:paraId="0F4BDCAF"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Followed strict aseptic techniques to protect patients when collecting blood and tissue samples</w:t>
      </w:r>
    </w:p>
    <w:p w14:paraId="6C5DEB7B"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Identified specific markers of disease and documented findings in detailed reports for clinician use</w:t>
      </w:r>
    </w:p>
    <w:p w14:paraId="6A1FB994" w14:textId="77777777" w:rsidR="00171593" w:rsidRDefault="00991A90">
      <w:pPr>
        <w:pStyle w:val="ulli"/>
        <w:numPr>
          <w:ilvl w:val="0"/>
          <w:numId w:val="6"/>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Conducted quality control checks, calibration and technical troubleshooting of hematology chemistry and other laboratory analyzers</w:t>
      </w:r>
    </w:p>
    <w:p w14:paraId="5E1F522F"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Head of Laboratory</w:t>
      </w:r>
      <w:r>
        <w:rPr>
          <w:rStyle w:val="span"/>
          <w:rFonts w:ascii="Palatino Linotype" w:eastAsia="Palatino Linotype" w:hAnsi="Palatino Linotype" w:cs="Palatino Linotype"/>
        </w:rPr>
        <w:t>, 03/2005 to 07/2015</w:t>
      </w:r>
      <w:r>
        <w:rPr>
          <w:rStyle w:val="spanpaddedline"/>
          <w:rFonts w:ascii="Palatino Linotype" w:eastAsia="Palatino Linotype" w:hAnsi="Palatino Linotype" w:cs="Palatino Linotype"/>
        </w:rPr>
        <w:t xml:space="preserve"> </w:t>
      </w:r>
    </w:p>
    <w:p w14:paraId="72A0B2BB"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ABUJA CLINICS LTD</w:t>
      </w:r>
      <w:r>
        <w:rPr>
          <w:rStyle w:val="span"/>
          <w:rFonts w:ascii="Palatino Linotype" w:eastAsia="Palatino Linotype" w:hAnsi="Palatino Linotype" w:cs="Palatino Linotype"/>
        </w:rPr>
        <w:t xml:space="preserve"> – Abuja, FCT</w:t>
      </w:r>
    </w:p>
    <w:p w14:paraId="19F5B216"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Laboratory Supervisory, developing, motivating, counseling, and evaluating competent, well-trained staff</w:t>
      </w:r>
    </w:p>
    <w:p w14:paraId="01BDBD1A"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Ensured adequate staffing levels, and making staffing adjustments in accordance with budgetary guidelines</w:t>
      </w:r>
    </w:p>
    <w:p w14:paraId="670C5061"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Conducted special diagnostic test such as hormonal assays, enzyme immunoassays, tumor markers,PCR ,Gene expert TB test, CD4 counts, HIV Confirmatory test and viral load, HBV, HCV tests, antimicrobial susceptibility testing etc</w:t>
      </w:r>
    </w:p>
    <w:p w14:paraId="5E749372"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Confirmed positive and negative TB and unusual malaria parasite species results</w:t>
      </w:r>
    </w:p>
    <w:p w14:paraId="39497713"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Involved in performing of bacterial culture</w:t>
      </w:r>
    </w:p>
    <w:p w14:paraId="5269D4A4"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Reported unusual incidence of strange bacterial growth,</w:t>
      </w:r>
    </w:p>
    <w:p w14:paraId="410F6F05"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Recorded and reported antibiotic resistance pattern that is considered unusual,</w:t>
      </w:r>
    </w:p>
    <w:p w14:paraId="0822EBAF"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lastRenderedPageBreak/>
        <w:t>Conducted and Monitored patient satisfaction survey and reports same to management</w:t>
      </w:r>
    </w:p>
    <w:p w14:paraId="3EB85C62"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Led team that organizes both external and internal quality control and assurance</w:t>
      </w:r>
    </w:p>
    <w:p w14:paraId="41BD0434" w14:textId="77777777" w:rsidR="00171593" w:rsidRDefault="00991A90">
      <w:pPr>
        <w:pStyle w:val="ulli"/>
        <w:numPr>
          <w:ilvl w:val="0"/>
          <w:numId w:val="7"/>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Led team that organizes reagent supply vendor selection process</w:t>
      </w:r>
    </w:p>
    <w:p w14:paraId="0B570840"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jobtitle"/>
          <w:rFonts w:ascii="Palatino Linotype" w:eastAsia="Palatino Linotype" w:hAnsi="Palatino Linotype" w:cs="Palatino Linotype"/>
        </w:rPr>
        <w:t>LAB MANAGER/LAB SCIENTIST</w:t>
      </w:r>
      <w:r>
        <w:rPr>
          <w:rStyle w:val="span"/>
          <w:rFonts w:ascii="Palatino Linotype" w:eastAsia="Palatino Linotype" w:hAnsi="Palatino Linotype" w:cs="Palatino Linotype"/>
        </w:rPr>
        <w:t>, 01/2003 to 03/2005</w:t>
      </w:r>
      <w:r>
        <w:rPr>
          <w:rStyle w:val="spanpaddedline"/>
          <w:rFonts w:ascii="Palatino Linotype" w:eastAsia="Palatino Linotype" w:hAnsi="Palatino Linotype" w:cs="Palatino Linotype"/>
        </w:rPr>
        <w:t xml:space="preserve"> </w:t>
      </w:r>
    </w:p>
    <w:p w14:paraId="24E42C0F"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Shallom Medical Lab</w:t>
      </w:r>
      <w:r>
        <w:rPr>
          <w:rStyle w:val="span"/>
          <w:rFonts w:ascii="Palatino Linotype" w:eastAsia="Palatino Linotype" w:hAnsi="Palatino Linotype" w:cs="Palatino Linotype"/>
        </w:rPr>
        <w:t xml:space="preserve"> – Abuja, Federal Capital Territory</w:t>
      </w:r>
    </w:p>
    <w:p w14:paraId="607B06C0"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Accurately performed phlebotomy</w:t>
      </w:r>
    </w:p>
    <w:p w14:paraId="6ABEE2A4"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Recorded test results in lab result logbook</w:t>
      </w:r>
    </w:p>
    <w:p w14:paraId="3809A730"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Routinely performed medical laboratory tests,</w:t>
      </w:r>
    </w:p>
    <w:p w14:paraId="655FAEB5"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Prepared thick and thin blood film for malaria parasite tests,</w:t>
      </w:r>
    </w:p>
    <w:p w14:paraId="22BE4087"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Stainsabout 50 sputumsamples for Acid fast bacilli test weekly,</w:t>
      </w:r>
    </w:p>
    <w:p w14:paraId="77BE4EA9"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Managed Laboratory income,</w:t>
      </w:r>
    </w:p>
    <w:p w14:paraId="5ADC9E82"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Liaised with lab reagent vendors and select most qualified for Lab supplies</w:t>
      </w:r>
    </w:p>
    <w:p w14:paraId="5CB9B778"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Appraised customers' requirements and worked to maintain high satisfaction</w:t>
      </w:r>
    </w:p>
    <w:p w14:paraId="5BC0530E" w14:textId="77777777" w:rsidR="00171593" w:rsidRDefault="00991A90">
      <w:pPr>
        <w:pStyle w:val="ulli"/>
        <w:numPr>
          <w:ilvl w:val="0"/>
          <w:numId w:val="8"/>
        </w:numPr>
        <w:spacing w:line="340" w:lineRule="atLeast"/>
        <w:ind w:left="460" w:hanging="210"/>
        <w:rPr>
          <w:rStyle w:val="span"/>
          <w:rFonts w:ascii="Palatino Linotype" w:eastAsia="Palatino Linotype" w:hAnsi="Palatino Linotype" w:cs="Palatino Linotype"/>
        </w:rPr>
      </w:pPr>
      <w:r>
        <w:rPr>
          <w:rStyle w:val="span"/>
          <w:rFonts w:ascii="Palatino Linotype" w:eastAsia="Palatino Linotype" w:hAnsi="Palatino Linotype" w:cs="Palatino Linotype"/>
        </w:rPr>
        <w:t>Fielded customer complaints and rectified service issues</w:t>
      </w:r>
    </w:p>
    <w:p w14:paraId="7C3F1F77"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References</w:t>
      </w:r>
    </w:p>
    <w:p w14:paraId="1CA72134" w14:textId="77777777" w:rsidR="00171593" w:rsidRDefault="00991A90">
      <w:pPr>
        <w:pStyle w:val="divdocumentsinglecolumn"/>
        <w:spacing w:line="340" w:lineRule="atLeast"/>
        <w:rPr>
          <w:rFonts w:ascii="Palatino Linotype" w:eastAsia="Palatino Linotype" w:hAnsi="Palatino Linotype" w:cs="Palatino Linotype"/>
        </w:rPr>
      </w:pPr>
      <w:r>
        <w:rPr>
          <w:rFonts w:ascii="Palatino Linotype" w:eastAsia="Palatino Linotype" w:hAnsi="Palatino Linotype" w:cs="Palatino Linotype"/>
        </w:rPr>
        <w:t>REFEREES Dr G c Okara : ex national president amlsn former boss CEO Shallom Medical Laboratories,Maitama,Abuja Phone :+2348036224817, Email - okaragc@yahoo.com Dr Abiodun Egwuenu - Nigeria Centre for Disease Control Abuja Former boss Phone: 08033516191.Email abiodun.egwuenu@ncdc.gov.ng Mr Omorogbe Eloghosa : Laboratory Specialist FHI 360 River state Former Boss Phone 08036219161 Email eomorogbe@fhi360.org 3</w:t>
      </w:r>
    </w:p>
    <w:p w14:paraId="52B17CDD"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Education</w:t>
      </w:r>
    </w:p>
    <w:p w14:paraId="7E10143B" w14:textId="77777777" w:rsidR="00171593" w:rsidRDefault="00991A90">
      <w:pPr>
        <w:pStyle w:val="divdocumentsinglecolumn"/>
        <w:spacing w:line="340" w:lineRule="atLeast"/>
        <w:rPr>
          <w:rFonts w:ascii="Palatino Linotype" w:eastAsia="Palatino Linotype" w:hAnsi="Palatino Linotype" w:cs="Palatino Linotype"/>
        </w:rPr>
      </w:pPr>
      <w:r>
        <w:rPr>
          <w:rStyle w:val="spandegree"/>
          <w:rFonts w:ascii="Palatino Linotype" w:eastAsia="Palatino Linotype" w:hAnsi="Palatino Linotype" w:cs="Palatino Linotype"/>
        </w:rPr>
        <w:t>NPMEC</w:t>
      </w:r>
      <w:r>
        <w:rPr>
          <w:rStyle w:val="span"/>
          <w:rFonts w:ascii="Palatino Linotype" w:eastAsia="Palatino Linotype" w:hAnsi="Palatino Linotype" w:cs="Palatino Linotype"/>
        </w:rPr>
        <w:t>: Monitoring and Evaluation</w:t>
      </w:r>
      <w:r>
        <w:rPr>
          <w:rStyle w:val="singlecolumnspanpaddedlinenth-child1"/>
          <w:rFonts w:ascii="Palatino Linotype" w:eastAsia="Palatino Linotype" w:hAnsi="Palatino Linotype" w:cs="Palatino Linotype"/>
        </w:rPr>
        <w:t xml:space="preserve"> </w:t>
      </w:r>
    </w:p>
    <w:p w14:paraId="49E5157E"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E&amp;F Management Consult</w:t>
      </w:r>
      <w:r>
        <w:rPr>
          <w:rStyle w:val="span"/>
          <w:rFonts w:ascii="Palatino Linotype" w:eastAsia="Palatino Linotype" w:hAnsi="Palatino Linotype" w:cs="Palatino Linotype"/>
        </w:rPr>
        <w:t xml:space="preserve"> - Abuja Nigeria</w:t>
      </w:r>
    </w:p>
    <w:p w14:paraId="74765890" w14:textId="77777777" w:rsidR="00171593" w:rsidRDefault="00991A90">
      <w:pPr>
        <w:pStyle w:val="p"/>
        <w:spacing w:line="340" w:lineRule="atLeast"/>
        <w:rPr>
          <w:rStyle w:val="span"/>
          <w:rFonts w:ascii="Palatino Linotype" w:eastAsia="Palatino Linotype" w:hAnsi="Palatino Linotype" w:cs="Palatino Linotype"/>
        </w:rPr>
      </w:pPr>
      <w:r>
        <w:rPr>
          <w:rStyle w:val="span"/>
          <w:rFonts w:ascii="Palatino Linotype" w:eastAsia="Palatino Linotype" w:hAnsi="Palatino Linotype" w:cs="Palatino Linotype"/>
        </w:rPr>
        <w:t>Monitoring and Evaluation systems</w:t>
      </w:r>
      <w:r>
        <w:rPr>
          <w:rStyle w:val="span"/>
          <w:rFonts w:ascii="Palatino Linotype" w:eastAsia="Palatino Linotype" w:hAnsi="Palatino Linotype" w:cs="Palatino Linotype"/>
        </w:rPr>
        <w:br/>
        <w:t>Result-Based Management and Defining Results</w:t>
      </w:r>
      <w:r>
        <w:rPr>
          <w:rStyle w:val="span"/>
          <w:rFonts w:ascii="Palatino Linotype" w:eastAsia="Palatino Linotype" w:hAnsi="Palatino Linotype" w:cs="Palatino Linotype"/>
        </w:rPr>
        <w:br/>
        <w:t>Developing and Selecting Indicators</w:t>
      </w:r>
      <w:r>
        <w:rPr>
          <w:rStyle w:val="span"/>
          <w:rFonts w:ascii="Palatino Linotype" w:eastAsia="Palatino Linotype" w:hAnsi="Palatino Linotype" w:cs="Palatino Linotype"/>
        </w:rPr>
        <w:br/>
        <w:t>Data Responsibility and Frequency</w:t>
      </w:r>
      <w:r>
        <w:rPr>
          <w:rStyle w:val="span"/>
          <w:rFonts w:ascii="Palatino Linotype" w:eastAsia="Palatino Linotype" w:hAnsi="Palatino Linotype" w:cs="Palatino Linotype"/>
        </w:rPr>
        <w:br/>
        <w:t>Grouping Indicators and Planning Data Collection</w:t>
      </w:r>
      <w:r>
        <w:rPr>
          <w:rStyle w:val="span"/>
          <w:rFonts w:ascii="Palatino Linotype" w:eastAsia="Palatino Linotype" w:hAnsi="Palatino Linotype" w:cs="Palatino Linotype"/>
        </w:rPr>
        <w:br/>
        <w:t>Output Monitoring Tools and Design</w:t>
      </w:r>
      <w:r>
        <w:rPr>
          <w:rStyle w:val="span"/>
          <w:rFonts w:ascii="Palatino Linotype" w:eastAsia="Palatino Linotype" w:hAnsi="Palatino Linotype" w:cs="Palatino Linotype"/>
        </w:rPr>
        <w:br/>
        <w:t>Monitoring and Evaluation Work plans and Study Planning</w:t>
      </w:r>
    </w:p>
    <w:p w14:paraId="7B308BB0"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degree"/>
          <w:rFonts w:ascii="Palatino Linotype" w:eastAsia="Palatino Linotype" w:hAnsi="Palatino Linotype" w:cs="Palatino Linotype"/>
        </w:rPr>
        <w:t>AIMLT</w:t>
      </w:r>
      <w:r>
        <w:rPr>
          <w:rStyle w:val="span"/>
          <w:rFonts w:ascii="Palatino Linotype" w:eastAsia="Palatino Linotype" w:hAnsi="Palatino Linotype" w:cs="Palatino Linotype"/>
        </w:rPr>
        <w:t>: Heamatology and Blood Banking, 2002</w:t>
      </w:r>
      <w:r>
        <w:rPr>
          <w:rStyle w:val="singlecolumnspanpaddedlinenth-child1"/>
          <w:rFonts w:ascii="Palatino Linotype" w:eastAsia="Palatino Linotype" w:hAnsi="Palatino Linotype" w:cs="Palatino Linotype"/>
        </w:rPr>
        <w:t xml:space="preserve"> </w:t>
      </w:r>
    </w:p>
    <w:p w14:paraId="106BD70D"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University of Calabar Teaching Hospital</w:t>
      </w:r>
      <w:r>
        <w:rPr>
          <w:rStyle w:val="span"/>
          <w:rFonts w:ascii="Palatino Linotype" w:eastAsia="Palatino Linotype" w:hAnsi="Palatino Linotype" w:cs="Palatino Linotype"/>
        </w:rPr>
        <w:t xml:space="preserve"> - Calabar, CR</w:t>
      </w:r>
    </w:p>
    <w:p w14:paraId="1425C7CC" w14:textId="77777777" w:rsidR="00171593" w:rsidRDefault="00991A90">
      <w:pPr>
        <w:pStyle w:val="p"/>
        <w:spacing w:line="340" w:lineRule="atLeast"/>
        <w:rPr>
          <w:rStyle w:val="span"/>
          <w:rFonts w:ascii="Palatino Linotype" w:eastAsia="Palatino Linotype" w:hAnsi="Palatino Linotype" w:cs="Palatino Linotype"/>
        </w:rPr>
      </w:pPr>
      <w:r>
        <w:rPr>
          <w:rStyle w:val="span"/>
          <w:rFonts w:ascii="Palatino Linotype" w:eastAsia="Palatino Linotype" w:hAnsi="Palatino Linotype" w:cs="Palatino Linotype"/>
        </w:rPr>
        <w:t>General in Medical Microbiology, Parasitology,Chemical Pathology, Histopathology</w:t>
      </w:r>
    </w:p>
    <w:p w14:paraId="086E87D2" w14:textId="77777777" w:rsidR="00171593" w:rsidRDefault="00991A90">
      <w:pPr>
        <w:pStyle w:val="divdocumentsinglecolumn"/>
        <w:spacing w:before="200" w:line="340" w:lineRule="atLeast"/>
        <w:rPr>
          <w:rFonts w:ascii="Palatino Linotype" w:eastAsia="Palatino Linotype" w:hAnsi="Palatino Linotype" w:cs="Palatino Linotype"/>
        </w:rPr>
      </w:pPr>
      <w:r>
        <w:rPr>
          <w:rStyle w:val="spandegree"/>
          <w:rFonts w:ascii="Palatino Linotype" w:eastAsia="Palatino Linotype" w:hAnsi="Palatino Linotype" w:cs="Palatino Linotype"/>
        </w:rPr>
        <w:t>SSCE</w:t>
      </w:r>
      <w:r>
        <w:rPr>
          <w:rStyle w:val="span"/>
          <w:rFonts w:ascii="Palatino Linotype" w:eastAsia="Palatino Linotype" w:hAnsi="Palatino Linotype" w:cs="Palatino Linotype"/>
        </w:rPr>
        <w:t>: sciences, 1995</w:t>
      </w:r>
      <w:r>
        <w:rPr>
          <w:rStyle w:val="singlecolumnspanpaddedlinenth-child1"/>
          <w:rFonts w:ascii="Palatino Linotype" w:eastAsia="Palatino Linotype" w:hAnsi="Palatino Linotype" w:cs="Palatino Linotype"/>
        </w:rPr>
        <w:t xml:space="preserve"> </w:t>
      </w:r>
    </w:p>
    <w:p w14:paraId="135D4B4C" w14:textId="77777777" w:rsidR="00171593" w:rsidRDefault="00991A90">
      <w:pPr>
        <w:pStyle w:val="spanpaddedlineParagraph"/>
        <w:spacing w:line="340" w:lineRule="atLeast"/>
        <w:rPr>
          <w:rFonts w:ascii="Palatino Linotype" w:eastAsia="Palatino Linotype" w:hAnsi="Palatino Linotype" w:cs="Palatino Linotype"/>
        </w:rPr>
      </w:pPr>
      <w:r>
        <w:rPr>
          <w:rStyle w:val="spancompanyname"/>
          <w:rFonts w:ascii="Palatino Linotype" w:eastAsia="Palatino Linotype" w:hAnsi="Palatino Linotype" w:cs="Palatino Linotype"/>
        </w:rPr>
        <w:t>Abbot Girls Secondary School</w:t>
      </w:r>
      <w:r>
        <w:rPr>
          <w:rStyle w:val="span"/>
          <w:rFonts w:ascii="Palatino Linotype" w:eastAsia="Palatino Linotype" w:hAnsi="Palatino Linotype" w:cs="Palatino Linotype"/>
        </w:rPr>
        <w:t xml:space="preserve"> - Ihiala, Anambra State</w:t>
      </w:r>
    </w:p>
    <w:p w14:paraId="7D1E6B70" w14:textId="77777777" w:rsidR="00171593" w:rsidRDefault="00991A90">
      <w:pPr>
        <w:pStyle w:val="p"/>
        <w:spacing w:line="340" w:lineRule="atLeast"/>
        <w:rPr>
          <w:rStyle w:val="span"/>
          <w:rFonts w:ascii="Palatino Linotype" w:eastAsia="Palatino Linotype" w:hAnsi="Palatino Linotype" w:cs="Palatino Linotype"/>
        </w:rPr>
      </w:pPr>
      <w:r>
        <w:rPr>
          <w:rStyle w:val="span"/>
          <w:rFonts w:ascii="Palatino Linotype" w:eastAsia="Palatino Linotype" w:hAnsi="Palatino Linotype" w:cs="Palatino Linotype"/>
        </w:rPr>
        <w:t>Biology,Chemistry,Physics,Mathematics,English,Literature,economics,Igbo etc</w:t>
      </w:r>
    </w:p>
    <w:p w14:paraId="130C96CF"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Certifications</w:t>
      </w:r>
    </w:p>
    <w:p w14:paraId="6502450F" w14:textId="77777777" w:rsidR="00171593" w:rsidRDefault="00991A90">
      <w:pPr>
        <w:pStyle w:val="ulli"/>
        <w:numPr>
          <w:ilvl w:val="0"/>
          <w:numId w:val="9"/>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t>Associate Member Institute of Medical Laboratory Science and Technology</w:t>
      </w:r>
    </w:p>
    <w:p w14:paraId="232043B1" w14:textId="77777777" w:rsidR="00171593" w:rsidRDefault="00991A90">
      <w:pPr>
        <w:pStyle w:val="ulli"/>
        <w:numPr>
          <w:ilvl w:val="0"/>
          <w:numId w:val="9"/>
        </w:numPr>
        <w:spacing w:line="340" w:lineRule="atLeast"/>
        <w:ind w:left="460" w:hanging="210"/>
        <w:rPr>
          <w:rFonts w:ascii="Palatino Linotype" w:eastAsia="Palatino Linotype" w:hAnsi="Palatino Linotype" w:cs="Palatino Linotype"/>
        </w:rPr>
      </w:pPr>
      <w:r>
        <w:rPr>
          <w:rFonts w:ascii="Palatino Linotype" w:eastAsia="Palatino Linotype" w:hAnsi="Palatino Linotype" w:cs="Palatino Linotype"/>
        </w:rPr>
        <w:lastRenderedPageBreak/>
        <w:t>Licenced medical Laboratory Scientist</w:t>
      </w:r>
    </w:p>
    <w:p w14:paraId="27D19EB7" w14:textId="77777777" w:rsidR="00171593" w:rsidRDefault="00991A90">
      <w:pPr>
        <w:pStyle w:val="divdocumentdivsectiontitle"/>
        <w:spacing w:before="240" w:after="100"/>
        <w:rPr>
          <w:rFonts w:ascii="Palatino Linotype" w:eastAsia="Palatino Linotype" w:hAnsi="Palatino Linotype" w:cs="Palatino Linotype"/>
          <w:b/>
          <w:bCs/>
        </w:rPr>
      </w:pPr>
      <w:r>
        <w:rPr>
          <w:rFonts w:ascii="Palatino Linotype" w:eastAsia="Palatino Linotype" w:hAnsi="Palatino Linotype" w:cs="Palatino Linotype"/>
          <w:b/>
          <w:bCs/>
        </w:rPr>
        <w:t>Elearning Courses</w:t>
      </w:r>
    </w:p>
    <w:p w14:paraId="2FC29BE9" w14:textId="77777777" w:rsidR="00171593" w:rsidRDefault="00991A90">
      <w:pPr>
        <w:pStyle w:val="p"/>
        <w:spacing w:line="340" w:lineRule="atLeast"/>
        <w:rPr>
          <w:rFonts w:ascii="Palatino Linotype" w:eastAsia="Palatino Linotype" w:hAnsi="Palatino Linotype" w:cs="Palatino Linotype"/>
        </w:rPr>
      </w:pPr>
      <w:r>
        <w:rPr>
          <w:rFonts w:ascii="Palatino Linotype" w:eastAsia="Palatino Linotype" w:hAnsi="Palatino Linotype" w:cs="Palatino Linotype"/>
        </w:rPr>
        <w:t>Integrated Disease Surveillance and Response (IDSR)</w:t>
      </w:r>
    </w:p>
    <w:p w14:paraId="57E413C8" w14:textId="77777777" w:rsidR="00171593" w:rsidRDefault="00991A90">
      <w:pPr>
        <w:pStyle w:val="p"/>
        <w:spacing w:line="340" w:lineRule="atLeast"/>
        <w:rPr>
          <w:rFonts w:ascii="Palatino Linotype" w:eastAsia="Palatino Linotype" w:hAnsi="Palatino Linotype" w:cs="Palatino Linotype"/>
        </w:rPr>
      </w:pPr>
      <w:r>
        <w:rPr>
          <w:rFonts w:ascii="Palatino Linotype" w:eastAsia="Palatino Linotype" w:hAnsi="Palatino Linotype" w:cs="Palatino Linotype"/>
        </w:rPr>
        <w:t>Chain of Custody and Evidence handling for LRN Laboratory Personnel</w:t>
      </w:r>
    </w:p>
    <w:p w14:paraId="63D7CD33" w14:textId="77777777" w:rsidR="00171593" w:rsidRDefault="00991A90">
      <w:pPr>
        <w:pStyle w:val="p"/>
        <w:spacing w:line="340" w:lineRule="atLeast"/>
        <w:rPr>
          <w:rFonts w:ascii="Palatino Linotype" w:eastAsia="Palatino Linotype" w:hAnsi="Palatino Linotype" w:cs="Palatino Linotype"/>
        </w:rPr>
      </w:pPr>
      <w:r>
        <w:rPr>
          <w:rFonts w:ascii="Palatino Linotype" w:eastAsia="Palatino Linotype" w:hAnsi="Palatino Linotype" w:cs="Palatino Linotype"/>
        </w:rPr>
        <w:t>Logistics for Health Commodities</w:t>
      </w:r>
    </w:p>
    <w:p w14:paraId="68E80CCB" w14:textId="2C90283A" w:rsidR="00171593" w:rsidRDefault="00991A90">
      <w:pPr>
        <w:pStyle w:val="p"/>
        <w:spacing w:line="340" w:lineRule="atLeast"/>
        <w:rPr>
          <w:rFonts w:ascii="Palatino Linotype" w:eastAsia="Palatino Linotype" w:hAnsi="Palatino Linotype" w:cs="Palatino Linotype"/>
        </w:rPr>
      </w:pPr>
      <w:r>
        <w:rPr>
          <w:rFonts w:ascii="Palatino Linotype" w:eastAsia="Palatino Linotype" w:hAnsi="Palatino Linotype" w:cs="Palatino Linotype"/>
        </w:rPr>
        <w:t>HIV/AIDS Continuing educatio</w:t>
      </w:r>
    </w:p>
    <w:sectPr w:rsidR="00171593">
      <w:pgSz w:w="12240" w:h="15840"/>
      <w:pgMar w:top="520" w:right="840" w:bottom="52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7A9BEAE7-2377-4FEA-BE96-A4F3C1A565CA}"/>
    <w:embedBold r:id="rId2" w:fontKey="{67C566D4-E0A1-4002-A9C7-780D1B65AED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C92A0A94">
      <w:start w:val="1"/>
      <w:numFmt w:val="bullet"/>
      <w:lvlText w:val=""/>
      <w:lvlJc w:val="left"/>
      <w:pPr>
        <w:ind w:left="720" w:hanging="360"/>
      </w:pPr>
      <w:rPr>
        <w:rFonts w:ascii="Symbol" w:hAnsi="Symbol"/>
      </w:rPr>
    </w:lvl>
    <w:lvl w:ilvl="1" w:tplc="1FD0B0E4">
      <w:start w:val="1"/>
      <w:numFmt w:val="bullet"/>
      <w:lvlText w:val="o"/>
      <w:lvlJc w:val="left"/>
      <w:pPr>
        <w:tabs>
          <w:tab w:val="num" w:pos="1440"/>
        </w:tabs>
        <w:ind w:left="1440" w:hanging="360"/>
      </w:pPr>
      <w:rPr>
        <w:rFonts w:ascii="Courier New" w:hAnsi="Courier New"/>
      </w:rPr>
    </w:lvl>
    <w:lvl w:ilvl="2" w:tplc="B53898BE">
      <w:start w:val="1"/>
      <w:numFmt w:val="bullet"/>
      <w:lvlText w:val=""/>
      <w:lvlJc w:val="left"/>
      <w:pPr>
        <w:tabs>
          <w:tab w:val="num" w:pos="2160"/>
        </w:tabs>
        <w:ind w:left="2160" w:hanging="360"/>
      </w:pPr>
      <w:rPr>
        <w:rFonts w:ascii="Wingdings" w:hAnsi="Wingdings"/>
      </w:rPr>
    </w:lvl>
    <w:lvl w:ilvl="3" w:tplc="512676EE">
      <w:start w:val="1"/>
      <w:numFmt w:val="bullet"/>
      <w:lvlText w:val=""/>
      <w:lvlJc w:val="left"/>
      <w:pPr>
        <w:tabs>
          <w:tab w:val="num" w:pos="2880"/>
        </w:tabs>
        <w:ind w:left="2880" w:hanging="360"/>
      </w:pPr>
      <w:rPr>
        <w:rFonts w:ascii="Symbol" w:hAnsi="Symbol"/>
      </w:rPr>
    </w:lvl>
    <w:lvl w:ilvl="4" w:tplc="00ECBCE8">
      <w:start w:val="1"/>
      <w:numFmt w:val="bullet"/>
      <w:lvlText w:val="o"/>
      <w:lvlJc w:val="left"/>
      <w:pPr>
        <w:tabs>
          <w:tab w:val="num" w:pos="3600"/>
        </w:tabs>
        <w:ind w:left="3600" w:hanging="360"/>
      </w:pPr>
      <w:rPr>
        <w:rFonts w:ascii="Courier New" w:hAnsi="Courier New"/>
      </w:rPr>
    </w:lvl>
    <w:lvl w:ilvl="5" w:tplc="ACC48E24">
      <w:start w:val="1"/>
      <w:numFmt w:val="bullet"/>
      <w:lvlText w:val=""/>
      <w:lvlJc w:val="left"/>
      <w:pPr>
        <w:tabs>
          <w:tab w:val="num" w:pos="4320"/>
        </w:tabs>
        <w:ind w:left="4320" w:hanging="360"/>
      </w:pPr>
      <w:rPr>
        <w:rFonts w:ascii="Wingdings" w:hAnsi="Wingdings"/>
      </w:rPr>
    </w:lvl>
    <w:lvl w:ilvl="6" w:tplc="656690BC">
      <w:start w:val="1"/>
      <w:numFmt w:val="bullet"/>
      <w:lvlText w:val=""/>
      <w:lvlJc w:val="left"/>
      <w:pPr>
        <w:tabs>
          <w:tab w:val="num" w:pos="5040"/>
        </w:tabs>
        <w:ind w:left="5040" w:hanging="360"/>
      </w:pPr>
      <w:rPr>
        <w:rFonts w:ascii="Symbol" w:hAnsi="Symbol"/>
      </w:rPr>
    </w:lvl>
    <w:lvl w:ilvl="7" w:tplc="00145114">
      <w:start w:val="1"/>
      <w:numFmt w:val="bullet"/>
      <w:lvlText w:val="o"/>
      <w:lvlJc w:val="left"/>
      <w:pPr>
        <w:tabs>
          <w:tab w:val="num" w:pos="5760"/>
        </w:tabs>
        <w:ind w:left="5760" w:hanging="360"/>
      </w:pPr>
      <w:rPr>
        <w:rFonts w:ascii="Courier New" w:hAnsi="Courier New"/>
      </w:rPr>
    </w:lvl>
    <w:lvl w:ilvl="8" w:tplc="0590B09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2768A6C">
      <w:start w:val="1"/>
      <w:numFmt w:val="bullet"/>
      <w:lvlText w:val=""/>
      <w:lvlJc w:val="left"/>
      <w:pPr>
        <w:ind w:left="720" w:hanging="360"/>
      </w:pPr>
      <w:rPr>
        <w:rFonts w:ascii="Symbol" w:hAnsi="Symbol"/>
      </w:rPr>
    </w:lvl>
    <w:lvl w:ilvl="1" w:tplc="C862FCF2">
      <w:start w:val="1"/>
      <w:numFmt w:val="bullet"/>
      <w:lvlText w:val="o"/>
      <w:lvlJc w:val="left"/>
      <w:pPr>
        <w:tabs>
          <w:tab w:val="num" w:pos="1440"/>
        </w:tabs>
        <w:ind w:left="1440" w:hanging="360"/>
      </w:pPr>
      <w:rPr>
        <w:rFonts w:ascii="Courier New" w:hAnsi="Courier New"/>
      </w:rPr>
    </w:lvl>
    <w:lvl w:ilvl="2" w:tplc="8A380E44">
      <w:start w:val="1"/>
      <w:numFmt w:val="bullet"/>
      <w:lvlText w:val=""/>
      <w:lvlJc w:val="left"/>
      <w:pPr>
        <w:tabs>
          <w:tab w:val="num" w:pos="2160"/>
        </w:tabs>
        <w:ind w:left="2160" w:hanging="360"/>
      </w:pPr>
      <w:rPr>
        <w:rFonts w:ascii="Wingdings" w:hAnsi="Wingdings"/>
      </w:rPr>
    </w:lvl>
    <w:lvl w:ilvl="3" w:tplc="A19C5B92">
      <w:start w:val="1"/>
      <w:numFmt w:val="bullet"/>
      <w:lvlText w:val=""/>
      <w:lvlJc w:val="left"/>
      <w:pPr>
        <w:tabs>
          <w:tab w:val="num" w:pos="2880"/>
        </w:tabs>
        <w:ind w:left="2880" w:hanging="360"/>
      </w:pPr>
      <w:rPr>
        <w:rFonts w:ascii="Symbol" w:hAnsi="Symbol"/>
      </w:rPr>
    </w:lvl>
    <w:lvl w:ilvl="4" w:tplc="6FB04DA4">
      <w:start w:val="1"/>
      <w:numFmt w:val="bullet"/>
      <w:lvlText w:val="o"/>
      <w:lvlJc w:val="left"/>
      <w:pPr>
        <w:tabs>
          <w:tab w:val="num" w:pos="3600"/>
        </w:tabs>
        <w:ind w:left="3600" w:hanging="360"/>
      </w:pPr>
      <w:rPr>
        <w:rFonts w:ascii="Courier New" w:hAnsi="Courier New"/>
      </w:rPr>
    </w:lvl>
    <w:lvl w:ilvl="5" w:tplc="F8BE4DC2">
      <w:start w:val="1"/>
      <w:numFmt w:val="bullet"/>
      <w:lvlText w:val=""/>
      <w:lvlJc w:val="left"/>
      <w:pPr>
        <w:tabs>
          <w:tab w:val="num" w:pos="4320"/>
        </w:tabs>
        <w:ind w:left="4320" w:hanging="360"/>
      </w:pPr>
      <w:rPr>
        <w:rFonts w:ascii="Wingdings" w:hAnsi="Wingdings"/>
      </w:rPr>
    </w:lvl>
    <w:lvl w:ilvl="6" w:tplc="5A40B76A">
      <w:start w:val="1"/>
      <w:numFmt w:val="bullet"/>
      <w:lvlText w:val=""/>
      <w:lvlJc w:val="left"/>
      <w:pPr>
        <w:tabs>
          <w:tab w:val="num" w:pos="5040"/>
        </w:tabs>
        <w:ind w:left="5040" w:hanging="360"/>
      </w:pPr>
      <w:rPr>
        <w:rFonts w:ascii="Symbol" w:hAnsi="Symbol"/>
      </w:rPr>
    </w:lvl>
    <w:lvl w:ilvl="7" w:tplc="D94CC90E">
      <w:start w:val="1"/>
      <w:numFmt w:val="bullet"/>
      <w:lvlText w:val="o"/>
      <w:lvlJc w:val="left"/>
      <w:pPr>
        <w:tabs>
          <w:tab w:val="num" w:pos="5760"/>
        </w:tabs>
        <w:ind w:left="5760" w:hanging="360"/>
      </w:pPr>
      <w:rPr>
        <w:rFonts w:ascii="Courier New" w:hAnsi="Courier New"/>
      </w:rPr>
    </w:lvl>
    <w:lvl w:ilvl="8" w:tplc="D6C6E4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70DC1ACC">
      <w:start w:val="1"/>
      <w:numFmt w:val="bullet"/>
      <w:lvlText w:val=""/>
      <w:lvlJc w:val="left"/>
      <w:pPr>
        <w:ind w:left="720" w:hanging="360"/>
      </w:pPr>
      <w:rPr>
        <w:rFonts w:ascii="Symbol" w:hAnsi="Symbol"/>
      </w:rPr>
    </w:lvl>
    <w:lvl w:ilvl="1" w:tplc="61B84CA0">
      <w:start w:val="1"/>
      <w:numFmt w:val="bullet"/>
      <w:lvlText w:val="o"/>
      <w:lvlJc w:val="left"/>
      <w:pPr>
        <w:tabs>
          <w:tab w:val="num" w:pos="1440"/>
        </w:tabs>
        <w:ind w:left="1440" w:hanging="360"/>
      </w:pPr>
      <w:rPr>
        <w:rFonts w:ascii="Courier New" w:hAnsi="Courier New"/>
      </w:rPr>
    </w:lvl>
    <w:lvl w:ilvl="2" w:tplc="1BFA8E44">
      <w:start w:val="1"/>
      <w:numFmt w:val="bullet"/>
      <w:lvlText w:val=""/>
      <w:lvlJc w:val="left"/>
      <w:pPr>
        <w:tabs>
          <w:tab w:val="num" w:pos="2160"/>
        </w:tabs>
        <w:ind w:left="2160" w:hanging="360"/>
      </w:pPr>
      <w:rPr>
        <w:rFonts w:ascii="Wingdings" w:hAnsi="Wingdings"/>
      </w:rPr>
    </w:lvl>
    <w:lvl w:ilvl="3" w:tplc="6584F1D0">
      <w:start w:val="1"/>
      <w:numFmt w:val="bullet"/>
      <w:lvlText w:val=""/>
      <w:lvlJc w:val="left"/>
      <w:pPr>
        <w:tabs>
          <w:tab w:val="num" w:pos="2880"/>
        </w:tabs>
        <w:ind w:left="2880" w:hanging="360"/>
      </w:pPr>
      <w:rPr>
        <w:rFonts w:ascii="Symbol" w:hAnsi="Symbol"/>
      </w:rPr>
    </w:lvl>
    <w:lvl w:ilvl="4" w:tplc="5F8009B4">
      <w:start w:val="1"/>
      <w:numFmt w:val="bullet"/>
      <w:lvlText w:val="o"/>
      <w:lvlJc w:val="left"/>
      <w:pPr>
        <w:tabs>
          <w:tab w:val="num" w:pos="3600"/>
        </w:tabs>
        <w:ind w:left="3600" w:hanging="360"/>
      </w:pPr>
      <w:rPr>
        <w:rFonts w:ascii="Courier New" w:hAnsi="Courier New"/>
      </w:rPr>
    </w:lvl>
    <w:lvl w:ilvl="5" w:tplc="BB22B4AC">
      <w:start w:val="1"/>
      <w:numFmt w:val="bullet"/>
      <w:lvlText w:val=""/>
      <w:lvlJc w:val="left"/>
      <w:pPr>
        <w:tabs>
          <w:tab w:val="num" w:pos="4320"/>
        </w:tabs>
        <w:ind w:left="4320" w:hanging="360"/>
      </w:pPr>
      <w:rPr>
        <w:rFonts w:ascii="Wingdings" w:hAnsi="Wingdings"/>
      </w:rPr>
    </w:lvl>
    <w:lvl w:ilvl="6" w:tplc="DBCE0F86">
      <w:start w:val="1"/>
      <w:numFmt w:val="bullet"/>
      <w:lvlText w:val=""/>
      <w:lvlJc w:val="left"/>
      <w:pPr>
        <w:tabs>
          <w:tab w:val="num" w:pos="5040"/>
        </w:tabs>
        <w:ind w:left="5040" w:hanging="360"/>
      </w:pPr>
      <w:rPr>
        <w:rFonts w:ascii="Symbol" w:hAnsi="Symbol"/>
      </w:rPr>
    </w:lvl>
    <w:lvl w:ilvl="7" w:tplc="F12263BA">
      <w:start w:val="1"/>
      <w:numFmt w:val="bullet"/>
      <w:lvlText w:val="o"/>
      <w:lvlJc w:val="left"/>
      <w:pPr>
        <w:tabs>
          <w:tab w:val="num" w:pos="5760"/>
        </w:tabs>
        <w:ind w:left="5760" w:hanging="360"/>
      </w:pPr>
      <w:rPr>
        <w:rFonts w:ascii="Courier New" w:hAnsi="Courier New"/>
      </w:rPr>
    </w:lvl>
    <w:lvl w:ilvl="8" w:tplc="5F86347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76CADF6">
      <w:start w:val="1"/>
      <w:numFmt w:val="bullet"/>
      <w:lvlText w:val=""/>
      <w:lvlJc w:val="left"/>
      <w:pPr>
        <w:ind w:left="720" w:hanging="360"/>
      </w:pPr>
      <w:rPr>
        <w:rFonts w:ascii="Symbol" w:hAnsi="Symbol"/>
      </w:rPr>
    </w:lvl>
    <w:lvl w:ilvl="1" w:tplc="4EE412B8">
      <w:start w:val="1"/>
      <w:numFmt w:val="bullet"/>
      <w:lvlText w:val="o"/>
      <w:lvlJc w:val="left"/>
      <w:pPr>
        <w:tabs>
          <w:tab w:val="num" w:pos="1440"/>
        </w:tabs>
        <w:ind w:left="1440" w:hanging="360"/>
      </w:pPr>
      <w:rPr>
        <w:rFonts w:ascii="Courier New" w:hAnsi="Courier New"/>
      </w:rPr>
    </w:lvl>
    <w:lvl w:ilvl="2" w:tplc="76284A62">
      <w:start w:val="1"/>
      <w:numFmt w:val="bullet"/>
      <w:lvlText w:val=""/>
      <w:lvlJc w:val="left"/>
      <w:pPr>
        <w:tabs>
          <w:tab w:val="num" w:pos="2160"/>
        </w:tabs>
        <w:ind w:left="2160" w:hanging="360"/>
      </w:pPr>
      <w:rPr>
        <w:rFonts w:ascii="Wingdings" w:hAnsi="Wingdings"/>
      </w:rPr>
    </w:lvl>
    <w:lvl w:ilvl="3" w:tplc="18165EB0">
      <w:start w:val="1"/>
      <w:numFmt w:val="bullet"/>
      <w:lvlText w:val=""/>
      <w:lvlJc w:val="left"/>
      <w:pPr>
        <w:tabs>
          <w:tab w:val="num" w:pos="2880"/>
        </w:tabs>
        <w:ind w:left="2880" w:hanging="360"/>
      </w:pPr>
      <w:rPr>
        <w:rFonts w:ascii="Symbol" w:hAnsi="Symbol"/>
      </w:rPr>
    </w:lvl>
    <w:lvl w:ilvl="4" w:tplc="E438D004">
      <w:start w:val="1"/>
      <w:numFmt w:val="bullet"/>
      <w:lvlText w:val="o"/>
      <w:lvlJc w:val="left"/>
      <w:pPr>
        <w:tabs>
          <w:tab w:val="num" w:pos="3600"/>
        </w:tabs>
        <w:ind w:left="3600" w:hanging="360"/>
      </w:pPr>
      <w:rPr>
        <w:rFonts w:ascii="Courier New" w:hAnsi="Courier New"/>
      </w:rPr>
    </w:lvl>
    <w:lvl w:ilvl="5" w:tplc="A29A729A">
      <w:start w:val="1"/>
      <w:numFmt w:val="bullet"/>
      <w:lvlText w:val=""/>
      <w:lvlJc w:val="left"/>
      <w:pPr>
        <w:tabs>
          <w:tab w:val="num" w:pos="4320"/>
        </w:tabs>
        <w:ind w:left="4320" w:hanging="360"/>
      </w:pPr>
      <w:rPr>
        <w:rFonts w:ascii="Wingdings" w:hAnsi="Wingdings"/>
      </w:rPr>
    </w:lvl>
    <w:lvl w:ilvl="6" w:tplc="1BE81786">
      <w:start w:val="1"/>
      <w:numFmt w:val="bullet"/>
      <w:lvlText w:val=""/>
      <w:lvlJc w:val="left"/>
      <w:pPr>
        <w:tabs>
          <w:tab w:val="num" w:pos="5040"/>
        </w:tabs>
        <w:ind w:left="5040" w:hanging="360"/>
      </w:pPr>
      <w:rPr>
        <w:rFonts w:ascii="Symbol" w:hAnsi="Symbol"/>
      </w:rPr>
    </w:lvl>
    <w:lvl w:ilvl="7" w:tplc="B6E8743E">
      <w:start w:val="1"/>
      <w:numFmt w:val="bullet"/>
      <w:lvlText w:val="o"/>
      <w:lvlJc w:val="left"/>
      <w:pPr>
        <w:tabs>
          <w:tab w:val="num" w:pos="5760"/>
        </w:tabs>
        <w:ind w:left="5760" w:hanging="360"/>
      </w:pPr>
      <w:rPr>
        <w:rFonts w:ascii="Courier New" w:hAnsi="Courier New"/>
      </w:rPr>
    </w:lvl>
    <w:lvl w:ilvl="8" w:tplc="D79C186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426E726">
      <w:start w:val="1"/>
      <w:numFmt w:val="bullet"/>
      <w:lvlText w:val=""/>
      <w:lvlJc w:val="left"/>
      <w:pPr>
        <w:ind w:left="720" w:hanging="360"/>
      </w:pPr>
      <w:rPr>
        <w:rFonts w:ascii="Symbol" w:hAnsi="Symbol"/>
      </w:rPr>
    </w:lvl>
    <w:lvl w:ilvl="1" w:tplc="60E00742">
      <w:start w:val="1"/>
      <w:numFmt w:val="bullet"/>
      <w:lvlText w:val="o"/>
      <w:lvlJc w:val="left"/>
      <w:pPr>
        <w:tabs>
          <w:tab w:val="num" w:pos="1440"/>
        </w:tabs>
        <w:ind w:left="1440" w:hanging="360"/>
      </w:pPr>
      <w:rPr>
        <w:rFonts w:ascii="Courier New" w:hAnsi="Courier New"/>
      </w:rPr>
    </w:lvl>
    <w:lvl w:ilvl="2" w:tplc="B23C59BC">
      <w:start w:val="1"/>
      <w:numFmt w:val="bullet"/>
      <w:lvlText w:val=""/>
      <w:lvlJc w:val="left"/>
      <w:pPr>
        <w:tabs>
          <w:tab w:val="num" w:pos="2160"/>
        </w:tabs>
        <w:ind w:left="2160" w:hanging="360"/>
      </w:pPr>
      <w:rPr>
        <w:rFonts w:ascii="Wingdings" w:hAnsi="Wingdings"/>
      </w:rPr>
    </w:lvl>
    <w:lvl w:ilvl="3" w:tplc="FA9823AA">
      <w:start w:val="1"/>
      <w:numFmt w:val="bullet"/>
      <w:lvlText w:val=""/>
      <w:lvlJc w:val="left"/>
      <w:pPr>
        <w:tabs>
          <w:tab w:val="num" w:pos="2880"/>
        </w:tabs>
        <w:ind w:left="2880" w:hanging="360"/>
      </w:pPr>
      <w:rPr>
        <w:rFonts w:ascii="Symbol" w:hAnsi="Symbol"/>
      </w:rPr>
    </w:lvl>
    <w:lvl w:ilvl="4" w:tplc="A498D4BE">
      <w:start w:val="1"/>
      <w:numFmt w:val="bullet"/>
      <w:lvlText w:val="o"/>
      <w:lvlJc w:val="left"/>
      <w:pPr>
        <w:tabs>
          <w:tab w:val="num" w:pos="3600"/>
        </w:tabs>
        <w:ind w:left="3600" w:hanging="360"/>
      </w:pPr>
      <w:rPr>
        <w:rFonts w:ascii="Courier New" w:hAnsi="Courier New"/>
      </w:rPr>
    </w:lvl>
    <w:lvl w:ilvl="5" w:tplc="1568A19C">
      <w:start w:val="1"/>
      <w:numFmt w:val="bullet"/>
      <w:lvlText w:val=""/>
      <w:lvlJc w:val="left"/>
      <w:pPr>
        <w:tabs>
          <w:tab w:val="num" w:pos="4320"/>
        </w:tabs>
        <w:ind w:left="4320" w:hanging="360"/>
      </w:pPr>
      <w:rPr>
        <w:rFonts w:ascii="Wingdings" w:hAnsi="Wingdings"/>
      </w:rPr>
    </w:lvl>
    <w:lvl w:ilvl="6" w:tplc="6C6C0154">
      <w:start w:val="1"/>
      <w:numFmt w:val="bullet"/>
      <w:lvlText w:val=""/>
      <w:lvlJc w:val="left"/>
      <w:pPr>
        <w:tabs>
          <w:tab w:val="num" w:pos="5040"/>
        </w:tabs>
        <w:ind w:left="5040" w:hanging="360"/>
      </w:pPr>
      <w:rPr>
        <w:rFonts w:ascii="Symbol" w:hAnsi="Symbol"/>
      </w:rPr>
    </w:lvl>
    <w:lvl w:ilvl="7" w:tplc="301CEE50">
      <w:start w:val="1"/>
      <w:numFmt w:val="bullet"/>
      <w:lvlText w:val="o"/>
      <w:lvlJc w:val="left"/>
      <w:pPr>
        <w:tabs>
          <w:tab w:val="num" w:pos="5760"/>
        </w:tabs>
        <w:ind w:left="5760" w:hanging="360"/>
      </w:pPr>
      <w:rPr>
        <w:rFonts w:ascii="Courier New" w:hAnsi="Courier New"/>
      </w:rPr>
    </w:lvl>
    <w:lvl w:ilvl="8" w:tplc="FADA32D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BFACA1C">
      <w:start w:val="1"/>
      <w:numFmt w:val="bullet"/>
      <w:lvlText w:val=""/>
      <w:lvlJc w:val="left"/>
      <w:pPr>
        <w:ind w:left="720" w:hanging="360"/>
      </w:pPr>
      <w:rPr>
        <w:rFonts w:ascii="Symbol" w:hAnsi="Symbol"/>
      </w:rPr>
    </w:lvl>
    <w:lvl w:ilvl="1" w:tplc="2220AE16">
      <w:start w:val="1"/>
      <w:numFmt w:val="bullet"/>
      <w:lvlText w:val="o"/>
      <w:lvlJc w:val="left"/>
      <w:pPr>
        <w:tabs>
          <w:tab w:val="num" w:pos="1440"/>
        </w:tabs>
        <w:ind w:left="1440" w:hanging="360"/>
      </w:pPr>
      <w:rPr>
        <w:rFonts w:ascii="Courier New" w:hAnsi="Courier New"/>
      </w:rPr>
    </w:lvl>
    <w:lvl w:ilvl="2" w:tplc="006C723C">
      <w:start w:val="1"/>
      <w:numFmt w:val="bullet"/>
      <w:lvlText w:val=""/>
      <w:lvlJc w:val="left"/>
      <w:pPr>
        <w:tabs>
          <w:tab w:val="num" w:pos="2160"/>
        </w:tabs>
        <w:ind w:left="2160" w:hanging="360"/>
      </w:pPr>
      <w:rPr>
        <w:rFonts w:ascii="Wingdings" w:hAnsi="Wingdings"/>
      </w:rPr>
    </w:lvl>
    <w:lvl w:ilvl="3" w:tplc="DBE2EE02">
      <w:start w:val="1"/>
      <w:numFmt w:val="bullet"/>
      <w:lvlText w:val=""/>
      <w:lvlJc w:val="left"/>
      <w:pPr>
        <w:tabs>
          <w:tab w:val="num" w:pos="2880"/>
        </w:tabs>
        <w:ind w:left="2880" w:hanging="360"/>
      </w:pPr>
      <w:rPr>
        <w:rFonts w:ascii="Symbol" w:hAnsi="Symbol"/>
      </w:rPr>
    </w:lvl>
    <w:lvl w:ilvl="4" w:tplc="67407980">
      <w:start w:val="1"/>
      <w:numFmt w:val="bullet"/>
      <w:lvlText w:val="o"/>
      <w:lvlJc w:val="left"/>
      <w:pPr>
        <w:tabs>
          <w:tab w:val="num" w:pos="3600"/>
        </w:tabs>
        <w:ind w:left="3600" w:hanging="360"/>
      </w:pPr>
      <w:rPr>
        <w:rFonts w:ascii="Courier New" w:hAnsi="Courier New"/>
      </w:rPr>
    </w:lvl>
    <w:lvl w:ilvl="5" w:tplc="A0EC21CE">
      <w:start w:val="1"/>
      <w:numFmt w:val="bullet"/>
      <w:lvlText w:val=""/>
      <w:lvlJc w:val="left"/>
      <w:pPr>
        <w:tabs>
          <w:tab w:val="num" w:pos="4320"/>
        </w:tabs>
        <w:ind w:left="4320" w:hanging="360"/>
      </w:pPr>
      <w:rPr>
        <w:rFonts w:ascii="Wingdings" w:hAnsi="Wingdings"/>
      </w:rPr>
    </w:lvl>
    <w:lvl w:ilvl="6" w:tplc="4404B398">
      <w:start w:val="1"/>
      <w:numFmt w:val="bullet"/>
      <w:lvlText w:val=""/>
      <w:lvlJc w:val="left"/>
      <w:pPr>
        <w:tabs>
          <w:tab w:val="num" w:pos="5040"/>
        </w:tabs>
        <w:ind w:left="5040" w:hanging="360"/>
      </w:pPr>
      <w:rPr>
        <w:rFonts w:ascii="Symbol" w:hAnsi="Symbol"/>
      </w:rPr>
    </w:lvl>
    <w:lvl w:ilvl="7" w:tplc="3FF066B4">
      <w:start w:val="1"/>
      <w:numFmt w:val="bullet"/>
      <w:lvlText w:val="o"/>
      <w:lvlJc w:val="left"/>
      <w:pPr>
        <w:tabs>
          <w:tab w:val="num" w:pos="5760"/>
        </w:tabs>
        <w:ind w:left="5760" w:hanging="360"/>
      </w:pPr>
      <w:rPr>
        <w:rFonts w:ascii="Courier New" w:hAnsi="Courier New"/>
      </w:rPr>
    </w:lvl>
    <w:lvl w:ilvl="8" w:tplc="9B5C9C8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6807EAE">
      <w:start w:val="1"/>
      <w:numFmt w:val="bullet"/>
      <w:lvlText w:val=""/>
      <w:lvlJc w:val="left"/>
      <w:pPr>
        <w:ind w:left="720" w:hanging="360"/>
      </w:pPr>
      <w:rPr>
        <w:rFonts w:ascii="Symbol" w:hAnsi="Symbol"/>
      </w:rPr>
    </w:lvl>
    <w:lvl w:ilvl="1" w:tplc="757EFA4C">
      <w:start w:val="1"/>
      <w:numFmt w:val="bullet"/>
      <w:lvlText w:val="o"/>
      <w:lvlJc w:val="left"/>
      <w:pPr>
        <w:tabs>
          <w:tab w:val="num" w:pos="1440"/>
        </w:tabs>
        <w:ind w:left="1440" w:hanging="360"/>
      </w:pPr>
      <w:rPr>
        <w:rFonts w:ascii="Courier New" w:hAnsi="Courier New"/>
      </w:rPr>
    </w:lvl>
    <w:lvl w:ilvl="2" w:tplc="E8A24C6E">
      <w:start w:val="1"/>
      <w:numFmt w:val="bullet"/>
      <w:lvlText w:val=""/>
      <w:lvlJc w:val="left"/>
      <w:pPr>
        <w:tabs>
          <w:tab w:val="num" w:pos="2160"/>
        </w:tabs>
        <w:ind w:left="2160" w:hanging="360"/>
      </w:pPr>
      <w:rPr>
        <w:rFonts w:ascii="Wingdings" w:hAnsi="Wingdings"/>
      </w:rPr>
    </w:lvl>
    <w:lvl w:ilvl="3" w:tplc="A650C5AC">
      <w:start w:val="1"/>
      <w:numFmt w:val="bullet"/>
      <w:lvlText w:val=""/>
      <w:lvlJc w:val="left"/>
      <w:pPr>
        <w:tabs>
          <w:tab w:val="num" w:pos="2880"/>
        </w:tabs>
        <w:ind w:left="2880" w:hanging="360"/>
      </w:pPr>
      <w:rPr>
        <w:rFonts w:ascii="Symbol" w:hAnsi="Symbol"/>
      </w:rPr>
    </w:lvl>
    <w:lvl w:ilvl="4" w:tplc="FF02A6F8">
      <w:start w:val="1"/>
      <w:numFmt w:val="bullet"/>
      <w:lvlText w:val="o"/>
      <w:lvlJc w:val="left"/>
      <w:pPr>
        <w:tabs>
          <w:tab w:val="num" w:pos="3600"/>
        </w:tabs>
        <w:ind w:left="3600" w:hanging="360"/>
      </w:pPr>
      <w:rPr>
        <w:rFonts w:ascii="Courier New" w:hAnsi="Courier New"/>
      </w:rPr>
    </w:lvl>
    <w:lvl w:ilvl="5" w:tplc="E47C03FE">
      <w:start w:val="1"/>
      <w:numFmt w:val="bullet"/>
      <w:lvlText w:val=""/>
      <w:lvlJc w:val="left"/>
      <w:pPr>
        <w:tabs>
          <w:tab w:val="num" w:pos="4320"/>
        </w:tabs>
        <w:ind w:left="4320" w:hanging="360"/>
      </w:pPr>
      <w:rPr>
        <w:rFonts w:ascii="Wingdings" w:hAnsi="Wingdings"/>
      </w:rPr>
    </w:lvl>
    <w:lvl w:ilvl="6" w:tplc="A2A2A630">
      <w:start w:val="1"/>
      <w:numFmt w:val="bullet"/>
      <w:lvlText w:val=""/>
      <w:lvlJc w:val="left"/>
      <w:pPr>
        <w:tabs>
          <w:tab w:val="num" w:pos="5040"/>
        </w:tabs>
        <w:ind w:left="5040" w:hanging="360"/>
      </w:pPr>
      <w:rPr>
        <w:rFonts w:ascii="Symbol" w:hAnsi="Symbol"/>
      </w:rPr>
    </w:lvl>
    <w:lvl w:ilvl="7" w:tplc="F93063AA">
      <w:start w:val="1"/>
      <w:numFmt w:val="bullet"/>
      <w:lvlText w:val="o"/>
      <w:lvlJc w:val="left"/>
      <w:pPr>
        <w:tabs>
          <w:tab w:val="num" w:pos="5760"/>
        </w:tabs>
        <w:ind w:left="5760" w:hanging="360"/>
      </w:pPr>
      <w:rPr>
        <w:rFonts w:ascii="Courier New" w:hAnsi="Courier New"/>
      </w:rPr>
    </w:lvl>
    <w:lvl w:ilvl="8" w:tplc="D1681FC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597EC722">
      <w:start w:val="1"/>
      <w:numFmt w:val="bullet"/>
      <w:lvlText w:val=""/>
      <w:lvlJc w:val="left"/>
      <w:pPr>
        <w:ind w:left="720" w:hanging="360"/>
      </w:pPr>
      <w:rPr>
        <w:rFonts w:ascii="Symbol" w:hAnsi="Symbol"/>
      </w:rPr>
    </w:lvl>
    <w:lvl w:ilvl="1" w:tplc="190C397E">
      <w:start w:val="1"/>
      <w:numFmt w:val="bullet"/>
      <w:lvlText w:val="o"/>
      <w:lvlJc w:val="left"/>
      <w:pPr>
        <w:tabs>
          <w:tab w:val="num" w:pos="1440"/>
        </w:tabs>
        <w:ind w:left="1440" w:hanging="360"/>
      </w:pPr>
      <w:rPr>
        <w:rFonts w:ascii="Courier New" w:hAnsi="Courier New"/>
      </w:rPr>
    </w:lvl>
    <w:lvl w:ilvl="2" w:tplc="24764BF8">
      <w:start w:val="1"/>
      <w:numFmt w:val="bullet"/>
      <w:lvlText w:val=""/>
      <w:lvlJc w:val="left"/>
      <w:pPr>
        <w:tabs>
          <w:tab w:val="num" w:pos="2160"/>
        </w:tabs>
        <w:ind w:left="2160" w:hanging="360"/>
      </w:pPr>
      <w:rPr>
        <w:rFonts w:ascii="Wingdings" w:hAnsi="Wingdings"/>
      </w:rPr>
    </w:lvl>
    <w:lvl w:ilvl="3" w:tplc="CE28673C">
      <w:start w:val="1"/>
      <w:numFmt w:val="bullet"/>
      <w:lvlText w:val=""/>
      <w:lvlJc w:val="left"/>
      <w:pPr>
        <w:tabs>
          <w:tab w:val="num" w:pos="2880"/>
        </w:tabs>
        <w:ind w:left="2880" w:hanging="360"/>
      </w:pPr>
      <w:rPr>
        <w:rFonts w:ascii="Symbol" w:hAnsi="Symbol"/>
      </w:rPr>
    </w:lvl>
    <w:lvl w:ilvl="4" w:tplc="044E7F94">
      <w:start w:val="1"/>
      <w:numFmt w:val="bullet"/>
      <w:lvlText w:val="o"/>
      <w:lvlJc w:val="left"/>
      <w:pPr>
        <w:tabs>
          <w:tab w:val="num" w:pos="3600"/>
        </w:tabs>
        <w:ind w:left="3600" w:hanging="360"/>
      </w:pPr>
      <w:rPr>
        <w:rFonts w:ascii="Courier New" w:hAnsi="Courier New"/>
      </w:rPr>
    </w:lvl>
    <w:lvl w:ilvl="5" w:tplc="C8B2CDE8">
      <w:start w:val="1"/>
      <w:numFmt w:val="bullet"/>
      <w:lvlText w:val=""/>
      <w:lvlJc w:val="left"/>
      <w:pPr>
        <w:tabs>
          <w:tab w:val="num" w:pos="4320"/>
        </w:tabs>
        <w:ind w:left="4320" w:hanging="360"/>
      </w:pPr>
      <w:rPr>
        <w:rFonts w:ascii="Wingdings" w:hAnsi="Wingdings"/>
      </w:rPr>
    </w:lvl>
    <w:lvl w:ilvl="6" w:tplc="CFE286BC">
      <w:start w:val="1"/>
      <w:numFmt w:val="bullet"/>
      <w:lvlText w:val=""/>
      <w:lvlJc w:val="left"/>
      <w:pPr>
        <w:tabs>
          <w:tab w:val="num" w:pos="5040"/>
        </w:tabs>
        <w:ind w:left="5040" w:hanging="360"/>
      </w:pPr>
      <w:rPr>
        <w:rFonts w:ascii="Symbol" w:hAnsi="Symbol"/>
      </w:rPr>
    </w:lvl>
    <w:lvl w:ilvl="7" w:tplc="8550F28A">
      <w:start w:val="1"/>
      <w:numFmt w:val="bullet"/>
      <w:lvlText w:val="o"/>
      <w:lvlJc w:val="left"/>
      <w:pPr>
        <w:tabs>
          <w:tab w:val="num" w:pos="5760"/>
        </w:tabs>
        <w:ind w:left="5760" w:hanging="360"/>
      </w:pPr>
      <w:rPr>
        <w:rFonts w:ascii="Courier New" w:hAnsi="Courier New"/>
      </w:rPr>
    </w:lvl>
    <w:lvl w:ilvl="8" w:tplc="4026831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279A99D8">
      <w:start w:val="1"/>
      <w:numFmt w:val="bullet"/>
      <w:lvlText w:val=""/>
      <w:lvlJc w:val="left"/>
      <w:pPr>
        <w:ind w:left="720" w:hanging="360"/>
      </w:pPr>
      <w:rPr>
        <w:rFonts w:ascii="Symbol" w:hAnsi="Symbol"/>
      </w:rPr>
    </w:lvl>
    <w:lvl w:ilvl="1" w:tplc="9236B376">
      <w:start w:val="1"/>
      <w:numFmt w:val="bullet"/>
      <w:lvlText w:val="o"/>
      <w:lvlJc w:val="left"/>
      <w:pPr>
        <w:tabs>
          <w:tab w:val="num" w:pos="1440"/>
        </w:tabs>
        <w:ind w:left="1440" w:hanging="360"/>
      </w:pPr>
      <w:rPr>
        <w:rFonts w:ascii="Courier New" w:hAnsi="Courier New"/>
      </w:rPr>
    </w:lvl>
    <w:lvl w:ilvl="2" w:tplc="3DE26606">
      <w:start w:val="1"/>
      <w:numFmt w:val="bullet"/>
      <w:lvlText w:val=""/>
      <w:lvlJc w:val="left"/>
      <w:pPr>
        <w:tabs>
          <w:tab w:val="num" w:pos="2160"/>
        </w:tabs>
        <w:ind w:left="2160" w:hanging="360"/>
      </w:pPr>
      <w:rPr>
        <w:rFonts w:ascii="Wingdings" w:hAnsi="Wingdings"/>
      </w:rPr>
    </w:lvl>
    <w:lvl w:ilvl="3" w:tplc="6E120F88">
      <w:start w:val="1"/>
      <w:numFmt w:val="bullet"/>
      <w:lvlText w:val=""/>
      <w:lvlJc w:val="left"/>
      <w:pPr>
        <w:tabs>
          <w:tab w:val="num" w:pos="2880"/>
        </w:tabs>
        <w:ind w:left="2880" w:hanging="360"/>
      </w:pPr>
      <w:rPr>
        <w:rFonts w:ascii="Symbol" w:hAnsi="Symbol"/>
      </w:rPr>
    </w:lvl>
    <w:lvl w:ilvl="4" w:tplc="5B2E819A">
      <w:start w:val="1"/>
      <w:numFmt w:val="bullet"/>
      <w:lvlText w:val="o"/>
      <w:lvlJc w:val="left"/>
      <w:pPr>
        <w:tabs>
          <w:tab w:val="num" w:pos="3600"/>
        </w:tabs>
        <w:ind w:left="3600" w:hanging="360"/>
      </w:pPr>
      <w:rPr>
        <w:rFonts w:ascii="Courier New" w:hAnsi="Courier New"/>
      </w:rPr>
    </w:lvl>
    <w:lvl w:ilvl="5" w:tplc="61600918">
      <w:start w:val="1"/>
      <w:numFmt w:val="bullet"/>
      <w:lvlText w:val=""/>
      <w:lvlJc w:val="left"/>
      <w:pPr>
        <w:tabs>
          <w:tab w:val="num" w:pos="4320"/>
        </w:tabs>
        <w:ind w:left="4320" w:hanging="360"/>
      </w:pPr>
      <w:rPr>
        <w:rFonts w:ascii="Wingdings" w:hAnsi="Wingdings"/>
      </w:rPr>
    </w:lvl>
    <w:lvl w:ilvl="6" w:tplc="4822931E">
      <w:start w:val="1"/>
      <w:numFmt w:val="bullet"/>
      <w:lvlText w:val=""/>
      <w:lvlJc w:val="left"/>
      <w:pPr>
        <w:tabs>
          <w:tab w:val="num" w:pos="5040"/>
        </w:tabs>
        <w:ind w:left="5040" w:hanging="360"/>
      </w:pPr>
      <w:rPr>
        <w:rFonts w:ascii="Symbol" w:hAnsi="Symbol"/>
      </w:rPr>
    </w:lvl>
    <w:lvl w:ilvl="7" w:tplc="652258E4">
      <w:start w:val="1"/>
      <w:numFmt w:val="bullet"/>
      <w:lvlText w:val="o"/>
      <w:lvlJc w:val="left"/>
      <w:pPr>
        <w:tabs>
          <w:tab w:val="num" w:pos="5760"/>
        </w:tabs>
        <w:ind w:left="5760" w:hanging="360"/>
      </w:pPr>
      <w:rPr>
        <w:rFonts w:ascii="Courier New" w:hAnsi="Courier New"/>
      </w:rPr>
    </w:lvl>
    <w:lvl w:ilvl="8" w:tplc="83CA6548">
      <w:start w:val="1"/>
      <w:numFmt w:val="bullet"/>
      <w:lvlText w:val=""/>
      <w:lvlJc w:val="left"/>
      <w:pPr>
        <w:tabs>
          <w:tab w:val="num" w:pos="6480"/>
        </w:tabs>
        <w:ind w:left="6480" w:hanging="360"/>
      </w:pPr>
      <w:rPr>
        <w:rFonts w:ascii="Wingdings" w:hAnsi="Wingdings"/>
      </w:rPr>
    </w:lvl>
  </w:abstractNum>
  <w:num w:numId="1" w16cid:durableId="906383520">
    <w:abstractNumId w:val="0"/>
  </w:num>
  <w:num w:numId="2" w16cid:durableId="288361880">
    <w:abstractNumId w:val="1"/>
  </w:num>
  <w:num w:numId="3" w16cid:durableId="1569608343">
    <w:abstractNumId w:val="2"/>
  </w:num>
  <w:num w:numId="4" w16cid:durableId="887957865">
    <w:abstractNumId w:val="3"/>
  </w:num>
  <w:num w:numId="5" w16cid:durableId="1321076028">
    <w:abstractNumId w:val="4"/>
  </w:num>
  <w:num w:numId="6" w16cid:durableId="1161314595">
    <w:abstractNumId w:val="5"/>
  </w:num>
  <w:num w:numId="7" w16cid:durableId="2318718">
    <w:abstractNumId w:val="6"/>
  </w:num>
  <w:num w:numId="8" w16cid:durableId="22365705">
    <w:abstractNumId w:val="7"/>
  </w:num>
  <w:num w:numId="9" w16cid:durableId="2128965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593"/>
    <w:rsid w:val="00171593"/>
    <w:rsid w:val="00804F65"/>
    <w:rsid w:val="00851765"/>
    <w:rsid w:val="00883A23"/>
    <w:rsid w:val="00971149"/>
    <w:rsid w:val="00991A90"/>
    <w:rsid w:val="00A91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7869"/>
  <w15:docId w15:val="{5360244E-9891-4B43-862F-4A93251F5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000000"/>
        <w:bottom w:val="single" w:sz="24" w:space="0" w:color="000000"/>
      </w:pBdr>
      <w:spacing w:line="0" w:lineRule="atLeast"/>
    </w:pPr>
    <w:rPr>
      <w:color w:val="000000"/>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2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000000"/>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ulli">
    <w:name w:val="ul_li"/>
    <w:basedOn w:val="Normal"/>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1410</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Grace Nwajiaku Nwaneli</vt:lpstr>
    </vt:vector>
  </TitlesOfParts>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Grace Nwajiaku Nwaneli</dc:title>
  <dc:subject/>
  <dc:creator>userpc</dc:creator>
  <cp:keywords/>
  <dc:description/>
  <cp:lastModifiedBy>Grace NWAJIAKU Nwaneli</cp:lastModifiedBy>
  <cp:revision>3</cp:revision>
  <cp:lastPrinted>2023-04-17T10:17:00Z</cp:lastPrinted>
  <dcterms:created xsi:type="dcterms:W3CDTF">2023-10-11T09:40:00Z</dcterms:created>
  <dcterms:modified xsi:type="dcterms:W3CDTF">2023-10-11T09:48:00Z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d54af358-0b6c-45a6-a97b-9b85e3c2ec02</vt:lpwstr>
  </property>
  <property fmtid="{D5CDD505-2E9C-101B-9397-08002B2CF9AE}" pid="3" name="x1ye=0">
    <vt:lpwstr>YHQAAB+LCAAAAAAABAAUmrWS5EAQRD9IhphMMY6YPTEz6+tvz94YbUdXVuZLzaAcxAk0SuMYyQoYh/A8CsM4TdAYhoo4S7iDJgSSk/Uwc/6AGdVMn6/Jy1MdhGN+jSXFL+CAR0YDB0YMWCcY8dGA/BtTUkdTztkXzZTW0y4xqQIa5PmGt+s8FtxIFR4uv594C0nW8uzNIZlyfJnjgpMShNq9luY0RF6sGMMmTjSYXuzw5pzLnC2sxy04ozeT0++</vt:lpwstr>
  </property>
  <property fmtid="{D5CDD505-2E9C-101B-9397-08002B2CF9AE}" pid="4" name="x1ye=1">
    <vt:lpwstr>vAISdJT+tuTUqNpW6cYyo161nJ4hQNbBsS+xKGrIoiV0GPdKki+Vyv61+/g0akb2mJoiXqgSO5rv7x14il4RW72p+NUNQNzpMQRYlqS0Ozq0M7EpIbdBYkOy/czrSvWxPRIH3nvTf6RErFAMvMwqWXgNBR72cw53alll5YFtvpD/YcmM7pQcvKnHTXaeLloPKx7cGMWutwc+TLq2OK8RlH5hiE7mDW/w1oUwsfuiuRbcpNPhYlMOV+2sQM3xITT</vt:lpwstr>
  </property>
  <property fmtid="{D5CDD505-2E9C-101B-9397-08002B2CF9AE}" pid="5" name="x1ye=10">
    <vt:lpwstr>cQHO6+QOp0n5HyYI9x4Hic3OP48CwbFivYw9fFlACkn5ECeJoCMZFecQfrJ2cKSNw9EIN0D0IpddLWsGLsfxaHEo5IcpWnQUqQw0r/fs3IoMufFxMkCKlSrcmOYWnnnfVTF4mHaBy8iJlt5DRp4/FfkTtXAZzxr4SyMDh16ayH50lPtILiVjGWgrIDoef4YeR9QuFaNTsqdPgBa0Bk16f5v6mu6ibTs7uF9tA/KPyBVdTI9fEQ6XFxDYnw8cOmR</vt:lpwstr>
  </property>
  <property fmtid="{D5CDD505-2E9C-101B-9397-08002B2CF9AE}" pid="6" name="x1ye=100">
    <vt:lpwstr>reYf+MKG/X3vgUT08gs0HfMwLpQshJwtxS9uNt7n66B+inaByjBkyyqRZ08w8EmJLEgLZd85tQF+5gztsu8n+ZLiB0/pAPiJOd4c7kQhU2SowUbCKC3vvACS1nR0GhScv8GvbaaeQMR6uFy0yz0IQQ/P2A8gS2qbyuTP5uD92ySMuiRk+mPjY9SWLiQwIAYG9mlEpgNpFsC3QCHjk0ODAlvbKz2dB6jrtg96v9iAvRpqyyOO2gTBbFG0ryMS2pS</vt:lpwstr>
  </property>
  <property fmtid="{D5CDD505-2E9C-101B-9397-08002B2CF9AE}" pid="7" name="x1ye=101">
    <vt:lpwstr>+rmy1w63HjBJxFIVtxH58gyxjTaDLFNgmII6KaOTcUfsnRwDy/WIW5I81hUloJFScDyjtkAIhGRnMci80gnv6Xbrf00/MI+Du8V4prvwVAIQVsZYlwtHzOzwb82f9KZt3TohlxCYsVPGJri9Y0e2ioF2HFQuCmqUcgVePXVbiHG37AjGrBIVCgX7K6hexIBoLwrvWIAQjO/PsLDoDQrpkN3tyNbRCtJ9alwLnap/SmvwFWE7SHMhzoFUCvz36bu</vt:lpwstr>
  </property>
  <property fmtid="{D5CDD505-2E9C-101B-9397-08002B2CF9AE}" pid="8" name="x1ye=102">
    <vt:lpwstr>VM5V31xZuWTIpAVPb9xzr1FDsNCO65WZZ3mV7fexrin7Z4zmDCy+8lBkv7HWOiTZUwuFdFVqQMQ/qC4AlTMZaSIvel9ckj+kfq13ssMemurQhuxc6x4xFglKdM2A88Puh8FAUgfW9ZmbLvIdWkcLRfZyPNEMMh77GyhBcZzYUetUMh0onS8ZT4ttwLhQDZBL3EolMDAb0DJID2pPfzXFL6CsjVrFrasFGl8VpPgV4pvBXiG6Sa6SwVuTQUv32JP</vt:lpwstr>
  </property>
  <property fmtid="{D5CDD505-2E9C-101B-9397-08002B2CF9AE}" pid="9" name="x1ye=103">
    <vt:lpwstr>xiINNZ8y8NB5hhlSPxSuss4ocSu6A/pscFlc0bVtLwWoIVfhpB9/IbKzHcHozprV932DJ54+054ak9M7Tm9P+c326yaiR7UKFtvitkuu6v9AiXqAOGEvooNQeoMIz84KM53Bqx0Mtu60GUYaMtt7KXscQAH/py5H0SNGpIJueCp1xrmxe9MSY6cIiSx5fhyT/RAeunERgnDz8NXgPgksOjopS6Z+TN+HmA0vnwz69+350PWsEGbtmuvlXZNadvi</vt:lpwstr>
  </property>
  <property fmtid="{D5CDD505-2E9C-101B-9397-08002B2CF9AE}" pid="10" name="x1ye=104">
    <vt:lpwstr>4IegC3g3qpgChJGv7/HplMJdzjPut9Ar1xrMExvQecKTavnaZoMKJXb03Ke0sGIrFXeNm6Q0vsSXwHEiIph+DLkMdtcbRQFJIS1UGz9uWjv9FBz8hw2UtKh9jBKPmYg9lvNh1Chy80VslNTdXb/quLKd/SlSXEF7MmceS4fBCK86aZovhTQnV9PAyu0cbnJoqUY+pa4AIGBWZiwrGLWA6aADM17YR9exfcfsuzVEnB4W/GT5yYNbU7RP7LccFX0</vt:lpwstr>
  </property>
  <property fmtid="{D5CDD505-2E9C-101B-9397-08002B2CF9AE}" pid="11" name="x1ye=105">
    <vt:lpwstr>vAqYVbbnf4zk/KVxj5qHUf5i+3+X4iKzS0I72Kz/putQkHHkHFuTh2IX9C2i0Vk04Hr/UJD9kHtNQQCtLrJ+bM3GtV6G2ASLy8MAFRCXHHcIFPR8gXuwSbtAWmFAcOJ5k6Ck5YHoIO+JarAh9nhmcyoQ97gSCOUfsgLY6jikw8IVJ4vnJ/ZA+M22PNUQuVTAOZkEwSbPnlsziAI8RdofeFsfbxuCIPGsbvG+oKrzsz11F9o2zfv+FzlF9cyffi6</vt:lpwstr>
  </property>
  <property fmtid="{D5CDD505-2E9C-101B-9397-08002B2CF9AE}" pid="12" name="x1ye=106">
    <vt:lpwstr>I4wbSTFg00q/n3kxiF7CHnmqKWH89Ha/U9+IqZ1X36O6U+oR4kq3I7g7v655Fpx5MUCJs+aDEfkorl59Seg4Mud4r1JIqV0PiEn00Bu3ysyHXW61cQ0nb39osyBxl09/bR8E+/0o2FcIZ6u0DQfJVD9izT4brBIc/PXXS640QtW57E9GPzz1h0HywKtUhGvoj/G/fw+gbk9VQ2cru3gGiQab7Fjnyt0EJ9ys2Bk+mDIsPtpiLrvHNe5sLWMx2Gg</vt:lpwstr>
  </property>
  <property fmtid="{D5CDD505-2E9C-101B-9397-08002B2CF9AE}" pid="13" name="x1ye=107">
    <vt:lpwstr>fpdotDDis3P8JaW1y3Xv7hli40q0spILwDPEw/O6qF3YJ1P6YTaMGy4lYRhl/K7l18ob52eaaWgNPoK8UV6SKLECzGNi4mAa52u237QPlnz9dsLaLmBmdJe8QnJ6MOsITDuKv/FEwCwPiFz9ilsfqZ5Tw5gSEYyHt4E1iRhBlR3elHNH2mtbJdSIucE86tTmHPSO+R3e+a5zdBye1mU/STlJbdgNUiRC1SASb0wlDhSDip9nxn5xKLi1Byetfvp</vt:lpwstr>
  </property>
  <property fmtid="{D5CDD505-2E9C-101B-9397-08002B2CF9AE}" pid="14" name="x1ye=108">
    <vt:lpwstr>XnAXmD00jluYzmB1iLlfik1vE2iON/gmPhw6x6KABIY2VDgdXcR/xd3OVmX9/8YLG21B7FnvuzKw6HkFUaBxF8k8F5jh7GNEoHb7pw6FpRl8/MhOHuw58FXvANOrtMB/o8EF1BX6bPf1lTHtGfb5gdsoyUx9wZcO2ApZ/rw4Dh0jCPMPJC6h658+4DV1VAyPohGx2cRbNxxy2MPrmUSd6ndr0qg63feNrhQX677VYD5cqUzHnkkcl6/XdtlID9h</vt:lpwstr>
  </property>
  <property fmtid="{D5CDD505-2E9C-101B-9397-08002B2CF9AE}" pid="15" name="x1ye=109">
    <vt:lpwstr>8kmvr1HiS97YQNfGLGCxSC6tluljTO4+O8Nnn5GC4Moo5/na1C95aFfyl9KKFTvpTOqbWmr7ynxwtYQSC6Xl1tOj3OaIzOhJKl7qSgWeTQSTHgIvPiKFizQqsfGabiyQhGuKf+KyqOLlmyRDLvfkhprYGcDocF96RhaQ1Bq47oEATOZwaRaCuDlcsEDEsDFG/MuCKtGIODR6WF3EDhVFS+BEetwythI3DOAOapEQz5+r4FNPv8DRbkPGSYwYXE0</vt:lpwstr>
  </property>
  <property fmtid="{D5CDD505-2E9C-101B-9397-08002B2CF9AE}" pid="16" name="x1ye=11">
    <vt:lpwstr>KpKOsnv5k6u1s7YVyHbrGFF7DsMerkzmr/B/4XcfWHkykA8aWNAb/9pw25nQHSGG3Jdf66EW/aT3AuI4+o0TFC+kzlqVtTSr4eDqkmE8LlHrJlb0vHEraf7vDxs+oTVfShxSCbShUAw2yiJeD//CJlcCWrqY/BnUAZeyoDiAc5P3m1i+OIE4372jQZ4Z3hmBVq9Hn0wn072kNTSRRtGKoGCKBDRJDvkpU9/gL3bjrCgKVeIGAfRLcyVVQIJ+tQD</vt:lpwstr>
  </property>
  <property fmtid="{D5CDD505-2E9C-101B-9397-08002B2CF9AE}" pid="17" name="x1ye=110">
    <vt:lpwstr>hrcnfqGR2u+2MdQknnG2DcnLPdjZtKoKs65DVfWwjyI3s5yXygBd/nLuhIEsmxekwU7Cs/sD9uYpmUYc9DPm5jkWBA4TpkaLK0YhU5STQX9v8FJ6mu+VD1avrgPvOiaRg1kqM3oKTy844etbUpH73+tH6akTDeT4EJBKUb4h0wjiL7c4EqpXhyvIDyvdVOSDoI3fOcorMfEqk2GXFOVRCjaVCNsM7Iw8jO35Mcu/TU7rvdvtt6l+oA7MGB09iFP</vt:lpwstr>
  </property>
  <property fmtid="{D5CDD505-2E9C-101B-9397-08002B2CF9AE}" pid="18" name="x1ye=111">
    <vt:lpwstr>GSGjVHKIWAsxVUfcr0HVgzAKBNVcgffwBuZGtWUMpJ13/Q9Qvy7AIpZelvDL5E9gUA30t6eiyyt5xm0tUBtI0qrajgqU1FG3J8Pz7KHNqKPvJXeBcyW087lVeZn1DieXEcIs7rJq0UpO8mWJ+J1+iRSygEpeHMoKA8/YKzcw8KmCC/35D5g6BfSjnTp0GHjKZ65DEMon0a5OR3Acg76MYXVa9xoLi7Cnq1xMrM4dlMXlMnR5Wgx5rR6jTCYVQf2</vt:lpwstr>
  </property>
  <property fmtid="{D5CDD505-2E9C-101B-9397-08002B2CF9AE}" pid="19" name="x1ye=112">
    <vt:lpwstr>RJCDTb2/pDPvT9PYwsilZNpqFxoiG3h+aWSaWzguZxh1NJpbPeA9W3BhteE5KfFkwP3CZ6baSO7hd+mUVGc/WDgRlyp/7Pd0L/FVTjkC8IFBMCBDWE3zqZoVODvcEsiaBBaHl9Vz7n9Ut+fUOpeUDlfud74hOsOs5j6egObncwIew0/RwMQuihSIpOoEXMaDwyaOS+orvnLQvsvmKkVTJ+JkIwLz1IlNxGto2R2u2PMWKOq3W1rREOZ4Jqq/cK9</vt:lpwstr>
  </property>
  <property fmtid="{D5CDD505-2E9C-101B-9397-08002B2CF9AE}" pid="20" name="x1ye=113">
    <vt:lpwstr>w+toI1sYU1AH9zEQbQF5zD0O3tnZCZbfI0ZnGX9cA2DkPES7MrZeG+a+16TkWCkheDqRle5DNdJx6BYe7vpI9isWXjstpCkXfWLJrPrqKVuMaDgk2dEOrlA8VIhbwcOPoauzyeXH9nmQvmh4t6wRaSL28zkok6He5sEAC42/NT0eQ+A5ti1vefbmCi0RRTRfVlFm59qSI9zGeou8G+qbYz2eVMuXj3lccNtSkUe6RIkAtU0PortK7hzEV95n/v4</vt:lpwstr>
  </property>
  <property fmtid="{D5CDD505-2E9C-101B-9397-08002B2CF9AE}" pid="21" name="x1ye=114">
    <vt:lpwstr>UAigH/JHUu9T/3eVlY8ALtBr/xKpLpZ5EXPChvV/yBARSmN4kdszm/9qcwVLTiril+In0/Mb4koo+qYD5rGqxMiOtl6gpmR+Ru4BHqRl6cRo3rx5UxLBUFizLCeTpzfGxCZE8GWiZVevBFUYDZt6R15I6sQr+xl+DClXUZowt7IX+4N5cYPV2n8idYuGKRpi6I4INmdZ/om87OysaKlh0tOGTGxykv+3ywAFvg8OZEz1yOZnC9Y5ubUzXj3+mF6</vt:lpwstr>
  </property>
  <property fmtid="{D5CDD505-2E9C-101B-9397-08002B2CF9AE}" pid="22" name="x1ye=115">
    <vt:lpwstr>Rlyubd5eJH2HDWBWXa6a5ZRTP+n2BwCw+Qi2cWSsV+VKaX+sGSfMiava9M9IVrVDEDI8v0vN8pHweR8dAM4WEeldKzBvYz3N0AZDVsH/wRtZqATulWHlbM3AaYFvDrz68HTwIM9PqD7WfNY4bQgkJM/x6J4PDgppJZVOI432Y26Vy0HZhIs0DV1GkltRxHILNif7HzfWnahqo/Vg5rPVsrmZ18pYJKy3I9NyxCcBJNDWOznlmChU8MOlNxdIHsG</vt:lpwstr>
  </property>
  <property fmtid="{D5CDD505-2E9C-101B-9397-08002B2CF9AE}" pid="23" name="x1ye=116">
    <vt:lpwstr>fws020Xju8q12UqNDvHWLzwtsSDWvTe42z173FbsAMeZBsOfcJf5TJzEVQ2gVpgZzbREZxVAlDR2SI0Iko73DjDr2+Rl6BWW/eK8aU6souRhT5VOXYzJ5KBkDzfraOvEfnWreVRCKDunFaA2MxD0UHR2ttzuolV/yM6tjD026kThcHg+SaCDbbzhXt5+mRawnkR0eZ7DcNv26yR4h6BvtY70NOoiBxcwmDiLhX6Yf20w+eFYH7NUKE3kVKEznSD</vt:lpwstr>
  </property>
  <property fmtid="{D5CDD505-2E9C-101B-9397-08002B2CF9AE}" pid="24" name="x1ye=117">
    <vt:lpwstr>++yFdHex0f2pBV2dVegPqEZnYllWFRXP2iZlToPIv4kvBT/+9eZ4G1inI+nJirAULS/bGpALWpk5ptdaTn+4qTSju2A9e9iRresf5A8T0CeHz/wc/zY2tNb4mNbDO346DU9UU+Wiha+3q/bZ17S4BE6DQI+8y6Gkh6lJ4029JXMq0HdrmBP0H/Ejc2t9KovuI2nFoVSQBVfUvIlQJ5bBTHwYEuF0D5lci3LxxCGdAay65k9SNDoyP8xRWs/EP11</vt:lpwstr>
  </property>
  <property fmtid="{D5CDD505-2E9C-101B-9397-08002B2CF9AE}" pid="25" name="x1ye=118">
    <vt:lpwstr>Uuv/wBAJ5NmmB0AAA=</vt:lpwstr>
  </property>
  <property fmtid="{D5CDD505-2E9C-101B-9397-08002B2CF9AE}" pid="26" name="x1ye=12">
    <vt:lpwstr>ednvVuowOyHVl7LsfOlLr4RzFIzbGr1zNHFJFRx+VyDy7efVlwgZoQo9L9lEzR8OdghVhDp1Wn28TCye/WhhSWkDhhXng3TqDsWbOhlKwxrRPAqEuGi2nnBixG6BXzfujdtxP4ubLJc4M0dIOu3LgoYNCfJ0A+9TvO8YHuqYsPWKEvDLs4l5FsCpLOiulA9nVAwLTsUYZopUggZqO3R+kro23Sc7wSTwlsy22CCRfZXz0f1s23cLixM+TaEKl6O</vt:lpwstr>
  </property>
  <property fmtid="{D5CDD505-2E9C-101B-9397-08002B2CF9AE}" pid="27" name="x1ye=13">
    <vt:lpwstr>pF5xvlDQHseAf8dPuk4Rbc3OAVPhIJbIynV56hIyUGbycTmxF+RkO9q3j2Zj1CLoMnAGt9W/FustvsUluwcz5Umv0jMt8sqKVgVczgmnbXP7n/ZAL3WIQF6mX/xBc+NtX1rgJaFeBLgONxQaofoiJepBXypN9C+HEwnH9utWVNT4UE8PLcTt6FiMdB76ySDEKyJSeKxcWmoTnFZtirjIyLAACqydl0kxgFltkhvG8RuxZ5y+JC0Ursrfk/owMIv</vt:lpwstr>
  </property>
  <property fmtid="{D5CDD505-2E9C-101B-9397-08002B2CF9AE}" pid="28" name="x1ye=14">
    <vt:lpwstr>GT8ZqfSjAUvGi/vHIyCavvuEt5uUjMFyToyDjvYrAAY8HzHSL7KQPfkv2NPwLOMR/f55/ZXUlLI3XxNQvtl+EcEGCZMsXqR4Tw6xglk4a/+I5BU468E3FUsXC9JXfx9REtMjJtlmgw5Ccf537FeyBUAkpl9Djtq7um9uboaJBxmh/3uVEwdG+ulNBTPemou3d3gP4q/suwN6ATO8WnxAmiOFEVjcyEMkwKq4GLIUbN+IGdMGxwZgXUsTOgl4MTD</vt:lpwstr>
  </property>
  <property fmtid="{D5CDD505-2E9C-101B-9397-08002B2CF9AE}" pid="29" name="x1ye=15">
    <vt:lpwstr>fiA1qD0AvgJK3Gbon8qL3frpdHDexzG5zNcJW8E8gpmSn9S3mLssk7kJk6TcVk7p9hGLmPgf1O7xG2vh/WPdq3ytxTePcAdYPbgyBX0Ak6RbHT8gTcSlC3CunNQt53MCXMAZz0gWumpIPaf7MKsbA5wnG53bMViUVIAVNr2MZ0Wf8EQd7uDUsOaibf136SLt7XWN6/3h6j9wpWFjyb0dywcldlo2/nYVQ7pKBqaLBwzQs1J1ViX4HT/VuWJaLmO</vt:lpwstr>
  </property>
  <property fmtid="{D5CDD505-2E9C-101B-9397-08002B2CF9AE}" pid="30" name="x1ye=16">
    <vt:lpwstr>mQRpa6bACmUFvicZ+yRnIgf35tv3r1k7HsqfjUjAZAjb2Qst0rAV7toSXyBiOhQ9qae/pRtPs9/jNwi6oUeb/jV4MOnHPzl02EsdheY5m6DanNb9OUTAYS++i5Ja/eCuzKoHPN9lb6zGTq4Lp33pDD9Q46wcYGy09BhkhJTHvGQqh5Adq4vMR4YOyHYzetAl+2kbHKPm3RUDua+7xzwM/5Ob5wwS0YM1vGtVnCLo1WvPe+2SjJq0zXLxTR8ZEaK</vt:lpwstr>
  </property>
  <property fmtid="{D5CDD505-2E9C-101B-9397-08002B2CF9AE}" pid="31" name="x1ye=17">
    <vt:lpwstr>LBHldcMBxb4mLEHqnawo0MzgWfK3tlnhNacvPK2OG9zUezPwr/idX20afwYMuUcvWyiEkrb3VXqLtwe77BAz/YlvYu5S5ivb1oW7avYYb74r9c9z1z+XQVPlaoZTXmOcG9ez74U9Ff1ah6r2fYcRSnV/vJYmul54brX2j4DCB/yH5yaiZ9UW6Wb7JCUHcu217P7mjgRSkxxALmjSjlhpa8MNGXs3GRChaRn7nqmAbM0nLuJPpH9eyWjmOq+jhAT</vt:lpwstr>
  </property>
  <property fmtid="{D5CDD505-2E9C-101B-9397-08002B2CF9AE}" pid="32" name="x1ye=18">
    <vt:lpwstr>uxZ8GmrHnMQnqV3Vy6shFsPAHCjY+L3JwKl3AcKMPIaxpK9V3lRxMQyIWYoHMsvPc8wGHArDiUwN7ESwsVuqvJoXxulEvLmTODACP2XGvCuQ2W9q2ynjX+hYg25Nf5Ewc2j77qr7hhleM0N3Z1VWCRyRWqkQwYAdErSMlst8Y6v7O+Iw1Np9qIKhBop4N6dueKDDXCZbYjKiVwBK9vz0cLApcf0aWuFN1hUj2aqxLD8OU5AqYyKu+bkIl8+6jwC</vt:lpwstr>
  </property>
  <property fmtid="{D5CDD505-2E9C-101B-9397-08002B2CF9AE}" pid="33" name="x1ye=19">
    <vt:lpwstr>pJki2kAL4UtoSgjGYfHowztvvhdobtYY6W0C76A/VmVBgtNTtcXX5sekXRAAsVhVQOh8J4FlxPVNeYXeE5xX3WiCsjPpqVfKuXMyVu/vtzRP3qjPibbOjpbsEUYYQJBZGE48xSmBwlDWWwuCC0e0jJEsEo1Yg+KmrrhtuIhycdrquEVJfansvbS2+QsH9LY/cWOmR0KOkesjlMmd7EaInXSC6sVpmXlFtK9RER8T5hmsrZD3yUzqm0k9bqAKrL9</vt:lpwstr>
  </property>
  <property fmtid="{D5CDD505-2E9C-101B-9397-08002B2CF9AE}" pid="34" name="x1ye=2">
    <vt:lpwstr>+RULXWneuzUoEbnqFLGPYoW5QsGT7Yvk1hwAWuyIdMBrHtgk5iNKKjFW0PHIcw9JQRngR6uxsxQw07UnIdpa+qexC180DFoZY8J6r520ac3CNk6NKFUhFs4DJvdwRlgJllQdN9qQx2nl6/zlRVLv18CQxZi6w50GeQMrGvh6S8KoEiqg0LEoIp9KXWFqAboT3hspIFT6s6j3eqZ3qHC3r4Kos++JWckieoaUCC2s2cZ22gi5dmiBjI9A3ME4Zty</vt:lpwstr>
  </property>
  <property fmtid="{D5CDD505-2E9C-101B-9397-08002B2CF9AE}" pid="35" name="x1ye=20">
    <vt:lpwstr>goMnvPsG3j4PrcUZPJLKr3BqTjuEruMR7Dj/gmCCE5VxBDRb3vvSzcVJPj8/2jy8FRrft9EVyQwTDa3UAnr8w6HnD/JBvmj+KC+VM5bqwwO5x+feiv3vXE+GPggvzDCyhqvpVOdsyHLZwIpGOhzPCQEZWW3YQ/6K9IBCI+bvqVF2x/NycAyArGgr3UlgW8m/irBJ3F/1Kd+GufKYtH2X/HHY9bk0otNgtBWfR9Wjo40r5/p9nWxCu8BQglxkEF2</vt:lpwstr>
  </property>
  <property fmtid="{D5CDD505-2E9C-101B-9397-08002B2CF9AE}" pid="36" name="x1ye=21">
    <vt:lpwstr>+EYyczQY5pnZi1/BIC40D279in+vFZ8MxvSXB4jiZ0hFqdPKOfQiNsEM+ZU8/JYZG5Lhr4/YBPM+/w/7YVi8oQnauuigxP8qwHfVEzlpVrDjwgzfdm+VR3QuVTUkuUtSvD6GHdKqs5ncx18dj5pw17lCDm6YueBsGBb7nVoGuUUUgv4voMvkPeZwZAYSXTuED1dFa3U1w0gq1UQkIFvMtsLqTvszJvfQv0Kxc7N/L+STIluo/JsdWnga+AmJ7Ew</vt:lpwstr>
  </property>
  <property fmtid="{D5CDD505-2E9C-101B-9397-08002B2CF9AE}" pid="37" name="x1ye=22">
    <vt:lpwstr>8GOnGEchkDpAL9ReiVSUUS0sc4c9AQg54sV6eZGKNZ8cK3yt60jF8VOnsjIwHeOVRC+8zndrlmJ+Cv6D3Nt7xlDCsTrU0oe+34ea+fCGPOloX15yzc8jYT1T6/QOUk3E9+ldRlJV4ff80+8NZCCowLOn6AL2rB6vv0eTRASNs04z+MBOpCSmt+bsWM4Quk+9QMm38Yrd9F2xsjRSs9Opvfyv49QCiRbFkyU1aA+0fZW0E8dQsUMztnoACNEQ7XR</vt:lpwstr>
  </property>
  <property fmtid="{D5CDD505-2E9C-101B-9397-08002B2CF9AE}" pid="38" name="x1ye=23">
    <vt:lpwstr>nf0mv5ITeHmAtb3+4ZNM8sk4i8ZDG5Crb8QKMWC/L/kla6FF8ZseFbAxP9XGImm3joUEwtvPgrWJurIZ9dJFyobFedT/y4u0gN2seMKyu3qrAMS/ssnhShWGn0DeSrtNaQfIhrGbpWHhYpYfvhT9QHI7DMswObJ4VfFiX+L/VUePw4iG6oI0hRMD5FKm20VKSccItQVMXjXKO9xroCUVG+kywOFwoFFrQgGhCb8CU+Fas5tFZDwo6YalGwUtACw</vt:lpwstr>
  </property>
  <property fmtid="{D5CDD505-2E9C-101B-9397-08002B2CF9AE}" pid="39" name="x1ye=24">
    <vt:lpwstr>qxvFH46OHP9a/3PkSfboD1reBfXzNJOxaAfR73P5KujdNYQKHGgoTaod9MYNolI5e3w+fnd97E2ltz8jV9oViuuCPN38wJ3BF2vt0CF8LtZHx0gg827SoGaL42UZOBljMV6NAJgdcHreCRmrNg/CGGneiZ5Ltn3LxExfzO8SXg8/Ec2ozIO71gt6Kh1LfXIdUbQTSCdoscq4VV9j4yD9L8v+yg4hjJgAq/4XsT4rsOTmxJXIfq+zh521hw4DHb0</vt:lpwstr>
  </property>
  <property fmtid="{D5CDD505-2E9C-101B-9397-08002B2CF9AE}" pid="40" name="x1ye=25">
    <vt:lpwstr>DE3ZYCPGEg1hJQY/v+rzjAlbfIFt4/+aTRAcCR5pa5Ac7l3k4rv+aRvGZszIzxKSOTx7tWEaHVJcT7rp3XMTO5PGHrXFkXuOQ9KJCVmZQL4E1g72jPi70q1LZ99UPUI8dSZdYDJ3f0lJXd28IwHTWz7wepfGi/Efb80MveHVAZameat7QV48vATb39EQQrAfMsVUaHpx7ymh+zOFtCzN9zacx1DURaJWuxdX8YC8HV/1Xd3de2wTPsraTqPls5B</vt:lpwstr>
  </property>
  <property fmtid="{D5CDD505-2E9C-101B-9397-08002B2CF9AE}" pid="41" name="x1ye=26">
    <vt:lpwstr>5RARIVixFq8P+x0aybpX2o6Wh+GlU8CfQCm9OVq77/nsnwRl7qwMp8qfudkoY6NJLKMMFgXDJ+7kUi6+66Xi25dQSidAiqt9afjgX+jteKhYOodyHSgAcdqzZqlKFJWS1uezG8Nut2YPxPdHIpEW6p/zLcKQScDJZT02EfyewjjZihB1t3X/+SLTHDg9W3u7JzabrXKfa8upNPAsarVxJfVTK+okFqopT8oILI8u9aRExVVLT0/0g6Qrdlh2Jz0</vt:lpwstr>
  </property>
  <property fmtid="{D5CDD505-2E9C-101B-9397-08002B2CF9AE}" pid="42" name="x1ye=27">
    <vt:lpwstr>gvXnFq9v8COsoU5QOEvHvdMtGBGmBlRRQTqr7ezmNNOk/YXDxK2NdXDQzTLKyqd+P1eyk4XR5/Ct6p0eRZN3N3yhXAK9m4cMhNtthC0FllssTHzh1EwSH2rHUTO523857aZa/dW8DN39UpZpCRELzODnZyOm11oqG91jWuDbdZDp0zHZSO4hE71Na5sBFTuDLHecskWzvJtzF7o7/UGhJFs0itRSuXe8ypNqf5OBu9jJIxMsAvTWqXyJPnOxizE</vt:lpwstr>
  </property>
  <property fmtid="{D5CDD505-2E9C-101B-9397-08002B2CF9AE}" pid="43" name="x1ye=28">
    <vt:lpwstr>ATobkpJ1CAy4OvPBaOe6L0p1vRIPfDiMB3XSTdvRhGZhK5F2na9amzgHUP4jEktg//6ssDBasLGeOVr58OucpEhFoNExfN3oEHhK73EF07ub+hKBZDM30AiMKCdX/gHq99QZFQx/uCTUAwF5Xla9VLHlmLm7I7tIRMoq5biyYBGHuZzcgCjpdkzkdgGGYfGGoByqs4QXBFf7ytdFJZkeN51yl3g5eR/oImx8pdkYU14Zh4WnpEq8XYY0g1Clwy+</vt:lpwstr>
  </property>
  <property fmtid="{D5CDD505-2E9C-101B-9397-08002B2CF9AE}" pid="44" name="x1ye=29">
    <vt:lpwstr>MmtfpvQOST7/yAhKpfVV7nnvceyE7MbBryIDZ+ocdHdB9fcPvhuAHH003XhL0LCzbMWBgChzZDwnQ8cOK4O7Cnbqia4i3Ck0aGOuflUxhRnngbOzoahzyXeaXILQ6hQNXNHmUsOzHL3dP1FECF4IUPquGyEkJc4+hB0kSEXPrVeuFJwYR1kdmFyBZItPenie3Q3RZZ0T0j7ao8Jeb0V0H9xGlBrk7cqZ4/M37i4anLq17yjBOpa+i6g8yDG43g2</vt:lpwstr>
  </property>
  <property fmtid="{D5CDD505-2E9C-101B-9397-08002B2CF9AE}" pid="45" name="x1ye=3">
    <vt:lpwstr>pjJ7yrZ88XLudF7wgpjxqq44rZmRnodx6LGq0vmJwS/ZIcHGOhvU6E3ZjvBHirXPgraKBu65zmhh8D9EhESViDh6TVYzV44hXbITZ/et2uZ0SJkAdeOLwDdLEZYam1ectG4q7BTQPiQtUfUUMKi/TORTMIZPi+FMXH1LF1o5l0Svad5zx8+hgbKrSmmWTA0gsMgjerrWF+PdBRudTrqOzbBAMvpQJm9dn6bxS/2y5MTfwFVlhyIfROlOuWUWx8I</vt:lpwstr>
  </property>
  <property fmtid="{D5CDD505-2E9C-101B-9397-08002B2CF9AE}" pid="46" name="x1ye=30">
    <vt:lpwstr>38bExsFQCEwWXslZ/IthBfc9UzFZeGgf7PAiAJuW1wb2yuDhNUUEr0HRvF9I8y9pAdhzsvE+UaUdXphgHJu6JIg8MQ/BROgNOv//343z2lIs9L6jdDs1X8HTu7Ze8v51y2QdMAObPQNNmvHWPUGiNklVHkygvoQEliYqg/0EEZON8c1r/+5JrsKVpALm3zoVEt1t/tBOb9/MUSMnMJfkgcvG4ePyEzVYEPZcq5Rjv8D8qdaIGEAW9iERimZrf6y</vt:lpwstr>
  </property>
  <property fmtid="{D5CDD505-2E9C-101B-9397-08002B2CF9AE}" pid="47" name="x1ye=31">
    <vt:lpwstr>r1Hw0HDX7qAfkxjYKU+bUOaA4L7gBj1jJ1niX35KkEdwqTnompdGo66i+FdRtz0gGiCNzK+2iOluaz6dOW7hVpZiV2XzDSaIh5HHj8ouHU8ONg+OOsA/o8oDaB6bgFfTWhMGdNsXDLdMPEq+sEe1AxNd9n2HAL+7rFvERBdxqGymGZy5cU5PDFy38nkoIvN3JidTMj0U+FHD+LRIws3yqWd5vMCv9QVbXy6Hl8cj1uT4ebfyWgyK2K2voh6SejV</vt:lpwstr>
  </property>
  <property fmtid="{D5CDD505-2E9C-101B-9397-08002B2CF9AE}" pid="48" name="x1ye=32">
    <vt:lpwstr>qh/pYv3nkQjDOs3DBIrAt95gWtDYjQANdBWzkSiHj4ODSILH1P2/RoomdXwQryVvuN9wL2XzSepK+OieJRRU4m9p3g7ryA0LThBNl6MtqWBqV+U4bnFBYBqlPDH/cZno/+kmWu5JoaNb+RIomFwpVs/63HvZZJNN8lLcOxQQyxr4OLyXlVznpX/dsYR//Z5PCd8s/lgH9A/sUePD7jvIGlgudLn8PJ2/HKwY5SXcILsMfo+ud4hNNKdNWbRuF9n</vt:lpwstr>
  </property>
  <property fmtid="{D5CDD505-2E9C-101B-9397-08002B2CF9AE}" pid="49" name="x1ye=33">
    <vt:lpwstr>Ljw6KcaYgjcqEGJsT2quLQiIXMZHsw/d+6YczmoRiUAQp5Ul0459Vbz3zsy+Za/I/VKyqJm7/uK10aTSxnOT1eGMkBVeQPrXKIEMIKolMYEkQDkmWUXkKhsCQVk6rxx/0qvt8Vx51p0j/vRuSaoNI1GeF61V4uRKYli5KaCGwz22urTIVM6UruVgGq/itogPc1k94VL/1M5IM3xVjMMy0ltU3doYLREz8wiQ3Yrc2BDBntJey9Gzw/euPRUI1O7</vt:lpwstr>
  </property>
  <property fmtid="{D5CDD505-2E9C-101B-9397-08002B2CF9AE}" pid="50" name="x1ye=34">
    <vt:lpwstr>WwgkQMy+RNrhJvv6x5zUrdn64lQgnsV97/2PPM0vy6aU6BijaozJXcATZdEzMGOu84NPTDFRy/GEPBqJwxtVT+czdcmCkOBKNntoiSCwSoIMachn23I7lSLwTRCZYnMp9QFFTp07IhHeNeKA0MzLc+96tFMbvHPjRKRkbMO7k/Pbwan2MUe0XA3MqEdVB1znd/KNWslY9dzQdwYIiid460MNRFhnuRwPxKik2Wb2ogfzee0ddx8jK1g8y1Q8g9c</vt:lpwstr>
  </property>
  <property fmtid="{D5CDD505-2E9C-101B-9397-08002B2CF9AE}" pid="51" name="x1ye=35">
    <vt:lpwstr>8Er46ZGsUtKQl/6yWThqu75Uy8wSjZ8MXiI8dFGq1dg32DodyqQaYI+HeU+QUvj9bzm/DZAi5acaxfsSTCYS5fx0FI2PcmgQsvzsQKctJEgzmDDK/EUWS0BRZfYIfFPxyA8YsgcQoSsyDM9Ob/PwhiuB1xVpgwwEZiHVTGdbVhVvW5uvePPgEZrZyJwRZp4YfsBrLkWCXrubmsb59x3HIgKNgUU9HejwZ+531zsDaDqa9UffLB5GnWBTAQtj55b</vt:lpwstr>
  </property>
  <property fmtid="{D5CDD505-2E9C-101B-9397-08002B2CF9AE}" pid="52" name="x1ye=36">
    <vt:lpwstr>0Y4ymqDRqyu/72Ahsc18nZXyWfjjsseth9ihgYOnNZmd9W74oM6xcGOw0iV83/KDCeqb4JBltCspueiKzrPN/8zJkslbYEsfYCRxCpXgZcFS+iscO8osNyx4vg5WvzTgSiI4dp42QvYecQEH8V1kxhn+NcNsrU5eHi+YXvcQac5EdPLfhxjL4jDYzRLn+VNGv/d07FSYa0J/Ao5KQ2TfsrUAa9IJvtsjyB6SyyJNU1jUeJBvM5YZRr4L/Fvv+QV</vt:lpwstr>
  </property>
  <property fmtid="{D5CDD505-2E9C-101B-9397-08002B2CF9AE}" pid="53" name="x1ye=37">
    <vt:lpwstr>5aScG9ad/CiNAdg+m7fYl48Qlf3zwYxr63ve632S1245ON7t+kIO+0AHb+1EPku20bUouMJqR/ccXlnCtRWNgzlA8KjiZ01UoJI5pDZMRRvTImgEmhBCpPUdWkG2/lTyiu/Eudn6lwd6xyNxBkH2RF0fcZmY5EAKvs+T8xOOwnDtEnZs1rEmTMeJwiT8HAe67rbwpJwcstOCZiIiHgj0qNFSC3BIY+1wrBFnQTNY7HeclSjBjIaRzGUKHw37Oid</vt:lpwstr>
  </property>
  <property fmtid="{D5CDD505-2E9C-101B-9397-08002B2CF9AE}" pid="54" name="x1ye=38">
    <vt:lpwstr>4Dly+yEKarZx/x+OPMlraVhyhpsCdYpJsS6LdGwReQJn2p9OD8SPfsTqga/ixyMfLga9iELnsclDdtOIo6QduAyudiH5lcfZ5C8RxS7ONtoGkND4uB1XQ9L839TA857No3gaRcjXKReyCuFBUxatomFvZomuzIa6lBqyufTnovqSTcexPjuETwdu1GoPhMdd/VuZ7CGU6ITsjilyu5VRgH0sWvYMbvlS8UK1csYmu6iJHjxbGP1A6LaJLgGBEyq</vt:lpwstr>
  </property>
  <property fmtid="{D5CDD505-2E9C-101B-9397-08002B2CF9AE}" pid="55" name="x1ye=39">
    <vt:lpwstr>rjeL3P4csLi37MG4g+LPu7GbOy8PA3iNgDM4xRgNSJY+FxZMFCl6CTpRMiKRuFcsunltci4sPGzknQmdzKONdtseiXUz0Xd+Tb8a4HiBfbia/dv+DKPwtxibpoauxaldlv4yOZ4Tu36L2GGtArG7i/nDIRxBwej28dn3SvZUSr/Zl6cXMsSLDfwDMtHOCRCICGu9/SB/hebc/Fd+vntSqMwinU+Pr+lRnMzU3prl2rICiUDTI4GYG4qFXVIUuKj</vt:lpwstr>
  </property>
  <property fmtid="{D5CDD505-2E9C-101B-9397-08002B2CF9AE}" pid="56" name="x1ye=4">
    <vt:lpwstr>3EiVALCRologleNLzu8lY8ZY89+0eEdYlFXr0Isf1D/uu95gSE9RSsqz4myRZ9TYEV494D94fH0L7sU3qnopeSK0Slh1vgfjxLB/iirnja518PyEUBJPQPN2Ct4OB/DXmbxOSfvxJPI+CGKq0SWkJuS5MMVz0C9QXCI9fJc9UPvi9pCbnQApZURBVCEEaDju/0Q51FLZSnA+jrDz2w2ZGvq0yB7Nb6nHxsRNS6nlR4Nqv7jcctdCv10DY/5dKhK</vt:lpwstr>
  </property>
  <property fmtid="{D5CDD505-2E9C-101B-9397-08002B2CF9AE}" pid="57" name="x1ye=40">
    <vt:lpwstr>LQwvtpC1pizAlr1IaMB6f1ywOwxjFZNfzJCoF2NDo3/n6OCBjwVLdl6g4EKV0CYqVAYKI0nGNpMgobl3xQ3O0d/CtD30LKZLto4xL6OL63Vbwt1XYsEDz3MywdCb472WdxWMJnUJBSJOdourJ3rOj6Imfe76rJXnqDbJGdHusPUaqWiDJVcOjlvjr3xcyYUrfb6j4tY2eHLtDxT7pTGdF3MwiBAYMkF076uXTe8zf70DkTAzMwazi7Xg5oPVj24</vt:lpwstr>
  </property>
  <property fmtid="{D5CDD505-2E9C-101B-9397-08002B2CF9AE}" pid="58" name="x1ye=41">
    <vt:lpwstr>Zm8RVsPLGMxDfyWem+U2GhNccJdvVz8MloVgGtlKOfHAZQkaW3FoKbD5YkMHjQ0864P8vry779svfkKTdjRrfFBq7Dic/4AD14SUmthvudoH/Yvd2sH7qlNLHsCoUr7LwPFH5O+39Sx5au/WFdw6FmSRfHu9ICAqcKeUxrHRXYhdb/twTOzn2mIUD74ADl18x0Dv02ZfDjEgt26DuHARJQ2Gm3+7u52YQPU2+Qd0mX9HDerAFcMxPHx7bA2/k+p</vt:lpwstr>
  </property>
  <property fmtid="{D5CDD505-2E9C-101B-9397-08002B2CF9AE}" pid="59" name="x1ye=42">
    <vt:lpwstr>elMGor5Tfr8LCrPBTrf0a7KamnDQtjPn8PUQ9qvt6m5cycKmrPyIjtNwuoaJNw202K8Ru5GmAU7A80vir4y4+6umMjnBDn1H2J465xs3H46k1DIa/lL/XFYzs7ijUNJJ+OOl//6madKWAfWzJfuhuC/7VvUXano4z8cCxrr/HDI/tD2Pyw6AgQO1T7c/Q/LJwGLSvBGjq3jbGlfrDuCV700JV5BZkxl+FYN/C1cUZ8mcDyoCVjXLxDk0DyIVdHQ</vt:lpwstr>
  </property>
  <property fmtid="{D5CDD505-2E9C-101B-9397-08002B2CF9AE}" pid="60" name="x1ye=43">
    <vt:lpwstr>4MvjcEveo6Oo01x4W2MI0V7Hz3EMZURqOqnk2dGfZGV0MTQ4q859mnh0ckxSV72FSvZfH+97A8EfSB6CttlSFS2/FzEBl8Vfs8D26/o0TOgQPnT3RTiSkdvUpVPFDNJYv63z9vgd7HS2r4pJ8Nrca8lQlhjjdzLE5jTR9xojE4Rr5x0MFPgwLrwkXKTscJcx5vlHVH4K+D1548kaBuX8VdFOoZ6HLItHuj3LemhjTdmlkjYw8HCEN0874vxrJSW</vt:lpwstr>
  </property>
  <property fmtid="{D5CDD505-2E9C-101B-9397-08002B2CF9AE}" pid="61" name="x1ye=44">
    <vt:lpwstr>c4xBK4ALBr9R1K52RybG7lIKCZvbaujrAwqLIAOK+utfDLJeXO4mj0hEbdzEiLFRAgJufeIKBJh6ki2UUgDduv4zuhJAdVupTALUBiGJQ64/ocn5C+kTGAT+YrE9QxzrcFPhDjqo9UKRWgBgVcegRKzf3bT31rkFSq7+hIY2WIJrRVNfJ7D79Uhjxy+3CrZKuD1baY0IfYMW5NXTqyclzI41Rm5ngaOMPFYfcfgPs6nEL2XbK/nJmEwS1TinfyU</vt:lpwstr>
  </property>
  <property fmtid="{D5CDD505-2E9C-101B-9397-08002B2CF9AE}" pid="62" name="x1ye=45">
    <vt:lpwstr>PCXLTU90/bIA8ns7xVlk5IMJgikSH8naLSekJxCCQY5UTBnUvu5gp5ufrpqrWjOnyfycZ8ZsBfLNxgu74dTjTDZl8Gtsztrg8yoEVJ2zLt2bGjiDdu/wLTITmZb74M924+bJDZgC1zshxZMSm76Uvkk0FF03rAhrHTdoWBGaqIcWx/uSFQK+fHBw5FxaUfv6B/qNxdWzAfwPF1tSmiXm02igNTEtQCwPMjzVWlmj//NK61DcoDas0ER9AtLhi4J</vt:lpwstr>
  </property>
  <property fmtid="{D5CDD505-2E9C-101B-9397-08002B2CF9AE}" pid="63" name="x1ye=46">
    <vt:lpwstr>gXlMgshP/vSKVTS60wetWkppV3ts39hnksvDfsaKKn+zaiDVmodeHYHfbyEtTIUSDViXtLL7S//iby2G1WhjKxLYQNf2lMtYXfAbGprkPjHgX6Z+Y4Aj/ZT4/kAtNWJiVUwqCO/B7rkswlR0u295KILcWygN/hOafDCMSc5cLO41Ay8i2pHswqX+lFOI1HbiDKPpX7wEP5/hg6rODuWoP4aPvhwLBLf8uwpz/vmowI/Um2ERyj+eZR1/wtntR3V</vt:lpwstr>
  </property>
  <property fmtid="{D5CDD505-2E9C-101B-9397-08002B2CF9AE}" pid="64" name="x1ye=47">
    <vt:lpwstr>NcK1ihfBSohy8OvSgyBK+f74zlBo25j73JJqO20+TPAdtK5rlKKAfQts5XwZff+ZdfaU4D5zMQJGDCYEzAFN4PiFbfDNmW5cJ+twF15VWuQqDY0fIRwvLI8C6I/N01gQ/6IyfCnVL59mSRqOYLFtce3aD40Xl8Ee/Be0HDhZQSfcNNknCkynD/gx7NmUku0SRny2xypgAy13M8rfD7QhJYnFRIWZimZnsGopXwDSwml144d5GtLC3iTbjVXVLJB</vt:lpwstr>
  </property>
  <property fmtid="{D5CDD505-2E9C-101B-9397-08002B2CF9AE}" pid="65" name="x1ye=48">
    <vt:lpwstr>60bV5JepDcV4g3Si/iseUBuRRkwodwy1xNW6mcbv+NPsEs9aZtbnDWXYv7D98xXu3o1g2RPux/aCmYlLSZVX4gwexHbJ5sXqCGhs183FoVDnrgy4j4aYr5Ax33qfAzO2J803Ad2HKnC/HjKpx3UGs5pCtiWtT/u26E+YWE0sYxZGnpJr6RAN1rLqxXYQSAKh2GLAqwh6zDHgXgEh3CkNphpLm78Z9BNoWThHm6VJ43syVVGV3YC/H7bFlFclbQo</vt:lpwstr>
  </property>
  <property fmtid="{D5CDD505-2E9C-101B-9397-08002B2CF9AE}" pid="66" name="x1ye=49">
    <vt:lpwstr>MKj9M9t+23V5FGd7jiuQJ3APzAZnSArT6y8h9B2BmFZBdCpJbWM0EpYBRnrT9MNH5+oNhmu2JKN73IE7ECR9An9OMbECoeucCS36IxU6vPeFz9GvJ26fas5+Q5Ixnrx2e9qPppAASmcKGmytyXFfmSef0p7JIwt994JgepH4UaStVMgeE8OI9P7Oag7bSVQD+/rmSKfltm57k1Wbk7BxuQl5IsJsYNOFG9D741byPqOYq1TbR6JOdH3l7V9P7wn</vt:lpwstr>
  </property>
  <property fmtid="{D5CDD505-2E9C-101B-9397-08002B2CF9AE}" pid="67" name="x1ye=5">
    <vt:lpwstr>gmxTidiksiSjwaiS+mRmzAkxnsgpqthbtJ9jiNFSBoTSpP4ae8XUWRHRvQDeJwBWvUkc7jQn7qVf2zIn2c0SnLpGKEslZUgKqhBU8bFA7ZbchM5/84c9sG59M0RPuLd74iDTVR+Egg+1wDyuehmBz5TNxEluwVuyHftNeQ2skChjP98k4iK8dJ9DXrUJv7BsIYpVR78eB4OrOQ4UqncPDTwD5qO4ESufiVaPxt3TMGOliuf2MGzuJVNlAzvS0Cr</vt:lpwstr>
  </property>
  <property fmtid="{D5CDD505-2E9C-101B-9397-08002B2CF9AE}" pid="68" name="x1ye=50">
    <vt:lpwstr>IOsaSoPnbeoi0efScrMsD5QagMI6aal3o73xtz2VAjSbHFzYQbHK0tnuG7aimELNIoBiyd7OqvFuZmwoBK/comQvb8gzQ7+gzzspjKmITZt8NmDwnRAx4APHQPbfWujLi/sBLRcBqs9pA193LkCC70yvtTqxLvnxRd+OMGMHHLA2roGa9trxF0Xfgn4K3YKX8Ju1H+IvSISMjsRIIwAtaZZmfbChrdHaPBCEDg2vaX7eYGzAgTEXmFCa6S3l03t</vt:lpwstr>
  </property>
  <property fmtid="{D5CDD505-2E9C-101B-9397-08002B2CF9AE}" pid="69" name="x1ye=51">
    <vt:lpwstr>jHPnAKQOoRaF00DNzIhEKls4ttdLB5OsHP1pi2kN8WccEyHwIGqVCCJzfPyuZWq9aZ6fuwkIESW09nmvhGRmVzW3zDIpPT1HHPOxkdKdmhK9E1XtlXmisbfTHjpD5EKMSYfXk9PfGq4HXp5YOLbP+NisjaMdZpe7/CqEZUoW4MCL4oMMXkq/RhonbBzapLeHdxZfDhaOis4HjyM2EYf/dr7w8hfB/3Vlhr9HjxY3i0PRDTNxdcDohmMlqhTFP0S</vt:lpwstr>
  </property>
  <property fmtid="{D5CDD505-2E9C-101B-9397-08002B2CF9AE}" pid="70" name="x1ye=52">
    <vt:lpwstr>o2oIU0MJwoyU7R54l9EESck1hzSkA0WLaDC99VPpRqRfLN0YQzNp0vJO+nHqWxantUnPSMl8RqVCPn1d4sc76ZvCYXCUod+LzAO7jnlz3IgdiAKUSbPE+hHf+hN/Q0PJxH35Q1367TD5C6Yd+d7CFdWhAB8XHx4vMGba8mYO8tmGZTYQfcQN1GbfMtyFn/ijRxv4j0Msd9zHB5da5tWJ0El4JiG2iRp3IORJ5UPE2nvu7PwD9vluR+iRCsKhfoV</vt:lpwstr>
  </property>
  <property fmtid="{D5CDD505-2E9C-101B-9397-08002B2CF9AE}" pid="71" name="x1ye=53">
    <vt:lpwstr>sqY62bDp6bOtILrP5ebktG0lF7Ek5z84INl6sUSMIQ4li0aAXdwDrsvRYgsDz02vmTnLdjE8moyiHMNGCLK+UXoMKQMUYS0BglWWJCW7q/2uyKlxAEKQWxslAaQiylf/lLwbJjbUuTLuzbgtmcm3031DbT1pm8dZaI9zqTuftSIId1cegXCoZr/woyBstAz+VEmlo3wQyn6IeyK1XYDY6XiukvPQHZczwS5Yi0n+LghdkYvqkUSmEbaok57Whuu</vt:lpwstr>
  </property>
  <property fmtid="{D5CDD505-2E9C-101B-9397-08002B2CF9AE}" pid="72" name="x1ye=54">
    <vt:lpwstr>u2/qCk4gnb0QgnNsBb/U7puF7M1J6R+fkftwJJvBNGQtDzpArj5lWyIHwOVNffE2yD6mKG+AKDv4gqahy5seEK57nEFnWvgw647GD40bOSrsbHK/Ep6cmquyoQluIIygMQVs9Q6VC8qL5/e0Lg6pWk0puY/H0iBRu/tQco5vjNQRYkE3D0s5EWVdS3PUVLIISWNo/L0zISBVwUxfjCZbZPZDUIeLH3Ng1XXx6ok+09W21A0qojwlat65p6vfPd3</vt:lpwstr>
  </property>
  <property fmtid="{D5CDD505-2E9C-101B-9397-08002B2CF9AE}" pid="73" name="x1ye=55">
    <vt:lpwstr>czr7tZUfmvckgG/WuMXconLVWcRX4i4pqbNHlHwI2SMM82q7nBHEgCRtqqipMwWKEOmyZWCezfe3oewaIyENZ1s+3oYnRPCVhJUY/qX5CT9c8QbzpY6xLFXuidUqx9wRudX2MXbvyZ4VmIfilTr48SaH3rJeyy3GWiImU9oYVnBKUWivBrHIJjD0e9WlT/9ph6mAMZ3/pZf0PCJ/uUGQniirYbm3EUhsvxN5ffTU2zj+GZqK8+ESPNOsdUjlLS3</vt:lpwstr>
  </property>
  <property fmtid="{D5CDD505-2E9C-101B-9397-08002B2CF9AE}" pid="74" name="x1ye=56">
    <vt:lpwstr>1WI4PXLN0cb5a/8dhGOMwybL3HR/J8r/qtsfg4LsKxZLecyspoP3i7+eiMyKXAhYuSBAXPlzyo/4n/TXyuaQw7ULXWa4yGlBhQgomr6WGeneykRrsgtiXeOL6LNyh0MVcZ1/57EtTYUw8M8wbDGu4T353arkXl0qSNUOTcI+V34icm3OZJmJUjOMcMeupAfHhtLB+fipJ/XiMqHCQs5exqbbXxUX/iqcOs3jr0c6S5JHeBXc+yyu5kzfSLS8F1z</vt:lpwstr>
  </property>
  <property fmtid="{D5CDD505-2E9C-101B-9397-08002B2CF9AE}" pid="75" name="x1ye=57">
    <vt:lpwstr>2dhus54YJ1d+9yUhSRSFsDAQbN+G4wVyFcSJxbRy6EsTy4UxF5QdK4jjUAZE6kM3ob2/nLHSFhWD4F+IcnfZeaVcb/Coylqqs49lTHRR+qUi7r5gmNvohwMPMblOj/Hs5v09Frssh9A+LvhcUcBfhivgsCaa9p78NY3Wfzi37L4dnUsUIMOkxll7MAs3QpZ8L/4IkCfqF9G0QIqEXgmDpwaIokLSl181hzuukMwUaEfUXhxrf4eCM30REVpVgg0</vt:lpwstr>
  </property>
  <property fmtid="{D5CDD505-2E9C-101B-9397-08002B2CF9AE}" pid="76" name="x1ye=58">
    <vt:lpwstr>XU6Xz4RPmerDWu0UCJaC6xPztRNNXslniB2qCZEnWjNL/Jlwe8eYWARiBuQVJLjrDtHOSDCIH9WfR0atLfC/TmJQ0jetiSn4nCgFKgzQws00BopQIX2wZE/gniWgmIoUDdV++4UeG4mv6x5qMdPxTh9hYr1Nbae/zDx9dT8xSsfyuM/d0Wm65flzJqdHKLIWAH8IBvvWXt7iqMVJ5lCNsQIIzSoOAmYONfbyi66/nSY4L+15t/he0bvWXBhdbde</vt:lpwstr>
  </property>
  <property fmtid="{D5CDD505-2E9C-101B-9397-08002B2CF9AE}" pid="77" name="x1ye=59">
    <vt:lpwstr>D1LvgI2kl/7LB6h/5ooNEUuSFvaPVowN2xNnWQFQz4ncJluvo9STHFtgz/grptouiiaPe9f2Rwvj19F2mGvU2GFqzHqBwn2nDm/VRcMqepx0AmHZmF0CGcPg7a7KhhUhrpwkvT89AoIri3YX0ZH0VdBPWL5o4TWOE8iKQByTw2zj0XERvR8bW7HYViQ8Sz+fJgpSxFNdjkE0Nh9SswpCXUFLKiMSiknOzM6GVsN+BIkG3wPepX4U7qlTincaH/1</vt:lpwstr>
  </property>
  <property fmtid="{D5CDD505-2E9C-101B-9397-08002B2CF9AE}" pid="78" name="x1ye=6">
    <vt:lpwstr>Y01tu+5XkTsMNyiuPY4pIEltJvR23iO7SsVd9LSnQvTNSQoj5yeAydWSOevbXmp2rVmxahnzbQx6+S+eJuo6ul8At/iFj6bfu0pn+LrZP5k8isSJYw50r2AEcETopZU7Whis0yxVWFiUMDjOBqwrraDqTD0fDhlZjg8l0sWQ2ERv8u/+c40bun6Udl3c5Pw1/GWMnMwjtIH6DPPRWnp73CSDW5wqxxyhqAjJj2jPX+NrSC+2mrRIIznaNLK+LP6</vt:lpwstr>
  </property>
  <property fmtid="{D5CDD505-2E9C-101B-9397-08002B2CF9AE}" pid="79" name="x1ye=60">
    <vt:lpwstr>iRcb78fT/c62XhA05B9PD23MPPGC1rvXuLu+J87/L0m1uUtap8NdzWEHNpEi8igMea1gGllkiVJ0BXAclH/2Hcu4b4i1pB9qxzUO1zKDOWwM9BYsFB4+6SY+/K95BD/mBKddfAtJ5wGsQ7exhUSA2ix5oO7erwftI6QwnU7NuE1XEWFUbX2A3lW+kp3ruRkmlCzb4QuBlKtXmg+TZI1xkfK6a3HrIlMKFq4EhxV2SZPtD1b+CittjgPvVjVgZ23</vt:lpwstr>
  </property>
  <property fmtid="{D5CDD505-2E9C-101B-9397-08002B2CF9AE}" pid="80" name="x1ye=61">
    <vt:lpwstr>7nGIICoDm68DfDkk34K6Eyc7LyZ3aduQb8RW211FpP7wFlq9vd9yAWjgyrZlPw3r9iaa1YZgRsepf9luD1jO9+ZyZ7WFKnGhiIIe/kuMJ2ABECK71akm5UNhqDkUqr+Nqa+7/xhP6mjl0WSCS+p/ca3ckohQMJI5e1JsHcGsA/zwKXWb9/xcIstIJDYH0KzIge1SE2p1t9BUDKYN5QKxqEZ7dP86aO/qoKLsyRE3KLbZo7KdhUFYnqnulC+Svba</vt:lpwstr>
  </property>
  <property fmtid="{D5CDD505-2E9C-101B-9397-08002B2CF9AE}" pid="81" name="x1ye=62">
    <vt:lpwstr>+rmqrJfo03DaE0BxrEc7E72v9xLhUvv+0Bgb6Tn90N4XPi9jxK3tNz5YmspakS5ER+h9QJGaLRftF3G1GTFiL1EUxBuI2fbhtdZ7Dfvx4EIRP4aEIeNgjNHzvxYIykkdBBPUK+BbMcC6Umh/AqQTdPbjtiBBJKlydNmGNeyZnxkWFnYKtau3PiUWJxPPGjr9uTJZ60Ytu0Q0kLBDqZUM6nHkLwhyxA1qsiH+qfseZ66UWRPdbN8deAWdKGCDutJ</vt:lpwstr>
  </property>
  <property fmtid="{D5CDD505-2E9C-101B-9397-08002B2CF9AE}" pid="82" name="x1ye=63">
    <vt:lpwstr>DFlSejkSmZvL3q6DHP7CJQ+bTqekMCx7l2bNFe8qhTL0PIyb3P6IH/m7RTJdIh/cOyHzlsR2W6iYN2TN/UWx9yNOZRGic1L1kSAfEFayZIqmCfKizLNs+4vvmH+HtpfEgTGw2PbwT8G84eoLTXZuzgiI6ilYu6E3oT6HuSXoq2IvQWaNhCLDKGwEw3/EqGD+/qrseySqgUR/paCMB6xT61rKOvmnCAh+QPw8KUqralUa0dn90+QBkH/haCOrcwj</vt:lpwstr>
  </property>
  <property fmtid="{D5CDD505-2E9C-101B-9397-08002B2CF9AE}" pid="83" name="x1ye=64">
    <vt:lpwstr>Z5FuwEW4tqWMHTzBoQt1qBNLjm5D2B6ZKH9l+7fgi9mchxe9ehwwItTpJZNGllYJxX6ukf03l1dzw5rCwNZFEheGhwezdMfZhGt2EffV/Y/mW+CdoD78q2ghytFUy/WZzgn0zbRBrZ0c6z5jrzDoHMB/WATaFAWSVWAPfBv4Dk5zKXG2m7BTTDeaW1SQrUIzHW2QkK4PkpxMvzZM+X5bIwh3136ulbULzNOsfgdEJ9NHzX/1koNhVHcntGdo7gP</vt:lpwstr>
  </property>
  <property fmtid="{D5CDD505-2E9C-101B-9397-08002B2CF9AE}" pid="84" name="x1ye=65">
    <vt:lpwstr>/wm8/YxxDJEgZWuwC/JT/HV1F1GJ3F3kLWRLREdao08Rpgvb0JBZ2x9f+Yi/5Vy6B4+50xLPWOsHKjsjEnpdoIlgVfNqZ0k++vT79vysHUctWV6WMXJfT7BbR79xXbRPRfnYHYxbLzuL05xEM8aziMSJJPaqMpMII27phq8ySHt2WYHTYuUCv6YeS8bP1Dqpdc5OZwfiFGnFpQLSPMsuDOkKGe5h7pEcXfZ5OZNuVLFubx5cmsOFTgvySwelYWJ</vt:lpwstr>
  </property>
  <property fmtid="{D5CDD505-2E9C-101B-9397-08002B2CF9AE}" pid="85" name="x1ye=66">
    <vt:lpwstr>50WsU5wO6LrV2DKOT/0RkJEvDAQgSkFt1tYdfrE9JJaKho1pWkhMxcpAIfb4Q+JJ3X8ZAnsBUUZayfj4rAz4DV3VlA+o94bW90JJB9nL+fzA5ckyAww0LH3pKidpWChC9F5Vx/j7ShVaTd5pvlHrb+IgBBgwuu1deg/1V0FksKQ0EU/aAs4raMC3Ehsot7iNvXT2ZNUVCvu2+fQ8ED8l/sz+3aopwDcbOv0P7IBh91Vf5e41b3IwMUr5KpgdIg/</vt:lpwstr>
  </property>
  <property fmtid="{D5CDD505-2E9C-101B-9397-08002B2CF9AE}" pid="86" name="x1ye=67">
    <vt:lpwstr>P5BP8VQs+v+Szkcx1FJes9jIni46xTuAPR6v76gcgep9gg+PwqBVfgB3RxQd+8LfrmnKySbOvv+m5s/y4HJ5puw0aGlWiCPHFQNBux99+uSzcyFMn6FPsOXJfq9FJx8Gadz4TqWqSRyoUnz2Ilk3eHNdrhq2PqgGDhfHGIxBbsXy2aXxqVny6V50pRm4cudROKBFE9jPfqekKVoepfpr+xYqnMdwyhAxhNVyolhbbb9lzpZiXOxeoHnMxxVVQ1D</vt:lpwstr>
  </property>
  <property fmtid="{D5CDD505-2E9C-101B-9397-08002B2CF9AE}" pid="87" name="x1ye=68">
    <vt:lpwstr>/Yvr+bV7qn3ztPhprdfPCwkmZdJhuDM9lHPy9OOZsA/cGmBKyd+QfSUwRQZyBCH20HtZIIrPClY/HGYWLejc+BBXZGgh4ud9n0g0OOA5Av84WL5QRAdjW9nqNkMBVVN3Vq0AeCeJgnXYBJ6Y1A/Gi1iaQjWun4yWtTVywWcfvPqNeszO6B7IHk3fLgau3ImumXuHZtCbPJ++co3e3JYn/jJyUeygf/ycp/oqzUfUBVsKlJMXYpC7ua6JLJrgBg4</vt:lpwstr>
  </property>
  <property fmtid="{D5CDD505-2E9C-101B-9397-08002B2CF9AE}" pid="88" name="x1ye=69">
    <vt:lpwstr>05dg3OTPAQ8guEgF0Qu5o80RiRYHOhBHxNSOAe14ZxDDeYfqNf7f5pbyagaYCsvWnSml1F6Jhp0LLIVNWeEioXefTTcm41ESqS4xhWS+f3AOV7aQ7IhDDkjLYWBTTL2UfPLEcRRrpXS8qjZcRAZ7wvThYK2iZUPm54HnjAF8G+UZgmohbxDZtHvcoH+0YsfdTRLCCyo/pUTUq0gfPRsm94wsYJjwR6NOS0T9e9mmHueOcNgGpNmXvtNq7mvTupE</vt:lpwstr>
  </property>
  <property fmtid="{D5CDD505-2E9C-101B-9397-08002B2CF9AE}" pid="89" name="x1ye=7">
    <vt:lpwstr>Cy+EgtotJetKXGBvc8ispGxuwTMsdRT+dzfj51lLbFsvJDOD6i2rQh7B5RQGzP/bMNr+Zfy3WOb2SQYnrL73TSh6vufvELBDU7/K1qFc3LgjWCdxAf2u6SUI4mZqeYfeRNqSDYId3Y7581vInlGxRS3AXS0cixnoUiw40Z6ws9/KQB6rJF/Cv7qoNj0n0MlxsxcoXMhifk5ML3afqVnVAMvyLftgPUw+80A90vYtnvlyip73NKJwtETJMon0j5F</vt:lpwstr>
  </property>
  <property fmtid="{D5CDD505-2E9C-101B-9397-08002B2CF9AE}" pid="90" name="x1ye=70">
    <vt:lpwstr>LqQrIOICQFilyb4JGzDIQ6h4SpIGbzDyADVPxpaCbC/Q4Emq3IUYn/fdJRG1ABteK41sY5nwv2CP15cULSvouWtpYf2PJk6h46V0XJELC3Aj3SDu/ix30EE04WyYe0HzKMRJXPhIKG10FBxDzvYJuzyHGoneMdR6OFL4dH4fFCLzG8ssG88WkYKKiiM+yRnMXHR+WcfSHQEBA0shJ52jnMdvnDv3BUmI8aZOj8NWnSUyW2YLXoI94nqX/SRJ/ih</vt:lpwstr>
  </property>
  <property fmtid="{D5CDD505-2E9C-101B-9397-08002B2CF9AE}" pid="91" name="x1ye=71">
    <vt:lpwstr>DA4v6hpLdED/tqRpWeJ8Y4/Yqcl8sGORjhPOr5KSOP59tGaLxowIhAr5za4O2dQbHutps7K8m/4yAKd3zD12Wk0AL+hb22/JvYzGocCrd+nxvwQzcQzbOpgFcZugTSaDN+igg54Q/ThD8++X8r0T45JbEsXnP7z4n1SRYfy+LklYt8I9d/ZdL64CDHCeIpbpic2Hpg+GtK/Fu8IDjrlrgl7KsyLQ5vSH+I4jBLG/i/DZK658M9Wg/1tcPksGLum</vt:lpwstr>
  </property>
  <property fmtid="{D5CDD505-2E9C-101B-9397-08002B2CF9AE}" pid="92" name="x1ye=72">
    <vt:lpwstr>4UdiLRt3n71lbgXRp0uDKVjiti04nqXGne1FxF5NKaU8snlu6QSgMGGNN/hTybkaKg2dWnE7yOu0CpTs+7T6ZUKrh6rxXdrdkKBjltifN0oXkLzG5mMR5c1W4geXGE5YQxW4dA79vuS/J4p0tO5vmF68OizgwGlKBGhJ6D4NJ97wdwCjV7iiDWvmaOM5wHjmk90ErLjnxygtWBykGOfi+uQ/924Dt89/BargjAGlTpCuauqkvd0trM1t5sAe88+</vt:lpwstr>
  </property>
  <property fmtid="{D5CDD505-2E9C-101B-9397-08002B2CF9AE}" pid="93" name="x1ye=73">
    <vt:lpwstr>5BkniU/eDam02+o3toyfld0z5JDP5tKtz70Augen+zND3JeZlPH7M5ccVnulMqUrQ3Zyw9lu/jHBDtkesG3Tu1hn/UvErLZTCRyFTwDXEmwBHdIwR2BJW83rRiJooLISwCWOJskwIQ8pI/HgtBM2UbCkayZFRHLKwXr4sg21NhKCxpF5J3UsTFw5JZ77djDERtxtvUwlcqNOek/68gsNBeuGI8hAX83bBlxd6Y0zUAqawaAh5aI/h0SWcWilfuG</vt:lpwstr>
  </property>
  <property fmtid="{D5CDD505-2E9C-101B-9397-08002B2CF9AE}" pid="94" name="x1ye=74">
    <vt:lpwstr>UKhJGJPjRcP8cjLQAksdBqQl16hv0wP6X4fDOq2OKhfh68QCw65uEdOQyRmLfQ0tFXFYFK/UVTsaPpQ/Suwm88Kcw3ZZ7a7VbQNgrc+mODNHn901+zi3TnT1PscB8bDyCqJhb7Lb90aFHjdfJvJwVdcYgSJGqyxJm40YvivJoGHtHm+HMGEr2lWV1qIVXArkEuU7FixFu4K/dHSbtPkg5OmOXtQSwnl1yuXQStOSzo9gRzT+aF/LOoxQOUY2J68</vt:lpwstr>
  </property>
  <property fmtid="{D5CDD505-2E9C-101B-9397-08002B2CF9AE}" pid="95" name="x1ye=75">
    <vt:lpwstr>Put8vsMfO0EHGR/vr79UXr+HIve5+7BpOZlBCWKb7h3XpEapUdYFn5+J53eEK7niME9mfTfvO2ne6Cm/ad4Z12xuHHlS2GCsMJgTYB+822YRW1rjAqdEVFIwH1EiFThIgnLCp60rvhEnZ2Txl9MK/AZMV8z4eWD275mWkSBbcS+HmUGU7oBuAEjDvVRzqYJCh+sDaAN+onHI4cqn1DSWnsSKhZp6cBUAD2T7UZ8H7BiIe5oNLMfIsyzH1MEnoUc</vt:lpwstr>
  </property>
  <property fmtid="{D5CDD505-2E9C-101B-9397-08002B2CF9AE}" pid="96" name="x1ye=76">
    <vt:lpwstr>z9c1NxZCHWgw7s9uitOOhALiu2ad4YgDCVTkMW1TAU/8yflORjnQWZKB75sJZ2KX8GPL+CCS/t2V6icViQ/6LLwFs1ftu3xZBJhWUQ2N81xjddWP/9/oGPlY008Ai9Cf9sYiQn4nWOYWOC1MCjS+pGodMij6WNoOvwds20Bb4aiuJH3ndCG5BWgiytXjAeIAmOMpEgIln42m+skdSK9MypMCG+snfTU0SaNx6CbDelrTiRsiCtikWYOWK8vaGB7</vt:lpwstr>
  </property>
  <property fmtid="{D5CDD505-2E9C-101B-9397-08002B2CF9AE}" pid="97" name="x1ye=77">
    <vt:lpwstr>qgna5eWYMGw9gaOnL38OpPrwcUkt4veX02O+wA1G1cctD5mifN/EMW/TuYb1NojJ4+wXe0S72VI+U1n0m7H13lDDMii1FWkXSEm4k6gu31+aw5FHITQD90HP5sfBce1+esROMauzm2h82B/VIRqFvXnba4W2RMXxfZey+BYkHLxrVwmXV3W9iuHZkVO8rebS8SckYLSDMf1h1DTflyg4b0EPMZim9j/MUhI9UhyvylxSY4uYeDjmtDRACzj10l4</vt:lpwstr>
  </property>
  <property fmtid="{D5CDD505-2E9C-101B-9397-08002B2CF9AE}" pid="98" name="x1ye=78">
    <vt:lpwstr>kCUkCvBAQqyiFOmYS2WPr7TGIxo/K+LYBJ6Er6IoZNXsZpHWpW+W5L9Lq/2VHheeO5iWM3gQAsvdZx9DmeO2FPs12x7+JTyM9TNuGvvQLRoi8LbbJ0He6e/+LHwEZ1WY1tE41pUZxpRpXv+ohONISgmwPjp8yRk3A0a8EylKGU1huYEPzZzJgomZnLZkE+MzFWLNsh2nM1ZsNvSS/8nJD9fSp3VKFMhmKTZMIPtqmNczNdaLClvHLubI58D8FTH</vt:lpwstr>
  </property>
  <property fmtid="{D5CDD505-2E9C-101B-9397-08002B2CF9AE}" pid="99" name="x1ye=79">
    <vt:lpwstr>8+yG9/tqR5czMd3cuRc2GU5UPJa+zkYqiMmfHQjs0pWwrP2WoHd9Y1a7nEcaYHxWjaUG2gqydG966styoFjuY60+M5ERSalOLInV3DxWgwPNMkpCnG6rH1AarraF7KUAD3Vbz4Tq8fq5sPEX/Wa8Fl6S7nEnw+Zb2QWlN2CSV8fe6H4gj7HpMQxFBcfolJI1lKAQoryw62QXoYl84TFxS0ixv3WyHESbpDqqcJIv3hGu+0bps5PF1h7swX1LtL7</vt:lpwstr>
  </property>
  <property fmtid="{D5CDD505-2E9C-101B-9397-08002B2CF9AE}" pid="100" name="x1ye=8">
    <vt:lpwstr>ttjdcULBUpsMbfxQYZMFR+Crkkgw4eB/eV+ilb/es/58gqVKWvkc9Qhxs3bv2nYf1vK7sVzlOfD9nF3RwRzJwg8q7neOaPdHiW/uIfTllHyu/UXUtJo6/zIv5JxlWPbE366aRf4U9jTaD9C3PDJEP+JVRSfxTI+CT0JUpSScdnVcw/ncJnLgBitDaErK+M8qwDerw0ant5XNGoo5Vm3Ev4e/GuGgke1b930DulOrJnRBke3GK0b6hrup8hpqV8K</vt:lpwstr>
  </property>
  <property fmtid="{D5CDD505-2E9C-101B-9397-08002B2CF9AE}" pid="101" name="x1ye=80">
    <vt:lpwstr>+Q2oCaySLtK1x80QfWBCbZrnayfWCXy2AASAX8UDNyUIRpX49C+l4qXq38WHa0rrF9yrJ6OOH6evFzdJP1KXKK3awygKGlSybCPphzQFfmT79pJmp9NxwBtpyp/jsYXRjvIwkpz8iyi5UhXVJx9bFxav5usRbaMocy7JuSR84GtzAwhHLBDJ4MNVC5kDO3oJ4x54nibMOCw21FTiWo5C1dy01tgUAzo0Uazx2srqfu4+xdZ6LuIif/F2bySGRxr</vt:lpwstr>
  </property>
  <property fmtid="{D5CDD505-2E9C-101B-9397-08002B2CF9AE}" pid="102" name="x1ye=81">
    <vt:lpwstr>x2fXWCADtFldgWxKR6NbqHHlEqh1yIHFkceTXxmL169zPWb35JEuZ0n8YUi3zDZZvjMyv9YQgAgHZhTo8l/tCwymNIXXrdqEaDAhqwW9SVQ06vjzYlmXPBc2ljk3F4/yiBlH3QXYKoIfbmATC+JCS8tP6jMmQh6d3vf5QtGc9lGRJZokMX60fRVCbP8DdHJWURmKxzo6ETUVly75VT+3FkmOAbQxWPcl+MfUF3ay+1+JOfxSR9a8QbIk5ry0RxN</vt:lpwstr>
  </property>
  <property fmtid="{D5CDD505-2E9C-101B-9397-08002B2CF9AE}" pid="103" name="x1ye=82">
    <vt:lpwstr>6NJdFuQUh8H9ZWrX9cRUhQqBwfbkRuDkW45TScBpDHLTXCypBbNv5wQBf9FvC7yBg8S1gFPUGhX6RPtoy/FkQkz1eJWltPkWnkPA7HhdX81IwB2HNm+0YtjlJMQ6wKSTSgegJUzV/LjlNT3FAbF2RusuWugnUtqTLAxr2cfHhEDW06RT4DjAfftMyBsJ0/aWyp367jqzyaZs5XyjtQeMwXTjfYsUqoI8HXzd6/WZ4SOxPm7ORaNDoHjY5DR+13m</vt:lpwstr>
  </property>
  <property fmtid="{D5CDD505-2E9C-101B-9397-08002B2CF9AE}" pid="104" name="x1ye=83">
    <vt:lpwstr>AipqE2xpnq+MTATbjTRfwKxHzMB1ivAWpy8gerf2n4ZfX/0zJ3CuJQgE9YfWA7sIHUy5AIlwxAzpf7qQz35lSs9k6JYCPFS0U/UKAFnaD4CrT1j1iufSh+06SU5U59Nsk+fogFBpXwxafzXyqnv4OhLqsLZ0JCb3JAkJh2l0Hff5uOdo0qLZE98eyWJxuWjXFjqL8fFm/x0SGHwQ6/zWuODeOcwTEVR/NQWKDwnXh80RxzEL81MD+gqtpyZ+6g0</vt:lpwstr>
  </property>
  <property fmtid="{D5CDD505-2E9C-101B-9397-08002B2CF9AE}" pid="105" name="x1ye=84">
    <vt:lpwstr>y3w7tCQrcFB/SPJwH2hJfBcQwUDjXn1Fdh1qKCNxaFId0pt12dRM1VocyptsXT99LQ7aENr/qbDReAL70cdEuF5TSxBBGydQG3rnulL4qxCkPMuAxuUJkHx/ewoBguO5wDo/aDmmkE59hH7jOw3QK/gTwQvgm+G00HyZ2BVH+LgkzCpqy0kGfsEmWRm5G87VZRyJaeDGyb5Zl9I1fhKURZvPIzOh+0C2QUWAQSxHvuDzqUphxqPrz3poqkIHIrU</vt:lpwstr>
  </property>
  <property fmtid="{D5CDD505-2E9C-101B-9397-08002B2CF9AE}" pid="106" name="x1ye=85">
    <vt:lpwstr>/3YFYPszGZM+SK3o0OqQ9tdlMCqI5dceK1iYOrGd9P3FWahrjMgZCB2vEnT+EhGPtWPy0qOJzyTeTNJBe0kC25OASc+oWqYhugLm0u1xjRWnnt7MGG30dfEqp3kDi+hdVi+M7bMEbyTOVXQLy6aqSSk7oAUzZxBRRC66nl8IW032dG/aNxaigRsjZR8f8togfWC0ereznY1XygIQiF75PunZpMI755cXc70VAv5PXj9c0Czl8YT55j46crf6Gdh</vt:lpwstr>
  </property>
  <property fmtid="{D5CDD505-2E9C-101B-9397-08002B2CF9AE}" pid="107" name="x1ye=86">
    <vt:lpwstr>jX24fYk/SjyxPUrM0FleDm7PPO7G5yEQtgNv+iZdPJsG4uK/kr0ujelRpsT8/TVJeVrWTWss54XxGeNJ3+MiK3UtaPXIehIAm8JQUgvZ3Phdo81mSCf+9WuTLnE6JwnuhOKmDl8a5AOVReiRfGx9oxfK207Rtl6msfKcNtPUiCDeBwO4ib9+By4JWcs0LsbhdlRCV0sonl6l7pTTMsfaWuaXxoj8EodnY1dy5zq/gR4t1eVuORjfbnDb/s2/TZt</vt:lpwstr>
  </property>
  <property fmtid="{D5CDD505-2E9C-101B-9397-08002B2CF9AE}" pid="108" name="x1ye=87">
    <vt:lpwstr>Qn7dap68f3uNa60K3xTQEiMOYFIUdBV1Qr5KQbnr9A+XKH8RsrszNVL6S2tEx/Bj6YitAKJH+Sr1Vpk8CkutylX3bdZg8L4/2itizgk5GvDaZd0iqVmTfRsN3YY5wBZBsiSujB7gUcyosvjfvPg3ez8zbwjsJIMbNnU7F4Owv2caN8/DIynQ6iry80lXYBjFxq8UEACc2eE9GvaxguBmMWuH9RBhbQNMmPyWHO6NvgamhCqO/ISvi+org+mTvIZ</vt:lpwstr>
  </property>
  <property fmtid="{D5CDD505-2E9C-101B-9397-08002B2CF9AE}" pid="109" name="x1ye=88">
    <vt:lpwstr>PNcjkf/vmiLi211+eeiMZlclMFVgBNqSB2Xf5CGeDe1fFJQExz12biZTd42NMnamTtw3VMkBan82wQ3eAeFzBdWIPnxP/mxtEg5gX81FEqdehRC9IugCfOtBenQpeByXkgtpiFu8/q/+ohLOsVxEKaHmpeGtxPABXuOzZYZOgOFZR5w0VqMcq1mPir8si35bsoKJ6sF9N/IwEf+YeOSuP7pSgr0kX+bcLT3+LpDAdCTwGQOAL3h0QPN3awMsizP</vt:lpwstr>
  </property>
  <property fmtid="{D5CDD505-2E9C-101B-9397-08002B2CF9AE}" pid="110" name="x1ye=89">
    <vt:lpwstr>DKhvmItfrjgIn/9ENwrl8k70dRdW4S2wARlMKTdBYr0mWCXWH7NMoKMUeGOFE2zVZv2/LOi4TNy27OFpScEOCF9ss+u8EjvpnvF4Ix4sTQAV16kLweUbddDj7FQ6rwLVcdxvJmNirQIFXilxsyRM4sTOMR43p8LuMwI3u5Nbt1mdj01s1nD9bWgl3xRzaNok7tbEGhuG+slHHSIEcN14uFwomdiJA+In2gBbrt8FW/CDYhQ3ywME+WEOoq35rfn</vt:lpwstr>
  </property>
  <property fmtid="{D5CDD505-2E9C-101B-9397-08002B2CF9AE}" pid="111" name="x1ye=9">
    <vt:lpwstr>bCDHJVJt+bnzopzi2jcW6vb8P1GX86I5bV2VCtTTddd+OSul18a72QJcPTmr9N3th9Mr6eDSh5EipXfGcFjuXjNjc/xTTFt7DKByCcFAqDChEGNbqOvxbwTUvIw/uaSa4qKhqx9JgfU5+wL7F+BhyGM1KpsEL4BXfkNk49/xBNBwt3igEzeLsk8FX/4HBOf5aHwMIpsXBjgkuNC8KAmFvMq92MLmTiUm9BB2H1Ju/cfz2MZem44E1MjBW2bmXGj</vt:lpwstr>
  </property>
  <property fmtid="{D5CDD505-2E9C-101B-9397-08002B2CF9AE}" pid="112" name="x1ye=90">
    <vt:lpwstr>cVlHnDhi9TQL64Z81k1iwoINSjXKx8oyj0zBHwexfkv2hnix9R1NfpljCn1SJJ9aucOwIfUivh9SY2M1EKofPgW0O4BpvIWP6gJMyXg4ICbDxTnvkMDEXTd2LgpGsQe3yn8sspj7DKa6LgsNmC9r2TgGfXB2/nw41aWQi6bcJF8n1NPrUAL2X/0qktz+bS/WKsR4mCBj6IvEfwuAx/uveE4FqMxT7C+TrtZQMlQIHtVAbeUCFsaz/S2WT3vGABJ</vt:lpwstr>
  </property>
  <property fmtid="{D5CDD505-2E9C-101B-9397-08002B2CF9AE}" pid="113" name="x1ye=91">
    <vt:lpwstr>zf/qEiDLTN/dvrABb7n4vKuI7ErLuFA61t0iWZ7hlYlVDx0gmMzIo2fjixmvaUkMUB3X/403CaNtJBhEOdjfD2Iza6v9U116jzC8ir1juPFuiWMoPse0PfEPwuqLMfW/CjTL2TVvJhBZvbMgmzeZrXAgv/vjT5eZSjW+7yTlr0tLX+UhLtAm42ez3LadiPV7rTGkPM5LcedJ/D2Y6PR5VeQ+d8ObYk0QN91j8jLHz0Lt9oqLbAUecBuqpXJ1OSo</vt:lpwstr>
  </property>
  <property fmtid="{D5CDD505-2E9C-101B-9397-08002B2CF9AE}" pid="114" name="x1ye=92">
    <vt:lpwstr>IAHCDBsS2IUM+NFs5mJ8j6ehraEUasex5MKudDUf3quuHXJkL8tBsIEotru8xNXEie1NfTFeu+eco+LRCgixrvb0wJKirFxssM785sQa1qp/Se7Fit1J8hSQurIpJ/w2ukgYqKcmvzLjYYf4KHoHy3MU39FB3BIzm1TAzy8rp8XIvjzbo/1xeLJyzViChu9RIzpcqzcySmXy9mf1cKv9m/S83I5CIkUYLy1tf9w9sr+bcQJ7YYtoUA7kTLPu28r</vt:lpwstr>
  </property>
  <property fmtid="{D5CDD505-2E9C-101B-9397-08002B2CF9AE}" pid="115" name="x1ye=93">
    <vt:lpwstr>BWzzngYBmwLjaGwArq6eElOgfFSKVb8apgR1a8kUjLzSW4g3Ro7O1kT2dDEgrVmfRkH6EbcomarP7l6AlHsDCT/lRf4B2ikOR3BtRzMZ0isgZU9QS7ZDIax49/pfmLr+v/2010c03bf1ujUmPOrHQBXrO6CUj95vdmd7n9iFbaHdDjpI7+LGhPTFyJn5BU7yam0lEUA32lumrQcVsVPpbLcSIsbz8HaSaRpe0cf3+Iz7PlkXYvRgg0dBl6e0fuq</vt:lpwstr>
  </property>
  <property fmtid="{D5CDD505-2E9C-101B-9397-08002B2CF9AE}" pid="116" name="x1ye=94">
    <vt:lpwstr>0V0iUUaw1T9MmJj/TFmR2EqhjaNmvODXPsBXuqAsQvSboELvA6y0nMqmSTUmYpWuou14OF177i1kg5xx/FAZVa2a48MRo+solFNBXdtQADm9pgbFNoDIBJzjrwPaN+S5a98tWSNXZFeAxNmK7vEhK+AVEONId4x1zk5ZD9ZPL8wAsHK9iXp0IwynBq0IPOt4hVO4La+S7jH/m7PuLNDwPiL1bQTIJ9lmWSvDPAMKfxq5RoOdiVz6XUnCnWTey6R</vt:lpwstr>
  </property>
  <property fmtid="{D5CDD505-2E9C-101B-9397-08002B2CF9AE}" pid="117" name="x1ye=95">
    <vt:lpwstr>LVV65Y55b6UDA+K80SuAQat43lv2IW19iDrUyxULt16rcYlpciXoqV26ZI/LaSWK1gfM5IAznCtksBLbaSCCcGzYUIgkMeD6Cg9LDj2YyafSXrtDR6RMVyx52EWE/+pzMUBP2ry5S8k/TYkgZ0Wa1SrYqPVQIbIMR+8uEagR4uCfOR9gfmTgMtfWIpSG+/TLizTfXTPCVQyRnBXI9wU91K8weKPTqcL83tQGgezFjnDlLRydyEzslIYoPxZJzyw</vt:lpwstr>
  </property>
  <property fmtid="{D5CDD505-2E9C-101B-9397-08002B2CF9AE}" pid="118" name="x1ye=96">
    <vt:lpwstr>kcQihOoaDwh6S6QFo7/n/x8iPOfHGoiMlEIq/0iqcTmNLydSLVKX9SZUdce/E8yGsSbtcuig/aHL85lmXE16XFKAygL8wTK/fLR6CRXHg3zRmA5NrwrC9XVOMzAnmS/knZbzZyKLCsevjNF5zGAATjr/ZB7qdkL6NiBWgLyRu07sby/LxbWqn/LyTk1OezwWRCPKMQLhALlY0XelkcrERRV7kI2TGgcX1uknJaijDzwHYxhVTwdN/hV2JbM7rih</vt:lpwstr>
  </property>
  <property fmtid="{D5CDD505-2E9C-101B-9397-08002B2CF9AE}" pid="119" name="x1ye=97">
    <vt:lpwstr>BntOjoMBXNB+qFbwW1RPdtFXuAmx3bboIcQfpJ6J4dZGibsQMnah+mC9eQ4C8RqzmwaeHp+4udavIchuEpLabTKGvkkQDlu+8QMxlQ+kjygrPl+hOtGgYnTeKu6yCfpX0C/plX4Q7ad3Texyup+sgLReNHHZIs9mMKXDD8VAqwiSLPUjr4Prt4NSx9Xi4SQi5Sm9axRnrL/CRU28JkWPW3JuO0AqeejEM3OrmUh3vqhk96voanp9BHlnt4WYvyZ</vt:lpwstr>
  </property>
  <property fmtid="{D5CDD505-2E9C-101B-9397-08002B2CF9AE}" pid="120" name="x1ye=98">
    <vt:lpwstr>Mt4wqDRAmQWPvkYhCWYXF+xslwMyFW+zbeyK+IVsHJWUXKtfsbeMRV9H76ZnpI93ZPEdyBgddD6D9oc+uFWaZycbz5//7fbR8bFGrDgNmdX/cTqMuJqsDoJwoEITwVaM3lcG9O3/PmsZbLQ/98PvWcjhOhlbnDOJNenbRkw+7ZJt8TFuKqwbIYx+TKKji77dsvpSFwKGJ9Zymoz2Ttdy2eaGrwS61jOs7yrY+E2i24DEo7iCWj10qKngwFdJeAc</vt:lpwstr>
  </property>
  <property fmtid="{D5CDD505-2E9C-101B-9397-08002B2CF9AE}" pid="121" name="x1ye=99">
    <vt:lpwstr>r4xJoX+r2KNTsSBLQFf5cn0KT4SDgZfCHa4P/lyft4j7qpdp9/FGfJE1N2n19tv507hPbE2h6PqFF6iitc/djHUBIB9SNwkth+ySBDCX1Pry4pgmezeqF2zRrRtWa0qWrTK/eTOn2XShhvUiMOAvrGJ2xQkiLroqw8JCUXaRY/y41rrNApZXkXdk5ItgxxyzZncNU3M2648AiiGMzcGeg1S43OUIFOXQy7QvfV2+lifx9oSrn1A1rUNFhGvD+8/</vt:lpwstr>
  </property>
</Properties>
</file>