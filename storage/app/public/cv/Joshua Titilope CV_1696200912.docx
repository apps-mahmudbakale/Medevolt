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Calibri" w:cs="Calibri" w:hAnsi="Calibri"/>
          <w:b/>
          <w:bCs/>
          <w:color w:val="1d2228"/>
          <w:sz w:val="48"/>
          <w:szCs w:val="20"/>
          <w:shd w:val="clear" w:color="auto" w:fill="ffffff"/>
        </w:rPr>
      </w:pPr>
      <w:r>
        <w:rPr>
          <w:rFonts w:ascii="Calibri" w:cs="Calibri" w:hAnsi="Calibri"/>
          <w:b/>
          <w:bCs/>
          <w:color w:val="1d2228"/>
          <w:sz w:val="48"/>
          <w:szCs w:val="20"/>
          <w:shd w:val="clear" w:color="auto" w:fill="ffffff"/>
        </w:rPr>
        <w:t>JOSHUA</w:t>
      </w:r>
      <w:r>
        <w:rPr>
          <w:rFonts w:ascii="Calibri" w:cs="Calibri" w:hAnsi="Calibri"/>
          <w:b/>
          <w:bCs/>
          <w:color w:val="1d2228"/>
          <w:sz w:val="48"/>
          <w:szCs w:val="20"/>
          <w:shd w:val="clear" w:color="auto" w:fill="ffffff"/>
        </w:rPr>
        <w:t>,</w:t>
      </w:r>
      <w:r>
        <w:rPr>
          <w:rFonts w:ascii="Calibri" w:cs="Calibri" w:hAnsi="Calibri"/>
          <w:b/>
          <w:bCs/>
          <w:color w:val="1d2228"/>
          <w:sz w:val="48"/>
          <w:szCs w:val="20"/>
          <w:shd w:val="clear" w:color="auto" w:fill="ffffff"/>
        </w:rPr>
        <w:t xml:space="preserve"> </w:t>
      </w:r>
      <w:r>
        <w:rPr>
          <w:rFonts w:ascii="Calibri" w:cs="Calibri" w:hAnsi="Calibri"/>
          <w:b/>
          <w:bCs/>
          <w:color w:val="1d2228"/>
          <w:sz w:val="48"/>
          <w:szCs w:val="20"/>
          <w:shd w:val="clear" w:color="auto" w:fill="ffffff"/>
        </w:rPr>
        <w:t>TITILOPE KEMISOLA</w:t>
      </w:r>
    </w:p>
    <w:p>
      <w:pPr>
        <w:pStyle w:val="style0"/>
        <w:jc w:val="center"/>
        <w:rPr>
          <w:rFonts w:ascii="Calibri" w:cs="Calibri" w:hAnsi="Calibri"/>
          <w:b/>
          <w:bCs/>
          <w:color w:val="1d2228"/>
          <w:sz w:val="48"/>
          <w:szCs w:val="20"/>
          <w:shd w:val="clear" w:color="auto" w:fill="ffffff"/>
        </w:rPr>
      </w:pPr>
    </w:p>
    <w:p>
      <w:pPr>
        <w:pStyle w:val="style0"/>
        <w:rPr>
          <w:rFonts w:ascii="Calibri" w:cs="Calibri" w:hAnsi="Calibri"/>
          <w:b/>
          <w:sz w:val="26"/>
          <w:szCs w:val="26"/>
          <w:u w:val="single"/>
        </w:rPr>
      </w:pPr>
      <w:r>
        <w:rPr>
          <w:rFonts w:ascii="Calibri" w:cs="Calibri" w:hAnsi="Calibri"/>
          <w:b/>
          <w:sz w:val="26"/>
          <w:szCs w:val="26"/>
          <w:u w:val="single"/>
        </w:rPr>
        <w:t>CONTACT</w:t>
      </w:r>
    </w:p>
    <w:p>
      <w:pPr>
        <w:pStyle w:val="style0"/>
        <w:rPr>
          <w:rFonts w:ascii="Calibri" w:cs="Calibri" w:hAnsi="Calibri"/>
          <w:b/>
          <w:sz w:val="26"/>
          <w:szCs w:val="26"/>
        </w:rPr>
      </w:pPr>
      <w:r>
        <w:rPr>
          <w:rFonts w:ascii="Calibri" w:cs="Calibri" w:hAnsi="Calibri"/>
          <w:b/>
          <w:sz w:val="26"/>
          <w:szCs w:val="26"/>
        </w:rPr>
        <w:t xml:space="preserve">Tel: </w:t>
      </w:r>
      <w:r>
        <w:rPr>
          <w:rFonts w:ascii="Calibri" w:cs="Calibri" w:hAnsi="Calibri"/>
          <w:color w:val="1d2228"/>
          <w:sz w:val="26"/>
          <w:szCs w:val="26"/>
          <w:shd w:val="clear" w:color="auto" w:fill="ffffff"/>
        </w:rPr>
        <w:t>09035829139</w:t>
      </w:r>
    </w:p>
    <w:p>
      <w:pPr>
        <w:pStyle w:val="style0"/>
        <w:rPr>
          <w:rFonts w:ascii="Calibri" w:cs="Calibri" w:hAnsi="Calibri"/>
          <w:sz w:val="26"/>
          <w:szCs w:val="26"/>
        </w:rPr>
      </w:pPr>
      <w:r>
        <w:rPr>
          <w:rFonts w:ascii="Calibri" w:cs="Calibri" w:hAnsi="Calibri"/>
          <w:b/>
          <w:sz w:val="26"/>
          <w:szCs w:val="26"/>
        </w:rPr>
        <w:t xml:space="preserve">Address: </w:t>
      </w:r>
      <w:r>
        <w:rPr>
          <w:rFonts w:ascii="Calibri" w:cs="Calibri" w:hAnsi="Calibri"/>
          <w:sz w:val="26"/>
          <w:szCs w:val="26"/>
        </w:rPr>
        <w:t>Upper Bow and Arrow Street</w:t>
      </w:r>
      <w:r>
        <w:rPr>
          <w:rFonts w:ascii="Calibri" w:cs="Calibri" w:hAnsi="Calibri"/>
          <w:b/>
          <w:sz w:val="26"/>
          <w:szCs w:val="26"/>
        </w:rPr>
        <w:t>,</w:t>
      </w:r>
      <w:r>
        <w:rPr>
          <w:rFonts w:ascii="Calibri" w:cs="Calibri" w:hAnsi="Calibri"/>
          <w:b/>
          <w:sz w:val="26"/>
          <w:szCs w:val="26"/>
        </w:rPr>
        <w:t xml:space="preserve"> </w:t>
      </w:r>
      <w:r>
        <w:rPr>
          <w:rFonts w:ascii="Calibri" w:cs="Calibri" w:hAnsi="Calibri"/>
          <w:sz w:val="26"/>
          <w:szCs w:val="26"/>
        </w:rPr>
        <w:t xml:space="preserve">Off </w:t>
      </w:r>
      <w:r>
        <w:rPr>
          <w:rFonts w:ascii="Calibri" w:cs="Calibri" w:hAnsi="Calibri"/>
          <w:sz w:val="26"/>
          <w:szCs w:val="26"/>
        </w:rPr>
        <w:t>Oke</w:t>
      </w:r>
      <w:r>
        <w:rPr>
          <w:rFonts w:ascii="Calibri" w:cs="Calibri" w:hAnsi="Calibri"/>
          <w:sz w:val="26"/>
          <w:szCs w:val="26"/>
        </w:rPr>
        <w:t xml:space="preserve"> Ogun Street, Owo,</w:t>
      </w:r>
      <w:r>
        <w:rPr>
          <w:rFonts w:ascii="Calibri" w:cs="Calibri" w:hAnsi="Calibri"/>
          <w:b/>
          <w:sz w:val="26"/>
          <w:szCs w:val="26"/>
        </w:rPr>
        <w:t xml:space="preserve"> </w:t>
      </w:r>
      <w:r>
        <w:rPr>
          <w:rFonts w:ascii="Calibri" w:cs="Calibri" w:hAnsi="Calibri"/>
          <w:sz w:val="26"/>
          <w:szCs w:val="26"/>
        </w:rPr>
        <w:t>Ondo</w:t>
      </w:r>
      <w:r>
        <w:rPr>
          <w:rFonts w:ascii="Calibri" w:cs="Calibri" w:hAnsi="Calibri"/>
          <w:sz w:val="26"/>
          <w:szCs w:val="26"/>
        </w:rPr>
        <w:t xml:space="preserve"> State.</w:t>
      </w:r>
    </w:p>
    <w:p>
      <w:pPr>
        <w:pStyle w:val="style0"/>
        <w:rPr>
          <w:rFonts w:ascii="Calibri" w:cs="Calibri" w:hAnsi="Calibri"/>
          <w:b/>
          <w:sz w:val="26"/>
          <w:szCs w:val="26"/>
        </w:rPr>
      </w:pPr>
      <w:r>
        <w:rPr>
          <w:rFonts w:ascii="Calibri" w:cs="Calibri" w:hAnsi="Calibri"/>
          <w:b/>
          <w:sz w:val="26"/>
          <w:szCs w:val="26"/>
        </w:rPr>
        <w:t xml:space="preserve">E-mail: </w:t>
      </w:r>
      <w:r>
        <w:rPr/>
        <w:fldChar w:fldCharType="begin"/>
      </w:r>
      <w:r>
        <w:instrText xml:space="preserve"> HYPERLINK "mailto:titilope.joshua19@gmail.com" </w:instrText>
      </w:r>
      <w:r>
        <w:rPr/>
        <w:fldChar w:fldCharType="separate"/>
      </w:r>
      <w:r>
        <w:rPr>
          <w:rStyle w:val="style85"/>
          <w:rFonts w:ascii="Calibri" w:cs="Calibri" w:hAnsi="Calibri"/>
          <w:sz w:val="26"/>
          <w:szCs w:val="26"/>
          <w:shd w:val="clear" w:color="auto" w:fill="ffffff"/>
        </w:rPr>
        <w:t>titilope.joshua</w:t>
      </w:r>
      <w:r>
        <w:rPr>
          <w:rStyle w:val="style85"/>
          <w:rFonts w:ascii="Calibri" w:cs="Calibri" w:hAnsi="Calibri"/>
          <w:sz w:val="26"/>
          <w:szCs w:val="26"/>
          <w:shd w:val="clear" w:color="auto" w:fill="ffffff"/>
          <w:lang w:val="en-US"/>
        </w:rPr>
        <w:t>20</w:t>
      </w:r>
      <w:r>
        <w:rPr>
          <w:rStyle w:val="style85"/>
          <w:rFonts w:ascii="Calibri" w:cs="Calibri" w:hAnsi="Calibri"/>
          <w:sz w:val="26"/>
          <w:szCs w:val="26"/>
          <w:shd w:val="clear" w:color="auto" w:fill="ffffff"/>
        </w:rPr>
        <w:t>19@gmail.com</w:t>
      </w:r>
      <w:r>
        <w:rPr/>
        <w:fldChar w:fldCharType="end"/>
      </w:r>
      <w:r>
        <w:rPr>
          <w:rFonts w:ascii="Calibri" w:cs="Calibri" w:hAnsi="Calibri"/>
          <w:color w:val="1d2228"/>
          <w:sz w:val="26"/>
          <w:szCs w:val="26"/>
          <w:shd w:val="clear" w:color="auto" w:fill="ffffff"/>
        </w:rPr>
        <w:t xml:space="preserve"> </w:t>
      </w:r>
    </w:p>
    <w:p>
      <w:pPr>
        <w:pStyle w:val="style0"/>
        <w:tabs>
          <w:tab w:val="left" w:leader="none" w:pos="1725"/>
        </w:tabs>
        <w:spacing w:lineRule="auto" w:line="360"/>
        <w:jc w:val="both"/>
        <w:rPr>
          <w:rFonts w:ascii="Calibri" w:cs="Calibri" w:hAnsi="Calibri"/>
          <w:b/>
          <w:bCs/>
          <w:sz w:val="26"/>
          <w:szCs w:val="26"/>
        </w:rPr>
      </w:pPr>
    </w:p>
    <w:p>
      <w:pPr>
        <w:pStyle w:val="style0"/>
        <w:tabs>
          <w:tab w:val="left" w:leader="none" w:pos="1725"/>
        </w:tabs>
        <w:spacing w:lineRule="auto" w:line="360"/>
        <w:jc w:val="both"/>
        <w:rPr>
          <w:rFonts w:ascii="Calibri" w:cs="Calibri" w:hAnsi="Calibri"/>
          <w:b/>
          <w:sz w:val="26"/>
          <w:szCs w:val="26"/>
          <w:u w:val="single"/>
        </w:rPr>
      </w:pPr>
      <w:r>
        <w:rPr>
          <w:rFonts w:ascii="Calibri" w:cs="Calibri" w:hAnsi="Calibri"/>
          <w:b/>
          <w:bCs/>
          <w:sz w:val="26"/>
          <w:szCs w:val="26"/>
          <w:u w:val="single"/>
        </w:rPr>
        <w:t>PROFESSIONAL SUMMARY</w:t>
      </w:r>
    </w:p>
    <w:p>
      <w:pPr>
        <w:pStyle w:val="style0"/>
        <w:spacing w:before="100" w:beforeAutospacing="true" w:after="100" w:afterAutospacing="true" w:lineRule="auto" w:line="276"/>
        <w:rPr>
          <w:rFonts w:ascii="Calibri" w:cs="Calibri" w:hAnsi="Calibri"/>
          <w:color w:val="000000"/>
          <w:sz w:val="26"/>
          <w:szCs w:val="26"/>
          <w:lang w:val="en-GB"/>
        </w:rPr>
      </w:pPr>
      <w:r>
        <w:rPr>
          <w:rFonts w:ascii="Calibri" w:cs="Calibri" w:hAnsi="Calibri"/>
          <w:color w:val="000000"/>
          <w:sz w:val="26"/>
          <w:szCs w:val="26"/>
        </w:rPr>
        <w:t xml:space="preserve">I am </w:t>
      </w:r>
      <w:r>
        <w:rPr>
          <w:rFonts w:ascii="Calibri" w:cs="Calibri" w:hAnsi="Calibri"/>
          <w:color w:val="000000"/>
          <w:sz w:val="26"/>
          <w:szCs w:val="26"/>
        </w:rPr>
        <w:t>a r</w:t>
      </w:r>
      <w:r>
        <w:rPr>
          <w:rFonts w:ascii="Calibri" w:cs="Calibri" w:hAnsi="Calibri"/>
          <w:color w:val="000000"/>
          <w:sz w:val="26"/>
          <w:szCs w:val="26"/>
        </w:rPr>
        <w:t>egister</w:t>
      </w:r>
      <w:r>
        <w:rPr>
          <w:rFonts w:ascii="Calibri" w:cs="Calibri" w:hAnsi="Calibri"/>
          <w:color w:val="000000"/>
          <w:sz w:val="26"/>
          <w:szCs w:val="26"/>
        </w:rPr>
        <w:t>ed n</w:t>
      </w:r>
      <w:r>
        <w:rPr>
          <w:rFonts w:ascii="Calibri" w:cs="Calibri" w:hAnsi="Calibri"/>
          <w:color w:val="000000"/>
          <w:sz w:val="26"/>
          <w:szCs w:val="26"/>
        </w:rPr>
        <w:t xml:space="preserve">urse </w:t>
      </w:r>
      <w:r>
        <w:rPr>
          <w:rFonts w:ascii="Calibri" w:cs="Calibri" w:hAnsi="Calibri"/>
          <w:color w:val="000000"/>
          <w:sz w:val="26"/>
          <w:szCs w:val="26"/>
        </w:rPr>
        <w:t>with s</w:t>
      </w:r>
      <w:r>
        <w:rPr>
          <w:rFonts w:ascii="Calibri" w:cs="Calibri" w:hAnsi="Calibri"/>
          <w:color w:val="000000"/>
          <w:sz w:val="26"/>
          <w:szCs w:val="26"/>
        </w:rPr>
        <w:t>trong knowledge of medicine, pharmacology, and standards of care in the</w:t>
      </w:r>
      <w:r>
        <w:rPr>
          <w:rFonts w:ascii="Calibri" w:cs="Calibri" w:hAnsi="Calibri"/>
          <w:color w:val="000000"/>
          <w:sz w:val="26"/>
          <w:szCs w:val="26"/>
        </w:rPr>
        <w:t xml:space="preserve"> hospital and private practice; </w:t>
      </w:r>
      <w:r>
        <w:rPr>
          <w:rFonts w:ascii="Calibri" w:cs="Calibri" w:hAnsi="Calibri"/>
          <w:color w:val="000000"/>
          <w:sz w:val="26"/>
          <w:szCs w:val="26"/>
        </w:rPr>
        <w:t>with a reputation for building a great rapport between me</w:t>
      </w:r>
      <w:r>
        <w:rPr>
          <w:rFonts w:ascii="Calibri" w:cs="Calibri" w:hAnsi="Calibri"/>
          <w:color w:val="000000"/>
          <w:sz w:val="26"/>
          <w:szCs w:val="26"/>
        </w:rPr>
        <w:t xml:space="preserve">dical providers and patients. I am </w:t>
      </w:r>
      <w:r>
        <w:rPr>
          <w:rFonts w:ascii="Calibri" w:cs="Calibri" w:hAnsi="Calibri"/>
          <w:color w:val="000000"/>
          <w:sz w:val="26"/>
          <w:szCs w:val="26"/>
        </w:rPr>
        <w:t xml:space="preserve">also </w:t>
      </w:r>
      <w:r>
        <w:rPr>
          <w:rFonts w:ascii="Calibri" w:cs="Calibri" w:hAnsi="Calibri"/>
          <w:color w:val="000000"/>
          <w:sz w:val="26"/>
          <w:szCs w:val="26"/>
        </w:rPr>
        <w:t xml:space="preserve">a </w:t>
      </w:r>
      <w:r>
        <w:rPr>
          <w:rFonts w:ascii="Calibri" w:cs="Calibri" w:hAnsi="Calibri"/>
          <w:color w:val="000000"/>
          <w:sz w:val="26"/>
          <w:szCs w:val="26"/>
        </w:rPr>
        <w:t>team player, goal getter with excellent sense of integrity and honesty when dealing with sensitive subjects and situations related to patients.</w:t>
      </w:r>
    </w:p>
    <w:p>
      <w:pPr>
        <w:pStyle w:val="style0"/>
        <w:tabs>
          <w:tab w:val="left" w:leader="none" w:pos="1725"/>
        </w:tabs>
        <w:spacing w:lineRule="auto" w:line="360"/>
        <w:jc w:val="both"/>
        <w:rPr>
          <w:rFonts w:ascii="Calibri" w:cs="Calibri" w:hAnsi="Calibri"/>
          <w:b/>
          <w:sz w:val="26"/>
          <w:szCs w:val="26"/>
          <w:u w:val="single"/>
        </w:rPr>
      </w:pPr>
      <w:r>
        <w:rPr>
          <w:rFonts w:ascii="Calibri" w:cs="Calibri" w:hAnsi="Calibri"/>
          <w:b/>
          <w:bCs/>
          <w:sz w:val="26"/>
          <w:szCs w:val="26"/>
          <w:u w:val="single"/>
        </w:rPr>
        <w:t>PROFILE</w:t>
      </w:r>
    </w:p>
    <w:p>
      <w:pPr>
        <w:pStyle w:val="style0"/>
        <w:jc w:val="both"/>
        <w:rPr>
          <w:rFonts w:ascii="Calibri" w:cs="Calibri" w:hAnsi="Calibri"/>
          <w:sz w:val="26"/>
          <w:szCs w:val="26"/>
        </w:rPr>
      </w:pPr>
      <w:r>
        <w:rPr>
          <w:rFonts w:ascii="Calibri" w:cs="Calibri" w:hAnsi="Calibri"/>
          <w:sz w:val="26"/>
          <w:szCs w:val="26"/>
        </w:rPr>
        <w:t xml:space="preserve">I am </w:t>
      </w:r>
      <w:r>
        <w:rPr>
          <w:rFonts w:ascii="Calibri" w:cs="Calibri" w:hAnsi="Calibri"/>
          <w:sz w:val="26"/>
          <w:szCs w:val="26"/>
        </w:rPr>
        <w:t>a team player, highly responsible individual, reliable and emotionally stable. I am also patient, tolerant and tactful</w:t>
      </w:r>
      <w:r>
        <w:rPr>
          <w:rFonts w:ascii="Calibri" w:cs="Calibri" w:hAnsi="Calibri"/>
          <w:sz w:val="26"/>
          <w:szCs w:val="26"/>
        </w:rPr>
        <w:t xml:space="preserve"> </w:t>
      </w:r>
    </w:p>
    <w:p>
      <w:pPr>
        <w:pStyle w:val="style0"/>
        <w:jc w:val="both"/>
        <w:rPr>
          <w:rFonts w:ascii="Calibri" w:cs="Calibri" w:hAnsi="Calibri"/>
          <w:sz w:val="26"/>
          <w:szCs w:val="26"/>
        </w:rPr>
      </w:pPr>
    </w:p>
    <w:p>
      <w:pPr>
        <w:pStyle w:val="style0"/>
        <w:spacing w:lineRule="auto" w:line="360"/>
        <w:jc w:val="both"/>
        <w:rPr>
          <w:rFonts w:ascii="Calibri" w:cs="Calibri" w:hAnsi="Calibri"/>
          <w:b/>
          <w:bCs/>
          <w:sz w:val="26"/>
          <w:szCs w:val="26"/>
          <w:u w:val="single"/>
        </w:rPr>
      </w:pPr>
      <w:r>
        <w:rPr>
          <w:rFonts w:ascii="Calibri" w:cs="Calibri" w:hAnsi="Calibri"/>
          <w:b/>
          <w:bCs/>
          <w:sz w:val="26"/>
          <w:szCs w:val="26"/>
          <w:u w:val="single"/>
        </w:rPr>
        <w:t>CAREER OBJECTIVES</w:t>
      </w:r>
    </w:p>
    <w:p>
      <w:pPr>
        <w:pStyle w:val="style0"/>
        <w:jc w:val="both"/>
        <w:rPr>
          <w:rFonts w:ascii="Calibri" w:cs="Calibri" w:hAnsi="Calibri"/>
          <w:sz w:val="26"/>
          <w:szCs w:val="26"/>
        </w:rPr>
      </w:pPr>
      <w:r>
        <w:rPr>
          <w:rFonts w:ascii="Calibri" w:cs="Calibri" w:hAnsi="Calibri"/>
          <w:sz w:val="26"/>
          <w:szCs w:val="26"/>
        </w:rPr>
        <w:t>My aim is to bring my experience and extensive knowledge to help improve the lives of patients</w:t>
      </w:r>
      <w:r>
        <w:rPr>
          <w:rFonts w:ascii="Calibri" w:cs="Calibri" w:hAnsi="Calibri"/>
          <w:sz w:val="26"/>
          <w:szCs w:val="26"/>
        </w:rPr>
        <w:t xml:space="preserve"> by working with existing staff</w:t>
      </w:r>
      <w:r>
        <w:rPr>
          <w:rFonts w:ascii="Calibri" w:cs="Calibri" w:hAnsi="Calibri"/>
          <w:sz w:val="26"/>
          <w:szCs w:val="26"/>
        </w:rPr>
        <w:t xml:space="preserve"> as a team member and also to contribute the best of my ability in meeting hospital’s objectives</w:t>
      </w:r>
      <w:r>
        <w:rPr>
          <w:rFonts w:ascii="Calibri" w:cs="Calibri" w:hAnsi="Calibri"/>
          <w:sz w:val="26"/>
          <w:szCs w:val="26"/>
        </w:rPr>
        <w:t>,</w:t>
      </w:r>
      <w:r>
        <w:rPr>
          <w:rFonts w:ascii="Calibri" w:cs="Calibri" w:hAnsi="Calibri"/>
          <w:sz w:val="26"/>
          <w:szCs w:val="26"/>
        </w:rPr>
        <w:t xml:space="preserve"> and</w:t>
      </w:r>
      <w:r>
        <w:rPr>
          <w:rFonts w:ascii="Calibri" w:cs="Calibri" w:hAnsi="Calibri"/>
          <w:sz w:val="26"/>
          <w:szCs w:val="26"/>
        </w:rPr>
        <w:t xml:space="preserve"> using my high level of </w:t>
      </w:r>
      <w:r>
        <w:rPr>
          <w:rFonts w:ascii="Calibri" w:cs="Calibri" w:hAnsi="Calibri"/>
          <w:sz w:val="26"/>
          <w:szCs w:val="26"/>
        </w:rPr>
        <w:t>professional training to render holistic care to patients of all ages</w:t>
      </w:r>
      <w:r>
        <w:rPr>
          <w:rFonts w:ascii="Calibri" w:cs="Calibri" w:hAnsi="Calibri"/>
          <w:sz w:val="26"/>
          <w:szCs w:val="26"/>
        </w:rPr>
        <w:t>.</w:t>
      </w:r>
    </w:p>
    <w:p>
      <w:pPr>
        <w:pStyle w:val="style0"/>
        <w:jc w:val="both"/>
        <w:rPr>
          <w:rFonts w:ascii="Calibri" w:cs="Calibri" w:hAnsi="Calibri"/>
          <w:sz w:val="26"/>
          <w:szCs w:val="26"/>
        </w:rPr>
      </w:pPr>
    </w:p>
    <w:p>
      <w:pPr>
        <w:pStyle w:val="style0"/>
        <w:spacing w:lineRule="auto" w:line="360"/>
        <w:jc w:val="both"/>
        <w:rPr>
          <w:rFonts w:ascii="Calibri" w:cs="Calibri" w:hAnsi="Calibri"/>
          <w:b/>
          <w:sz w:val="26"/>
          <w:szCs w:val="26"/>
          <w:u w:val="single"/>
        </w:rPr>
      </w:pPr>
      <w:r>
        <w:rPr>
          <w:rFonts w:ascii="Calibri" w:cs="Calibri" w:hAnsi="Calibri"/>
          <w:b/>
          <w:sz w:val="26"/>
          <w:szCs w:val="26"/>
          <w:u w:val="single"/>
        </w:rPr>
        <w:t>PERSONAL DATA</w:t>
      </w:r>
    </w:p>
    <w:p>
      <w:pPr>
        <w:pStyle w:val="style0"/>
        <w:spacing w:lineRule="auto" w:line="360"/>
        <w:jc w:val="both"/>
        <w:rPr>
          <w:rFonts w:ascii="Calibri" w:cs="Calibri" w:hAnsi="Calibri"/>
          <w:sz w:val="26"/>
          <w:szCs w:val="26"/>
        </w:rPr>
      </w:pPr>
      <w:r>
        <w:rPr>
          <w:rFonts w:ascii="Calibri" w:cs="Calibri" w:hAnsi="Calibri"/>
          <w:b/>
          <w:sz w:val="26"/>
          <w:szCs w:val="26"/>
        </w:rPr>
        <w:t>SEX:</w:t>
      </w:r>
      <w:r>
        <w:rPr>
          <w:rFonts w:ascii="Calibri" w:cs="Calibri" w:hAnsi="Calibri"/>
          <w:sz w:val="26"/>
          <w:szCs w:val="26"/>
        </w:rPr>
        <w:t xml:space="preserve"> </w:t>
      </w:r>
      <w:r>
        <w:rPr>
          <w:rFonts w:ascii="Calibri" w:cs="Calibri" w:hAnsi="Calibri"/>
          <w:sz w:val="26"/>
          <w:szCs w:val="26"/>
        </w:rPr>
        <w:tab/>
      </w:r>
      <w:r>
        <w:rPr>
          <w:rFonts w:ascii="Calibri" w:cs="Calibri" w:hAnsi="Calibri"/>
          <w:sz w:val="26"/>
          <w:szCs w:val="26"/>
        </w:rPr>
        <w:tab/>
      </w:r>
      <w:r>
        <w:rPr>
          <w:rFonts w:ascii="Calibri" w:cs="Calibri" w:hAnsi="Calibri"/>
          <w:sz w:val="26"/>
          <w:szCs w:val="26"/>
        </w:rPr>
        <w:tab/>
      </w:r>
      <w:r>
        <w:rPr>
          <w:rFonts w:ascii="Calibri" w:cs="Calibri" w:hAnsi="Calibri"/>
          <w:sz w:val="26"/>
          <w:szCs w:val="26"/>
        </w:rPr>
        <w:tab/>
      </w:r>
      <w:r>
        <w:rPr>
          <w:rFonts w:ascii="Calibri" w:cs="Calibri" w:hAnsi="Calibri"/>
          <w:sz w:val="26"/>
          <w:szCs w:val="26"/>
        </w:rPr>
        <w:t xml:space="preserve">Female </w:t>
      </w:r>
    </w:p>
    <w:p>
      <w:pPr>
        <w:pStyle w:val="style0"/>
        <w:spacing w:lineRule="auto" w:line="360"/>
        <w:jc w:val="both"/>
        <w:rPr>
          <w:rFonts w:ascii="Calibri" w:cs="Calibri" w:hAnsi="Calibri"/>
          <w:sz w:val="26"/>
          <w:szCs w:val="26"/>
        </w:rPr>
      </w:pPr>
      <w:r>
        <w:rPr>
          <w:rFonts w:ascii="Calibri" w:cs="Calibri" w:hAnsi="Calibri"/>
          <w:b/>
          <w:sz w:val="26"/>
          <w:szCs w:val="26"/>
        </w:rPr>
        <w:t>DATE OF BIRTH:</w:t>
      </w:r>
      <w:r>
        <w:rPr>
          <w:rFonts w:ascii="Calibri" w:cs="Calibri" w:hAnsi="Calibri"/>
          <w:sz w:val="26"/>
          <w:szCs w:val="26"/>
        </w:rPr>
        <w:t xml:space="preserve"> </w:t>
      </w:r>
      <w:r>
        <w:rPr>
          <w:rFonts w:ascii="Calibri" w:cs="Calibri" w:hAnsi="Calibri"/>
          <w:sz w:val="26"/>
          <w:szCs w:val="26"/>
        </w:rPr>
        <w:tab/>
      </w:r>
      <w:r>
        <w:rPr>
          <w:rFonts w:ascii="Calibri" w:cs="Calibri" w:hAnsi="Calibri"/>
          <w:sz w:val="26"/>
          <w:szCs w:val="26"/>
        </w:rPr>
        <w:tab/>
      </w:r>
      <w:r>
        <w:rPr>
          <w:rFonts w:ascii="Calibri" w:cs="Calibri" w:hAnsi="Calibri"/>
          <w:sz w:val="26"/>
          <w:szCs w:val="26"/>
        </w:rPr>
        <w:t>16</w:t>
      </w:r>
      <w:r>
        <w:rPr>
          <w:rFonts w:ascii="Calibri" w:cs="Calibri" w:hAnsi="Calibri"/>
          <w:sz w:val="26"/>
          <w:szCs w:val="26"/>
          <w:vertAlign w:val="superscript"/>
        </w:rPr>
        <w:t>th</w:t>
      </w:r>
      <w:r>
        <w:rPr>
          <w:rFonts w:ascii="Calibri" w:cs="Calibri" w:hAnsi="Calibri"/>
          <w:sz w:val="26"/>
          <w:szCs w:val="26"/>
        </w:rPr>
        <w:t xml:space="preserve"> April</w:t>
      </w:r>
      <w:r>
        <w:rPr>
          <w:rFonts w:ascii="Calibri" w:cs="Calibri" w:hAnsi="Calibri"/>
          <w:sz w:val="26"/>
          <w:szCs w:val="26"/>
        </w:rPr>
        <w:t xml:space="preserve">, </w:t>
      </w:r>
      <w:r>
        <w:rPr>
          <w:rFonts w:ascii="Calibri" w:cs="Calibri" w:hAnsi="Calibri"/>
          <w:sz w:val="26"/>
          <w:szCs w:val="26"/>
        </w:rPr>
        <w:t>2001</w:t>
      </w:r>
    </w:p>
    <w:p>
      <w:pPr>
        <w:pStyle w:val="style0"/>
        <w:spacing w:lineRule="auto" w:line="360"/>
        <w:jc w:val="both"/>
        <w:rPr>
          <w:rFonts w:ascii="Calibri" w:cs="Calibri" w:hAnsi="Calibri"/>
          <w:sz w:val="26"/>
          <w:szCs w:val="26"/>
        </w:rPr>
      </w:pPr>
      <w:r>
        <w:rPr>
          <w:rFonts w:ascii="Calibri" w:cs="Calibri" w:hAnsi="Calibri"/>
          <w:b/>
          <w:sz w:val="26"/>
          <w:szCs w:val="26"/>
        </w:rPr>
        <w:t>MARITAL STATUS:</w:t>
      </w:r>
      <w:r>
        <w:rPr>
          <w:rFonts w:ascii="Calibri" w:cs="Calibri" w:hAnsi="Calibri"/>
          <w:sz w:val="26"/>
          <w:szCs w:val="26"/>
        </w:rPr>
        <w:t xml:space="preserve"> </w:t>
      </w:r>
      <w:r>
        <w:rPr>
          <w:rFonts w:ascii="Calibri" w:cs="Calibri" w:hAnsi="Calibri"/>
          <w:sz w:val="26"/>
          <w:szCs w:val="26"/>
        </w:rPr>
        <w:tab/>
      </w:r>
      <w:r>
        <w:rPr>
          <w:rFonts w:ascii="Calibri" w:cs="Calibri" w:hAnsi="Calibri"/>
          <w:sz w:val="26"/>
          <w:szCs w:val="26"/>
        </w:rPr>
        <w:t>Single</w:t>
      </w:r>
    </w:p>
    <w:p>
      <w:pPr>
        <w:pStyle w:val="style0"/>
        <w:spacing w:lineRule="auto" w:line="360"/>
        <w:jc w:val="both"/>
        <w:rPr>
          <w:rFonts w:ascii="Calibri" w:cs="Calibri" w:hAnsi="Calibri"/>
          <w:sz w:val="26"/>
          <w:szCs w:val="26"/>
        </w:rPr>
      </w:pPr>
      <w:r>
        <w:rPr>
          <w:rFonts w:ascii="Calibri" w:cs="Calibri" w:hAnsi="Calibri"/>
          <w:b/>
          <w:sz w:val="26"/>
          <w:szCs w:val="26"/>
        </w:rPr>
        <w:t>RELIGION:</w:t>
      </w:r>
      <w:r>
        <w:rPr>
          <w:rFonts w:ascii="Calibri" w:cs="Calibri" w:hAnsi="Calibri"/>
          <w:sz w:val="26"/>
          <w:szCs w:val="26"/>
        </w:rPr>
        <w:t xml:space="preserve"> </w:t>
      </w:r>
      <w:r>
        <w:rPr>
          <w:rFonts w:ascii="Calibri" w:cs="Calibri" w:hAnsi="Calibri"/>
          <w:sz w:val="26"/>
          <w:szCs w:val="26"/>
        </w:rPr>
        <w:tab/>
      </w:r>
      <w:r>
        <w:rPr>
          <w:rFonts w:ascii="Calibri" w:cs="Calibri" w:hAnsi="Calibri"/>
          <w:sz w:val="26"/>
          <w:szCs w:val="26"/>
        </w:rPr>
        <w:tab/>
      </w:r>
      <w:r>
        <w:rPr>
          <w:rFonts w:ascii="Calibri" w:cs="Calibri" w:hAnsi="Calibri"/>
          <w:sz w:val="26"/>
          <w:szCs w:val="26"/>
        </w:rPr>
        <w:tab/>
      </w:r>
      <w:r>
        <w:rPr>
          <w:rFonts w:ascii="Calibri" w:cs="Calibri" w:hAnsi="Calibri"/>
          <w:sz w:val="26"/>
          <w:szCs w:val="26"/>
        </w:rPr>
        <w:t>Christianity</w:t>
      </w:r>
    </w:p>
    <w:p>
      <w:pPr>
        <w:pStyle w:val="style0"/>
        <w:spacing w:lineRule="auto" w:line="360"/>
        <w:jc w:val="both"/>
        <w:rPr>
          <w:rFonts w:ascii="Calibri" w:cs="Calibri" w:hAnsi="Calibri"/>
          <w:sz w:val="26"/>
          <w:szCs w:val="26"/>
        </w:rPr>
      </w:pPr>
      <w:r>
        <w:rPr>
          <w:rFonts w:ascii="Calibri" w:cs="Calibri" w:hAnsi="Calibri"/>
          <w:b/>
          <w:sz w:val="26"/>
          <w:szCs w:val="26"/>
        </w:rPr>
        <w:t>L.G.A:</w:t>
      </w:r>
      <w:r>
        <w:rPr>
          <w:rFonts w:ascii="Calibri" w:cs="Calibri" w:hAnsi="Calibri"/>
          <w:sz w:val="26"/>
          <w:szCs w:val="26"/>
        </w:rPr>
        <w:t xml:space="preserve"> </w:t>
      </w:r>
      <w:r>
        <w:rPr>
          <w:rFonts w:ascii="Calibri" w:cs="Calibri" w:hAnsi="Calibri"/>
          <w:sz w:val="26"/>
          <w:szCs w:val="26"/>
        </w:rPr>
        <w:tab/>
      </w:r>
      <w:r>
        <w:rPr>
          <w:rFonts w:ascii="Calibri" w:cs="Calibri" w:hAnsi="Calibri"/>
          <w:sz w:val="26"/>
          <w:szCs w:val="26"/>
        </w:rPr>
        <w:tab/>
      </w:r>
      <w:r>
        <w:rPr>
          <w:rFonts w:ascii="Calibri" w:cs="Calibri" w:hAnsi="Calibri"/>
          <w:sz w:val="26"/>
          <w:szCs w:val="26"/>
        </w:rPr>
        <w:tab/>
      </w:r>
      <w:r>
        <w:rPr>
          <w:rFonts w:ascii="Calibri" w:cs="Calibri" w:hAnsi="Calibri"/>
          <w:sz w:val="26"/>
          <w:szCs w:val="26"/>
        </w:rPr>
        <w:t>Owo</w:t>
      </w:r>
    </w:p>
    <w:p>
      <w:pPr>
        <w:pStyle w:val="style0"/>
        <w:spacing w:lineRule="auto" w:line="360"/>
        <w:jc w:val="both"/>
        <w:rPr>
          <w:rFonts w:ascii="Calibri" w:cs="Calibri" w:hAnsi="Calibri"/>
          <w:sz w:val="26"/>
          <w:szCs w:val="26"/>
        </w:rPr>
      </w:pPr>
      <w:r>
        <w:rPr>
          <w:rFonts w:ascii="Calibri" w:cs="Calibri" w:hAnsi="Calibri"/>
          <w:b/>
          <w:sz w:val="26"/>
          <w:szCs w:val="26"/>
        </w:rPr>
        <w:t>STATE OF ORIGIN:</w:t>
      </w:r>
      <w:r>
        <w:rPr>
          <w:rFonts w:ascii="Calibri" w:cs="Calibri" w:hAnsi="Calibri"/>
          <w:sz w:val="26"/>
          <w:szCs w:val="26"/>
        </w:rPr>
        <w:t xml:space="preserve"> </w:t>
      </w:r>
      <w:r>
        <w:rPr>
          <w:rFonts w:ascii="Calibri" w:cs="Calibri" w:hAnsi="Calibri"/>
          <w:sz w:val="26"/>
          <w:szCs w:val="26"/>
        </w:rPr>
        <w:tab/>
      </w:r>
      <w:r>
        <w:rPr>
          <w:rFonts w:ascii="Calibri" w:cs="Calibri" w:hAnsi="Calibri"/>
          <w:sz w:val="26"/>
          <w:szCs w:val="26"/>
        </w:rPr>
        <w:t>Ondo State</w:t>
      </w:r>
    </w:p>
    <w:p>
      <w:pPr>
        <w:pStyle w:val="style0"/>
        <w:spacing w:lineRule="auto" w:line="360"/>
        <w:jc w:val="both"/>
        <w:rPr>
          <w:rFonts w:ascii="Calibri" w:cs="Calibri" w:hAnsi="Calibri"/>
          <w:sz w:val="26"/>
          <w:szCs w:val="26"/>
        </w:rPr>
      </w:pPr>
      <w:r>
        <w:rPr>
          <w:rFonts w:ascii="Calibri" w:cs="Calibri" w:hAnsi="Calibri"/>
          <w:b/>
          <w:sz w:val="26"/>
          <w:szCs w:val="26"/>
        </w:rPr>
        <w:t>NATIONALITY:</w:t>
      </w:r>
      <w:r>
        <w:rPr>
          <w:rFonts w:ascii="Calibri" w:cs="Calibri" w:hAnsi="Calibri"/>
          <w:sz w:val="26"/>
          <w:szCs w:val="26"/>
        </w:rPr>
        <w:t xml:space="preserve"> </w:t>
      </w:r>
      <w:r>
        <w:rPr>
          <w:rFonts w:ascii="Calibri" w:cs="Calibri" w:hAnsi="Calibri"/>
          <w:sz w:val="26"/>
          <w:szCs w:val="26"/>
        </w:rPr>
        <w:tab/>
      </w:r>
      <w:r>
        <w:rPr>
          <w:rFonts w:ascii="Calibri" w:cs="Calibri" w:hAnsi="Calibri"/>
          <w:sz w:val="26"/>
          <w:szCs w:val="26"/>
        </w:rPr>
        <w:tab/>
      </w:r>
      <w:r>
        <w:rPr>
          <w:rFonts w:ascii="Calibri" w:cs="Calibri" w:hAnsi="Calibri"/>
          <w:sz w:val="26"/>
          <w:szCs w:val="26"/>
        </w:rPr>
        <w:t xml:space="preserve">Nigerian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2915"/>
        <w:gridCol w:w="3073"/>
      </w:tblGrid>
      <w:tr>
        <w:trPr>
          <w:tblCellSpacing w:w="15" w:type="dxa"/>
        </w:trPr>
        <w:tc>
          <w:tcPr>
            <w:tcW w:w="3009" w:type="dxa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rFonts w:ascii="Calibri" w:cs="Calibri" w:hAnsi="Calibri"/>
                <w:sz w:val="26"/>
                <w:szCs w:val="26"/>
                <w:lang w:val="en-GB"/>
              </w:rPr>
            </w:pPr>
          </w:p>
        </w:tc>
        <w:tc>
          <w:tcPr>
            <w:tcW w:w="2915" w:type="dxa"/>
            <w:tcBorders/>
            <w:hideMark/>
          </w:tcPr>
          <w:p>
            <w:pPr>
              <w:pStyle w:val="style0"/>
              <w:spacing w:before="100" w:beforeAutospacing="true" w:after="100" w:afterAutospacing="true"/>
              <w:jc w:val="both"/>
              <w:rPr>
                <w:rFonts w:ascii="Calibri" w:cs="Calibri" w:hAnsi="Calibri"/>
                <w:sz w:val="26"/>
                <w:szCs w:val="26"/>
                <w:lang w:val="en-GB"/>
              </w:rPr>
            </w:pPr>
          </w:p>
        </w:tc>
        <w:tc>
          <w:tcPr>
            <w:tcW w:w="3073" w:type="dxa"/>
            <w:tcBorders/>
            <w:vAlign w:val="center"/>
            <w:hideMark/>
          </w:tcPr>
          <w:p>
            <w:pPr>
              <w:pStyle w:val="style0"/>
              <w:spacing w:before="100" w:beforeAutospacing="true" w:after="100" w:afterAutospacing="true"/>
              <w:jc w:val="both"/>
              <w:rPr>
                <w:rFonts w:ascii="Calibri" w:cs="Calibri" w:hAnsi="Calibri"/>
                <w:sz w:val="26"/>
                <w:szCs w:val="26"/>
                <w:lang w:val="en-GB"/>
              </w:rPr>
            </w:pPr>
          </w:p>
        </w:tc>
      </w:tr>
      <w:tr>
        <w:tblPrEx/>
        <w:trPr>
          <w:tblCellSpacing w:w="15" w:type="dxa"/>
        </w:trPr>
        <w:tc>
          <w:tcPr>
            <w:tcW w:w="3009" w:type="dxa"/>
            <w:tcBorders/>
            <w:hideMark/>
          </w:tcPr>
          <w:p>
            <w:pPr>
              <w:pStyle w:val="style0"/>
              <w:spacing w:before="100" w:beforeAutospacing="true" w:after="100" w:afterAutospacing="true"/>
              <w:jc w:val="both"/>
              <w:rPr>
                <w:rFonts w:ascii="Calibri" w:cs="Calibri" w:hAnsi="Calibri"/>
                <w:sz w:val="26"/>
                <w:szCs w:val="26"/>
                <w:lang w:val="en-GB"/>
              </w:rPr>
            </w:pPr>
          </w:p>
        </w:tc>
        <w:tc>
          <w:tcPr>
            <w:tcW w:w="2915" w:type="dxa"/>
            <w:tcBorders/>
            <w:hideMark/>
          </w:tcPr>
          <w:p>
            <w:pPr>
              <w:pStyle w:val="style0"/>
              <w:spacing w:before="100" w:beforeAutospacing="true" w:after="100" w:afterAutospacing="true"/>
              <w:jc w:val="both"/>
              <w:rPr>
                <w:rFonts w:ascii="Calibri" w:cs="Calibri" w:hAnsi="Calibri"/>
                <w:sz w:val="26"/>
                <w:szCs w:val="26"/>
                <w:lang w:val="en-GB"/>
              </w:rPr>
            </w:pPr>
          </w:p>
        </w:tc>
        <w:tc>
          <w:tcPr>
            <w:tcW w:w="3073" w:type="dxa"/>
            <w:tcBorders/>
            <w:vAlign w:val="center"/>
            <w:hideMark/>
          </w:tcPr>
          <w:p>
            <w:pPr>
              <w:pStyle w:val="style0"/>
              <w:spacing w:before="100" w:beforeAutospacing="true" w:after="100" w:afterAutospacing="true"/>
              <w:jc w:val="both"/>
              <w:rPr>
                <w:rFonts w:ascii="Calibri" w:cs="Calibri" w:hAnsi="Calibri"/>
                <w:sz w:val="26"/>
                <w:szCs w:val="26"/>
                <w:lang w:val="en-GB"/>
              </w:rPr>
            </w:pPr>
          </w:p>
        </w:tc>
      </w:tr>
    </w:tbl>
    <w:p>
      <w:pPr>
        <w:pStyle w:val="style0"/>
        <w:spacing w:lineRule="auto" w:line="360"/>
        <w:jc w:val="both"/>
        <w:rPr>
          <w:rFonts w:ascii="Calibri" w:cs="Calibri" w:hAnsi="Calibri"/>
          <w:b/>
          <w:bCs/>
          <w:sz w:val="26"/>
          <w:szCs w:val="26"/>
          <w:u w:val="single"/>
        </w:rPr>
      </w:pPr>
    </w:p>
    <w:p>
      <w:pPr>
        <w:pStyle w:val="style0"/>
        <w:spacing w:lineRule="auto" w:line="360"/>
        <w:jc w:val="both"/>
        <w:rPr>
          <w:rFonts w:ascii="Calibri" w:cs="Calibri" w:hAnsi="Calibri"/>
          <w:b/>
          <w:bCs/>
          <w:sz w:val="26"/>
          <w:szCs w:val="26"/>
          <w:u w:val="none"/>
        </w:rPr>
      </w:pPr>
      <w:r>
        <w:rPr>
          <w:rFonts w:ascii="Calibri" w:cs="Calibri" w:hAnsi="Calibri"/>
          <w:b/>
          <w:bCs/>
          <w:sz w:val="26"/>
          <w:szCs w:val="26"/>
          <w:u w:val="single"/>
        </w:rPr>
        <w:t>E</w:t>
      </w:r>
      <w:r>
        <w:rPr>
          <w:rFonts w:ascii="Calibri" w:cs="Calibri" w:hAnsi="Calibri"/>
          <w:b/>
          <w:bCs/>
          <w:sz w:val="26"/>
          <w:szCs w:val="26"/>
          <w:u w:val="single"/>
          <w:lang w:val="en-US"/>
        </w:rPr>
        <w:t>D</w:t>
      </w:r>
      <w:r>
        <w:rPr>
          <w:rFonts w:ascii="Calibri" w:cs="Calibri" w:hAnsi="Calibri"/>
          <w:b/>
          <w:bCs/>
          <w:sz w:val="26"/>
          <w:szCs w:val="26"/>
          <w:u w:val="single"/>
        </w:rPr>
        <w:t>UCATION</w:t>
      </w:r>
    </w:p>
    <w:p>
      <w:pPr>
        <w:pStyle w:val="style0"/>
        <w:numPr>
          <w:ilvl w:val="0"/>
          <w:numId w:val="2"/>
        </w:numPr>
        <w:spacing w:after="60"/>
        <w:ind w:right="-357"/>
        <w:jc w:val="both"/>
        <w:rPr>
          <w:rFonts w:ascii="Calibri" w:cs="Calibri" w:hAnsi="Calibri"/>
          <w:sz w:val="26"/>
          <w:szCs w:val="26"/>
        </w:rPr>
      </w:pPr>
      <w:r>
        <w:rPr>
          <w:rFonts w:ascii="Calibri" w:cs="Calibri" w:hAnsi="Calibri"/>
          <w:sz w:val="26"/>
          <w:szCs w:val="26"/>
        </w:rPr>
        <w:t>School of Nursing (SON) Ido</w:t>
      </w:r>
      <w:r>
        <w:rPr>
          <w:rFonts w:ascii="Calibri" w:cs="Calibri" w:hAnsi="Calibri"/>
          <w:sz w:val="26"/>
          <w:szCs w:val="26"/>
        </w:rPr>
        <w:t>-</w:t>
      </w:r>
      <w:r>
        <w:rPr>
          <w:rFonts w:ascii="Calibri" w:cs="Calibri" w:hAnsi="Calibri"/>
          <w:sz w:val="26"/>
          <w:szCs w:val="26"/>
        </w:rPr>
        <w:t>Ekiti</w:t>
      </w:r>
      <w:r>
        <w:rPr>
          <w:rFonts w:ascii="Calibri" w:cs="Calibri" w:hAnsi="Calibri"/>
          <w:sz w:val="26"/>
          <w:szCs w:val="26"/>
        </w:rPr>
        <w:t>, Ekiti</w:t>
      </w:r>
      <w:r>
        <w:rPr>
          <w:rFonts w:ascii="Calibri" w:cs="Calibri" w:hAnsi="Calibri"/>
          <w:sz w:val="26"/>
          <w:szCs w:val="26"/>
        </w:rPr>
        <w:t xml:space="preserve"> State</w:t>
      </w:r>
      <w:r>
        <w:rPr>
          <w:rFonts w:ascii="Calibri" w:cs="Calibri" w:hAnsi="Calibri"/>
          <w:sz w:val="26"/>
          <w:szCs w:val="26"/>
        </w:rPr>
        <w:tab/>
      </w:r>
      <w:r>
        <w:rPr>
          <w:rFonts w:ascii="Calibri" w:cs="Calibri" w:hAnsi="Calibri"/>
          <w:sz w:val="26"/>
          <w:szCs w:val="26"/>
        </w:rPr>
        <w:tab/>
      </w:r>
      <w:r>
        <w:rPr>
          <w:rFonts w:ascii="Calibri" w:cs="Calibri" w:hAnsi="Calibri"/>
          <w:sz w:val="26"/>
          <w:szCs w:val="26"/>
        </w:rPr>
        <w:tab/>
      </w:r>
      <w:r>
        <w:rPr>
          <w:rFonts w:ascii="Calibri" w:cs="Calibri" w:hAnsi="Calibri"/>
          <w:sz w:val="26"/>
          <w:szCs w:val="26"/>
        </w:rPr>
        <w:tab/>
      </w:r>
      <w:r>
        <w:rPr>
          <w:rFonts w:ascii="Calibri" w:cs="Calibri" w:hAnsi="Calibri"/>
          <w:sz w:val="26"/>
          <w:szCs w:val="26"/>
        </w:rPr>
        <w:t>2019 – 2022</w:t>
      </w:r>
    </w:p>
    <w:p>
      <w:pPr>
        <w:pStyle w:val="style0"/>
        <w:spacing w:after="60"/>
        <w:ind w:left="720" w:right="-357"/>
        <w:jc w:val="both"/>
        <w:rPr>
          <w:rFonts w:ascii="Calibri" w:cs="Calibri" w:hAnsi="Calibri"/>
          <w:sz w:val="26"/>
          <w:szCs w:val="26"/>
        </w:rPr>
      </w:pPr>
      <w:r>
        <w:rPr>
          <w:rFonts w:ascii="Calibri" w:cs="Calibri" w:hAnsi="Calibri"/>
          <w:sz w:val="26"/>
          <w:szCs w:val="26"/>
        </w:rPr>
        <w:t>(Certified Registered Nurse)</w:t>
      </w:r>
    </w:p>
    <w:p>
      <w:pPr>
        <w:pStyle w:val="style0"/>
        <w:numPr>
          <w:ilvl w:val="0"/>
          <w:numId w:val="2"/>
        </w:numPr>
        <w:spacing w:after="60"/>
        <w:ind w:right="-357"/>
        <w:jc w:val="both"/>
        <w:rPr>
          <w:rFonts w:ascii="Calibri" w:cs="Calibri" w:hAnsi="Calibri"/>
          <w:sz w:val="26"/>
          <w:szCs w:val="26"/>
        </w:rPr>
      </w:pPr>
      <w:r>
        <w:rPr>
          <w:rFonts w:ascii="Calibri" w:cs="Calibri" w:hAnsi="Calibri"/>
          <w:sz w:val="26"/>
          <w:szCs w:val="26"/>
        </w:rPr>
        <w:t>St.</w:t>
      </w:r>
      <w:r>
        <w:rPr>
          <w:rFonts w:ascii="Calibri" w:cs="Calibri" w:hAnsi="Calibri"/>
          <w:sz w:val="26"/>
          <w:szCs w:val="26"/>
        </w:rPr>
        <w:t xml:space="preserve"> </w:t>
      </w:r>
      <w:r>
        <w:rPr>
          <w:rFonts w:ascii="Calibri" w:cs="Calibri" w:hAnsi="Calibri"/>
          <w:sz w:val="26"/>
          <w:szCs w:val="26"/>
        </w:rPr>
        <w:t>Louis Grammar School</w:t>
      </w:r>
      <w:r>
        <w:rPr>
          <w:rFonts w:ascii="Calibri" w:cs="Calibri" w:hAnsi="Calibri"/>
          <w:sz w:val="26"/>
          <w:szCs w:val="26"/>
        </w:rPr>
        <w:t>,</w:t>
      </w:r>
      <w:r>
        <w:rPr>
          <w:rFonts w:ascii="Calibri" w:cs="Calibri" w:hAnsi="Calibri"/>
          <w:sz w:val="26"/>
          <w:szCs w:val="26"/>
        </w:rPr>
        <w:t xml:space="preserve"> Owo,</w:t>
      </w:r>
      <w:r>
        <w:rPr>
          <w:rFonts w:ascii="Calibri" w:cs="Calibri" w:hAnsi="Calibri"/>
          <w:sz w:val="26"/>
          <w:szCs w:val="26"/>
        </w:rPr>
        <w:t xml:space="preserve"> Ondo State (SSCE O’ Levels)</w:t>
      </w:r>
      <w:r>
        <w:rPr>
          <w:rFonts w:ascii="Calibri" w:cs="Calibri" w:hAnsi="Calibri"/>
          <w:sz w:val="26"/>
          <w:szCs w:val="26"/>
        </w:rPr>
        <w:tab/>
      </w:r>
      <w:r>
        <w:rPr>
          <w:rFonts w:ascii="Calibri" w:cs="Calibri" w:hAnsi="Calibri"/>
          <w:sz w:val="26"/>
          <w:szCs w:val="26"/>
        </w:rPr>
        <w:tab/>
      </w:r>
      <w:r>
        <w:rPr>
          <w:rFonts w:ascii="Calibri" w:cs="Calibri" w:hAnsi="Calibri"/>
          <w:sz w:val="26"/>
          <w:szCs w:val="26"/>
        </w:rPr>
        <w:t>2012 - 2018</w:t>
      </w:r>
    </w:p>
    <w:p>
      <w:pPr>
        <w:pStyle w:val="style0"/>
        <w:numPr>
          <w:ilvl w:val="0"/>
          <w:numId w:val="2"/>
        </w:numPr>
        <w:spacing w:after="60"/>
        <w:ind w:right="-357"/>
        <w:jc w:val="both"/>
        <w:rPr>
          <w:rFonts w:ascii="Calibri" w:cs="Calibri" w:hAnsi="Calibri"/>
          <w:sz w:val="26"/>
          <w:szCs w:val="26"/>
        </w:rPr>
      </w:pPr>
      <w:r>
        <w:rPr>
          <w:rFonts w:ascii="Calibri" w:cs="Calibri" w:hAnsi="Calibri"/>
          <w:sz w:val="26"/>
          <w:szCs w:val="26"/>
        </w:rPr>
        <w:t>Love Foundation Nursery and Primary School, Owo</w:t>
      </w:r>
      <w:r>
        <w:rPr>
          <w:rFonts w:ascii="Calibri" w:cs="Calibri" w:hAnsi="Calibri"/>
          <w:sz w:val="26"/>
          <w:szCs w:val="26"/>
        </w:rPr>
        <w:t>, Ondo State</w:t>
      </w:r>
      <w:r>
        <w:rPr>
          <w:rFonts w:ascii="Calibri" w:cs="Calibri" w:hAnsi="Calibri"/>
          <w:sz w:val="26"/>
          <w:szCs w:val="26"/>
        </w:rPr>
        <w:tab/>
      </w:r>
      <w:r>
        <w:rPr>
          <w:rFonts w:ascii="Calibri" w:cs="Calibri" w:hAnsi="Calibri"/>
          <w:sz w:val="26"/>
          <w:szCs w:val="26"/>
        </w:rPr>
        <w:t>2007 – 2012</w:t>
      </w:r>
    </w:p>
    <w:p>
      <w:pPr>
        <w:pStyle w:val="style0"/>
        <w:numPr>
          <w:ilvl w:val="0"/>
          <w:numId w:val="0"/>
        </w:numPr>
        <w:spacing w:after="60"/>
        <w:ind w:right="-357"/>
        <w:jc w:val="both"/>
        <w:rPr>
          <w:rFonts w:ascii="Calibri" w:cs="Calibri" w:hAnsi="Calibri"/>
          <w:b/>
          <w:bCs/>
          <w:sz w:val="26"/>
          <w:szCs w:val="26"/>
          <w:u w:val="single"/>
        </w:rPr>
      </w:pPr>
    </w:p>
    <w:p>
      <w:pPr>
        <w:pStyle w:val="style0"/>
        <w:numPr>
          <w:ilvl w:val="0"/>
          <w:numId w:val="0"/>
        </w:numPr>
        <w:spacing w:after="60"/>
        <w:ind w:right="-357"/>
        <w:jc w:val="both"/>
        <w:rPr>
          <w:rFonts w:ascii="Calibri" w:cs="Calibri" w:hAnsi="Calibri"/>
          <w:b/>
          <w:bCs/>
          <w:sz w:val="26"/>
          <w:szCs w:val="26"/>
          <w:u w:val="none"/>
        </w:rPr>
      </w:pPr>
      <w:r>
        <w:rPr>
          <w:rFonts w:ascii="Calibri" w:cs="Calibri" w:hAnsi="Calibri"/>
          <w:b/>
          <w:bCs/>
          <w:sz w:val="26"/>
          <w:szCs w:val="26"/>
          <w:u w:val="single"/>
          <w:lang w:val="en-US"/>
        </w:rPr>
        <w:t>CERTIFICATION AND TRAINING</w:t>
      </w:r>
    </w:p>
    <w:p>
      <w:pPr>
        <w:pStyle w:val="style17"/>
        <w:numPr>
          <w:ilvl w:val="0"/>
          <w:numId w:val="20"/>
        </w:numPr>
        <w:spacing w:after="60"/>
        <w:ind w:right="-357"/>
        <w:jc w:val="both"/>
        <w:rPr>
          <w:rFonts w:ascii="Calibri" w:cs="Calibri" w:hAnsi="Calibri"/>
          <w:b w:val="false"/>
          <w:bCs w:val="false"/>
          <w:sz w:val="26"/>
          <w:szCs w:val="26"/>
          <w:u w:val="none"/>
        </w:rPr>
      </w:pPr>
      <w:r>
        <w:rPr>
          <w:rFonts w:ascii="Calibri" w:cs="Calibri" w:hAnsi="Calibri"/>
          <w:b w:val="false"/>
          <w:bCs w:val="false"/>
          <w:sz w:val="26"/>
          <w:szCs w:val="26"/>
          <w:u w:val="none"/>
          <w:lang w:val="en-US"/>
        </w:rPr>
        <w:t>Disaster and emergency management training.</w:t>
      </w:r>
    </w:p>
    <w:p>
      <w:pPr>
        <w:pStyle w:val="style179"/>
        <w:numPr>
          <w:ilvl w:val="0"/>
          <w:numId w:val="15"/>
        </w:numPr>
        <w:spacing w:after="60"/>
        <w:ind w:right="-357"/>
        <w:jc w:val="both"/>
        <w:rPr>
          <w:rFonts w:ascii="Calibri" w:cs="Calibri" w:hAnsi="Calibri"/>
          <w:b w:val="false"/>
          <w:bCs w:val="false"/>
          <w:sz w:val="26"/>
          <w:szCs w:val="26"/>
          <w:u w:val="none"/>
        </w:rPr>
      </w:pPr>
      <w:r>
        <w:rPr>
          <w:rFonts w:ascii="Calibri" w:cs="Calibri" w:hAnsi="Calibri"/>
          <w:b w:val="false"/>
          <w:bCs w:val="false"/>
          <w:sz w:val="26"/>
          <w:szCs w:val="26"/>
          <w:u w:val="none"/>
          <w:lang w:val="en-US"/>
        </w:rPr>
        <w:t>Basic life support training ( BLS).</w:t>
      </w:r>
    </w:p>
    <w:p>
      <w:pPr>
        <w:pStyle w:val="style179"/>
        <w:numPr>
          <w:ilvl w:val="0"/>
          <w:numId w:val="16"/>
        </w:numPr>
        <w:spacing w:lineRule="auto" w:line="360"/>
        <w:jc w:val="both"/>
        <w:rPr>
          <w:rFonts w:ascii="Calibri" w:cs="Calibri" w:hAnsi="Calibri"/>
          <w:b/>
          <w:sz w:val="26"/>
          <w:szCs w:val="26"/>
          <w:u w:val="single"/>
          <w:lang w:val="en-GB"/>
        </w:rPr>
      </w:pPr>
      <w:r>
        <w:rPr>
          <w:rFonts w:ascii="Calibri" w:cs="Calibri" w:hAnsi="Calibri"/>
          <w:b w:val="false"/>
          <w:bCs w:val="false"/>
          <w:sz w:val="26"/>
          <w:szCs w:val="26"/>
          <w:u w:val="none"/>
          <w:lang w:val="en-US"/>
        </w:rPr>
        <w:t>Role of A Nurse in Breast Cancer Management and Misconceptions training.</w:t>
      </w:r>
    </w:p>
    <w:p>
      <w:pPr>
        <w:pStyle w:val="style17"/>
        <w:numPr>
          <w:ilvl w:val="0"/>
          <w:numId w:val="17"/>
        </w:numPr>
        <w:spacing w:lineRule="auto" w:line="360"/>
        <w:jc w:val="both"/>
        <w:rPr>
          <w:rFonts w:ascii="Calibri" w:cs="Calibri" w:hAnsi="Calibri"/>
          <w:b/>
          <w:sz w:val="26"/>
          <w:szCs w:val="26"/>
          <w:u w:val="none"/>
          <w:lang w:val="en-GB"/>
        </w:rPr>
      </w:pPr>
      <w:r>
        <w:rPr>
          <w:rFonts w:ascii="Calibri" w:cs="Calibri" w:hAnsi="Calibri"/>
          <w:b w:val="false"/>
          <w:bCs w:val="false"/>
          <w:sz w:val="26"/>
          <w:szCs w:val="26"/>
          <w:u w:val="none"/>
          <w:lang w:val="en-US"/>
        </w:rPr>
        <w:t>IMCI(Integrated Management of Childhood illness) training.</w:t>
      </w:r>
    </w:p>
    <w:p>
      <w:pPr>
        <w:pStyle w:val="style179"/>
        <w:numPr>
          <w:ilvl w:val="0"/>
          <w:numId w:val="18"/>
        </w:numPr>
        <w:spacing w:lineRule="auto" w:line="360"/>
        <w:jc w:val="both"/>
        <w:rPr>
          <w:rFonts w:ascii="Calibri" w:cs="Calibri" w:hAnsi="Calibri"/>
          <w:b/>
          <w:sz w:val="26"/>
          <w:szCs w:val="26"/>
          <w:u w:val="none"/>
          <w:lang w:val="en-GB"/>
        </w:rPr>
      </w:pPr>
      <w:r>
        <w:rPr>
          <w:rFonts w:ascii="Calibri" w:cs="Calibri" w:hAnsi="Calibri"/>
          <w:b w:val="false"/>
          <w:bCs w:val="false"/>
          <w:sz w:val="26"/>
          <w:szCs w:val="26"/>
          <w:u w:val="none"/>
          <w:lang w:val="en-US"/>
        </w:rPr>
        <w:t xml:space="preserve">Artificial intelligence (AI) training. </w:t>
      </w:r>
    </w:p>
    <w:p>
      <w:pPr>
        <w:pStyle w:val="style17"/>
        <w:numPr>
          <w:ilvl w:val="0"/>
          <w:numId w:val="19"/>
        </w:numPr>
        <w:spacing w:lineRule="auto" w:line="360"/>
        <w:jc w:val="both"/>
        <w:rPr>
          <w:rFonts w:ascii="Calibri" w:cs="Calibri" w:hAnsi="Calibri"/>
          <w:b/>
          <w:sz w:val="26"/>
          <w:szCs w:val="26"/>
          <w:u w:val="none"/>
          <w:lang w:val="en-GB"/>
        </w:rPr>
      </w:pPr>
      <w:r>
        <w:rPr>
          <w:rFonts w:ascii="Calibri" w:cs="Calibri" w:hAnsi="Calibri"/>
          <w:b w:val="false"/>
          <w:bCs w:val="false"/>
          <w:sz w:val="26"/>
          <w:szCs w:val="26"/>
          <w:u w:val="none"/>
          <w:lang w:val="en-US"/>
        </w:rPr>
        <w:t>Advance cardiovascular life support(ACLS) training.</w:t>
      </w:r>
    </w:p>
    <w:p>
      <w:pPr>
        <w:pStyle w:val="style0"/>
        <w:numPr>
          <w:ilvl w:val="0"/>
          <w:numId w:val="0"/>
        </w:numPr>
        <w:spacing w:lineRule="auto" w:line="360"/>
        <w:jc w:val="both"/>
        <w:rPr>
          <w:rFonts w:ascii="Calibri" w:cs="Calibri" w:hAnsi="Calibri"/>
          <w:b/>
          <w:sz w:val="26"/>
          <w:szCs w:val="26"/>
          <w:u w:val="none"/>
          <w:lang w:val="en-GB"/>
        </w:rPr>
      </w:pPr>
    </w:p>
    <w:p>
      <w:pPr>
        <w:pStyle w:val="style0"/>
        <w:tabs>
          <w:tab w:val="left" w:leader="none" w:pos="142"/>
          <w:tab w:val="left" w:leader="none" w:pos="957"/>
          <w:tab w:val="left" w:leader="none" w:pos="1437"/>
          <w:tab w:val="left" w:leader="none" w:pos="1916"/>
          <w:tab w:val="left" w:leader="none" w:pos="2396"/>
          <w:tab w:val="left" w:leader="none" w:pos="2875"/>
          <w:tab w:val="left" w:leader="none" w:pos="3355"/>
          <w:tab w:val="left" w:leader="none" w:pos="3835"/>
          <w:tab w:val="left" w:leader="none" w:pos="4314"/>
          <w:tab w:val="left" w:leader="none" w:pos="4794"/>
          <w:tab w:val="left" w:leader="none" w:pos="5272"/>
          <w:tab w:val="left" w:leader="none" w:pos="5752"/>
          <w:tab w:val="left" w:leader="none" w:pos="6232"/>
          <w:tab w:val="left" w:leader="none" w:pos="6711"/>
          <w:tab w:val="left" w:leader="none" w:pos="7191"/>
          <w:tab w:val="left" w:leader="none" w:pos="7670"/>
          <w:tab w:val="left" w:leader="none" w:pos="8150"/>
          <w:tab w:val="left" w:leader="none" w:pos="8630"/>
        </w:tabs>
        <w:spacing w:lineRule="auto" w:line="360"/>
        <w:jc w:val="both"/>
        <w:rPr>
          <w:rFonts w:ascii="Calibri" w:cs="Calibri" w:hAnsi="Calibri"/>
          <w:b/>
          <w:sz w:val="26"/>
          <w:szCs w:val="26"/>
          <w:u w:val="single"/>
          <w:lang w:val="en-GB"/>
        </w:rPr>
      </w:pPr>
      <w:r>
        <w:rPr>
          <w:rFonts w:ascii="Calibri" w:cs="Calibri" w:hAnsi="Calibri"/>
          <w:b/>
          <w:sz w:val="26"/>
          <w:szCs w:val="26"/>
          <w:u w:val="single"/>
          <w:lang w:val="en-GB"/>
        </w:rPr>
        <w:t>WORK EXPERIENCE</w:t>
      </w:r>
    </w:p>
    <w:p>
      <w:pPr>
        <w:pStyle w:val="style0"/>
        <w:tabs>
          <w:tab w:val="left" w:leader="none" w:pos="142"/>
          <w:tab w:val="left" w:leader="none" w:pos="957"/>
          <w:tab w:val="left" w:leader="none" w:pos="1437"/>
          <w:tab w:val="left" w:leader="none" w:pos="1916"/>
          <w:tab w:val="left" w:leader="none" w:pos="2396"/>
          <w:tab w:val="left" w:leader="none" w:pos="2875"/>
          <w:tab w:val="left" w:leader="none" w:pos="3355"/>
          <w:tab w:val="left" w:leader="none" w:pos="3835"/>
          <w:tab w:val="left" w:leader="none" w:pos="4314"/>
          <w:tab w:val="left" w:leader="none" w:pos="4794"/>
          <w:tab w:val="left" w:leader="none" w:pos="5272"/>
          <w:tab w:val="left" w:leader="none" w:pos="5752"/>
          <w:tab w:val="left" w:leader="none" w:pos="6232"/>
          <w:tab w:val="left" w:leader="none" w:pos="6711"/>
          <w:tab w:val="left" w:leader="none" w:pos="7191"/>
          <w:tab w:val="left" w:leader="none" w:pos="7670"/>
          <w:tab w:val="left" w:leader="none" w:pos="8150"/>
          <w:tab w:val="left" w:leader="none" w:pos="8630"/>
        </w:tabs>
        <w:spacing w:lineRule="auto" w:line="360"/>
        <w:jc w:val="both"/>
        <w:rPr>
          <w:rFonts w:ascii="Calibri" w:cs="Calibri" w:hAnsi="Calibri"/>
          <w:b/>
          <w:sz w:val="26"/>
          <w:szCs w:val="26"/>
          <w:u w:val="none"/>
          <w:lang w:val="en-GB"/>
        </w:rPr>
      </w:pPr>
      <w:r>
        <w:rPr>
          <w:rFonts w:ascii="Calibri" w:cs="Calibri" w:hAnsi="Calibri"/>
          <w:b/>
          <w:sz w:val="26"/>
          <w:szCs w:val="26"/>
          <w:u w:val="none"/>
          <w:lang w:val="en-US"/>
        </w:rPr>
        <w:t>Federal Medical Lassa fever treatment center,Owo, Ondo state</w:t>
      </w:r>
    </w:p>
    <w:p>
      <w:pPr>
        <w:pStyle w:val="style179"/>
        <w:numPr>
          <w:ilvl w:val="0"/>
          <w:numId w:val="13"/>
        </w:numPr>
        <w:tabs>
          <w:tab w:val="left" w:leader="none" w:pos="142"/>
          <w:tab w:val="left" w:leader="none" w:pos="957"/>
          <w:tab w:val="left" w:leader="none" w:pos="1437"/>
          <w:tab w:val="left" w:leader="none" w:pos="1916"/>
          <w:tab w:val="left" w:leader="none" w:pos="2396"/>
          <w:tab w:val="left" w:leader="none" w:pos="2875"/>
          <w:tab w:val="left" w:leader="none" w:pos="3355"/>
          <w:tab w:val="left" w:leader="none" w:pos="3835"/>
          <w:tab w:val="left" w:leader="none" w:pos="4314"/>
          <w:tab w:val="left" w:leader="none" w:pos="4794"/>
          <w:tab w:val="left" w:leader="none" w:pos="5272"/>
          <w:tab w:val="left" w:leader="none" w:pos="5752"/>
          <w:tab w:val="left" w:leader="none" w:pos="6232"/>
          <w:tab w:val="left" w:leader="none" w:pos="6711"/>
          <w:tab w:val="left" w:leader="none" w:pos="7191"/>
          <w:tab w:val="left" w:leader="none" w:pos="7670"/>
          <w:tab w:val="left" w:leader="none" w:pos="8150"/>
          <w:tab w:val="left" w:leader="none" w:pos="8630"/>
        </w:tabs>
        <w:spacing w:lineRule="auto" w:line="360"/>
        <w:jc w:val="both"/>
        <w:rPr>
          <w:rFonts w:ascii="Calibri" w:cs="Calibri" w:hAnsi="Calibri"/>
          <w:b/>
          <w:sz w:val="26"/>
          <w:szCs w:val="26"/>
          <w:u w:val="none"/>
          <w:lang w:val="en-US"/>
        </w:rPr>
      </w:pP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(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April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2023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-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June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2023)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3months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contract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with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NCDC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(Nigeria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center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for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disease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control)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on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treatment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Lassa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Calibri" w:eastAsia="Times New Roman" w:hAnsi="Calibri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Fever.</w:t>
      </w:r>
    </w:p>
    <w:p>
      <w:pPr>
        <w:pStyle w:val="style179"/>
        <w:numPr>
          <w:ilvl w:val="0"/>
          <w:numId w:val="13"/>
        </w:numPr>
        <w:tabs>
          <w:tab w:val="left" w:leader="none" w:pos="142"/>
          <w:tab w:val="left" w:leader="none" w:pos="957"/>
          <w:tab w:val="left" w:leader="none" w:pos="1437"/>
          <w:tab w:val="left" w:leader="none" w:pos="1916"/>
          <w:tab w:val="left" w:leader="none" w:pos="2396"/>
          <w:tab w:val="left" w:leader="none" w:pos="2875"/>
          <w:tab w:val="left" w:leader="none" w:pos="3355"/>
          <w:tab w:val="left" w:leader="none" w:pos="3835"/>
          <w:tab w:val="left" w:leader="none" w:pos="4314"/>
          <w:tab w:val="left" w:leader="none" w:pos="4794"/>
          <w:tab w:val="left" w:leader="none" w:pos="5272"/>
          <w:tab w:val="left" w:leader="none" w:pos="5752"/>
          <w:tab w:val="left" w:leader="none" w:pos="6232"/>
          <w:tab w:val="left" w:leader="none" w:pos="6711"/>
          <w:tab w:val="left" w:leader="none" w:pos="7191"/>
          <w:tab w:val="left" w:leader="none" w:pos="7670"/>
          <w:tab w:val="left" w:leader="none" w:pos="8150"/>
          <w:tab w:val="left" w:leader="none" w:pos="8630"/>
        </w:tabs>
        <w:spacing w:lineRule="auto" w:line="360"/>
        <w:jc w:val="both"/>
        <w:rPr>
          <w:rFonts w:ascii="Calibri" w:cs="Calibri" w:hAnsi="Calibri"/>
          <w:b/>
          <w:sz w:val="26"/>
          <w:szCs w:val="26"/>
          <w:u w:val="single"/>
          <w:lang w:val="en-GB"/>
        </w:rPr>
      </w:pPr>
      <w:r>
        <w:rPr>
          <w:rFonts w:ascii="Calibri" w:cs="Calibri" w:hAnsi="Calibri"/>
          <w:b/>
          <w:sz w:val="26"/>
          <w:szCs w:val="26"/>
          <w:u w:val="none"/>
          <w:lang w:val="en-US"/>
        </w:rPr>
        <w:t>(</w:t>
      </w:r>
      <w:r>
        <w:rPr>
          <w:rFonts w:ascii="Calibri" w:cs="Calibri" w:hAnsi="Calibri"/>
          <w:b w:val="false"/>
          <w:bCs w:val="false"/>
          <w:sz w:val="26"/>
          <w:szCs w:val="26"/>
          <w:u w:val="none"/>
          <w:lang w:val="en-US"/>
        </w:rPr>
        <w:t>January 2023 - April 2023) 3month contract with ALIMA(Alliance with international medical action) on the treatment of Lassa fever.</w:t>
      </w:r>
    </w:p>
    <w:p>
      <w:pPr>
        <w:pStyle w:val="style0"/>
        <w:tabs>
          <w:tab w:val="left" w:leader="none" w:pos="142"/>
          <w:tab w:val="left" w:leader="none" w:pos="957"/>
          <w:tab w:val="left" w:leader="none" w:pos="1437"/>
          <w:tab w:val="left" w:leader="none" w:pos="1916"/>
          <w:tab w:val="left" w:leader="none" w:pos="2396"/>
          <w:tab w:val="left" w:leader="none" w:pos="2875"/>
          <w:tab w:val="left" w:leader="none" w:pos="3355"/>
          <w:tab w:val="left" w:leader="none" w:pos="3835"/>
          <w:tab w:val="left" w:leader="none" w:pos="4314"/>
          <w:tab w:val="left" w:leader="none" w:pos="4794"/>
          <w:tab w:val="left" w:leader="none" w:pos="5272"/>
          <w:tab w:val="left" w:leader="none" w:pos="5752"/>
          <w:tab w:val="left" w:leader="none" w:pos="6232"/>
          <w:tab w:val="left" w:leader="none" w:pos="6711"/>
          <w:tab w:val="left" w:leader="none" w:pos="7191"/>
          <w:tab w:val="left" w:leader="none" w:pos="7670"/>
          <w:tab w:val="left" w:leader="none" w:pos="8150"/>
          <w:tab w:val="left" w:leader="none" w:pos="8630"/>
        </w:tabs>
        <w:spacing w:lineRule="auto" w:line="360"/>
        <w:jc w:val="both"/>
        <w:rPr>
          <w:rFonts w:ascii="Calibri" w:cs="Calibri" w:hAnsi="Calibri"/>
          <w:b/>
          <w:sz w:val="26"/>
          <w:szCs w:val="26"/>
          <w:lang w:val="en-US"/>
        </w:rPr>
      </w:pPr>
    </w:p>
    <w:p>
      <w:pPr>
        <w:pStyle w:val="style0"/>
        <w:tabs>
          <w:tab w:val="left" w:leader="none" w:pos="142"/>
          <w:tab w:val="left" w:leader="none" w:pos="957"/>
          <w:tab w:val="left" w:leader="none" w:pos="1437"/>
          <w:tab w:val="left" w:leader="none" w:pos="1916"/>
          <w:tab w:val="left" w:leader="none" w:pos="2396"/>
          <w:tab w:val="left" w:leader="none" w:pos="2875"/>
          <w:tab w:val="left" w:leader="none" w:pos="3355"/>
          <w:tab w:val="left" w:leader="none" w:pos="3835"/>
          <w:tab w:val="left" w:leader="none" w:pos="4314"/>
          <w:tab w:val="left" w:leader="none" w:pos="4794"/>
          <w:tab w:val="left" w:leader="none" w:pos="5272"/>
          <w:tab w:val="left" w:leader="none" w:pos="5752"/>
          <w:tab w:val="left" w:leader="none" w:pos="6232"/>
          <w:tab w:val="left" w:leader="none" w:pos="6711"/>
          <w:tab w:val="left" w:leader="none" w:pos="7191"/>
          <w:tab w:val="left" w:leader="none" w:pos="7670"/>
          <w:tab w:val="left" w:leader="none" w:pos="8150"/>
          <w:tab w:val="left" w:leader="none" w:pos="8630"/>
        </w:tabs>
        <w:spacing w:lineRule="auto" w:line="360"/>
        <w:jc w:val="both"/>
        <w:rPr>
          <w:rFonts w:ascii="Calibri" w:cs="Calibri" w:hAnsi="Calibri"/>
          <w:b/>
          <w:sz w:val="26"/>
          <w:szCs w:val="26"/>
          <w:u w:val="single"/>
          <w:lang w:val="en-GB"/>
        </w:rPr>
      </w:pPr>
      <w:r>
        <w:rPr>
          <w:rFonts w:ascii="Calibri" w:cs="Calibri" w:hAnsi="Calibri"/>
          <w:b/>
          <w:sz w:val="26"/>
          <w:szCs w:val="26"/>
          <w:lang w:val="en-US"/>
        </w:rPr>
        <w:t xml:space="preserve"> </w:t>
      </w:r>
      <w:r>
        <w:rPr>
          <w:rFonts w:ascii="Calibri" w:cs="Calibri" w:hAnsi="Calibri"/>
          <w:b/>
          <w:sz w:val="26"/>
          <w:szCs w:val="26"/>
          <w:u w:val="single"/>
          <w:lang w:val="en-US"/>
        </w:rPr>
        <w:t xml:space="preserve">SPECIALITY POSTING </w:t>
      </w:r>
    </w:p>
    <w:p>
      <w:pPr>
        <w:pStyle w:val="style0"/>
        <w:tabs>
          <w:tab w:val="left" w:leader="none" w:pos="142"/>
          <w:tab w:val="left" w:leader="none" w:pos="957"/>
          <w:tab w:val="left" w:leader="none" w:pos="1437"/>
          <w:tab w:val="left" w:leader="none" w:pos="1916"/>
          <w:tab w:val="left" w:leader="none" w:pos="2396"/>
          <w:tab w:val="left" w:leader="none" w:pos="2875"/>
          <w:tab w:val="left" w:leader="none" w:pos="3355"/>
          <w:tab w:val="left" w:leader="none" w:pos="3835"/>
          <w:tab w:val="left" w:leader="none" w:pos="4314"/>
          <w:tab w:val="left" w:leader="none" w:pos="4794"/>
          <w:tab w:val="left" w:leader="none" w:pos="5272"/>
          <w:tab w:val="left" w:leader="none" w:pos="5752"/>
          <w:tab w:val="left" w:leader="none" w:pos="6232"/>
          <w:tab w:val="left" w:leader="none" w:pos="6711"/>
          <w:tab w:val="left" w:leader="none" w:pos="7191"/>
          <w:tab w:val="left" w:leader="none" w:pos="7670"/>
          <w:tab w:val="left" w:leader="none" w:pos="8150"/>
          <w:tab w:val="left" w:leader="none" w:pos="8630"/>
        </w:tabs>
        <w:spacing w:lineRule="auto" w:line="360"/>
        <w:jc w:val="both"/>
        <w:rPr>
          <w:rFonts w:ascii="Calibri" w:cs="Calibri" w:hAnsi="Calibri"/>
          <w:b/>
          <w:sz w:val="26"/>
          <w:szCs w:val="26"/>
          <w:lang w:val="en-GB"/>
        </w:rPr>
      </w:pPr>
      <w:r>
        <w:rPr>
          <w:rFonts w:ascii="Calibri" w:cs="Calibri" w:hAnsi="Calibri"/>
          <w:b/>
          <w:sz w:val="26"/>
          <w:szCs w:val="26"/>
          <w:lang w:val="en-GB"/>
        </w:rPr>
        <w:t>Federal Teaching Hospital Ido-</w:t>
      </w:r>
      <w:r>
        <w:rPr>
          <w:rFonts w:ascii="Calibri" w:cs="Calibri" w:hAnsi="Calibri"/>
          <w:b/>
          <w:sz w:val="26"/>
          <w:szCs w:val="26"/>
          <w:lang w:val="en-GB"/>
        </w:rPr>
        <w:t>Ekiti, Ekiti State</w:t>
      </w:r>
      <w:r>
        <w:rPr>
          <w:rFonts w:ascii="Calibri" w:cs="Calibri" w:hAnsi="Calibri"/>
          <w:b/>
          <w:sz w:val="26"/>
          <w:szCs w:val="26"/>
          <w:lang w:val="en-GB"/>
        </w:rPr>
        <w:tab/>
      </w:r>
    </w:p>
    <w:p>
      <w:pPr>
        <w:pStyle w:val="style179"/>
        <w:numPr>
          <w:ilvl w:val="0"/>
          <w:numId w:val="11"/>
        </w:numPr>
        <w:tabs>
          <w:tab w:val="left" w:leader="none" w:pos="142"/>
          <w:tab w:val="left" w:leader="none" w:pos="957"/>
          <w:tab w:val="left" w:leader="none" w:pos="1437"/>
          <w:tab w:val="left" w:leader="none" w:pos="1916"/>
          <w:tab w:val="left" w:leader="none" w:pos="2396"/>
          <w:tab w:val="left" w:leader="none" w:pos="2875"/>
          <w:tab w:val="left" w:leader="none" w:pos="3355"/>
          <w:tab w:val="left" w:leader="none" w:pos="3835"/>
          <w:tab w:val="left" w:leader="none" w:pos="4314"/>
          <w:tab w:val="left" w:leader="none" w:pos="4794"/>
          <w:tab w:val="left" w:leader="none" w:pos="5272"/>
          <w:tab w:val="left" w:leader="none" w:pos="5752"/>
          <w:tab w:val="left" w:leader="none" w:pos="6232"/>
          <w:tab w:val="left" w:leader="none" w:pos="6711"/>
          <w:tab w:val="left" w:leader="none" w:pos="7191"/>
          <w:tab w:val="left" w:leader="none" w:pos="7670"/>
          <w:tab w:val="left" w:leader="none" w:pos="8150"/>
          <w:tab w:val="left" w:leader="none" w:pos="8630"/>
        </w:tabs>
        <w:spacing w:lineRule="auto" w:line="360"/>
        <w:jc w:val="both"/>
        <w:rPr>
          <w:rFonts w:ascii="Calibri" w:cs="Calibri" w:hAnsi="Calibri"/>
          <w:sz w:val="26"/>
          <w:szCs w:val="26"/>
          <w:lang w:val="en-GB"/>
        </w:rPr>
      </w:pPr>
      <w:r>
        <w:rPr>
          <w:rFonts w:ascii="Calibri" w:cs="Calibri" w:hAnsi="Calibri"/>
          <w:sz w:val="26"/>
          <w:szCs w:val="26"/>
        </w:rPr>
        <w:t>(February 2, 2022</w:t>
      </w:r>
      <w:r>
        <w:rPr>
          <w:rFonts w:ascii="Calibri" w:cs="Calibri" w:hAnsi="Calibri"/>
          <w:sz w:val="26"/>
          <w:szCs w:val="26"/>
          <w:lang w:val="en-GB"/>
        </w:rPr>
        <w:t xml:space="preserve"> - </w:t>
      </w:r>
      <w:r>
        <w:rPr>
          <w:rFonts w:ascii="Calibri" w:cs="Calibri" w:hAnsi="Calibri"/>
          <w:sz w:val="26"/>
          <w:szCs w:val="26"/>
        </w:rPr>
        <w:t>March</w:t>
      </w:r>
      <w:bookmarkStart w:id="0" w:name="_GoBack"/>
      <w:bookmarkEnd w:id="0"/>
      <w:r>
        <w:rPr>
          <w:rFonts w:ascii="Calibri" w:cs="Calibri" w:hAnsi="Calibri"/>
          <w:sz w:val="26"/>
          <w:szCs w:val="26"/>
        </w:rPr>
        <w:t xml:space="preserve"> 3, 2022)</w:t>
      </w:r>
      <w:r>
        <w:rPr>
          <w:rFonts w:ascii="Calibri" w:cs="Calibri" w:hAnsi="Calibri"/>
          <w:b/>
          <w:sz w:val="26"/>
          <w:szCs w:val="26"/>
        </w:rPr>
        <w:t xml:space="preserve"> </w:t>
      </w:r>
      <w:r>
        <w:rPr>
          <w:rFonts w:ascii="Calibri" w:cs="Calibri" w:hAnsi="Calibri"/>
          <w:sz w:val="26"/>
          <w:szCs w:val="26"/>
          <w:lang w:val="en-GB"/>
        </w:rPr>
        <w:t xml:space="preserve">4 </w:t>
      </w:r>
      <w:r>
        <w:rPr>
          <w:rFonts w:ascii="Calibri" w:cs="Calibri" w:hAnsi="Calibri"/>
          <w:sz w:val="26"/>
          <w:szCs w:val="26"/>
          <w:lang w:val="en-GB"/>
        </w:rPr>
        <w:t xml:space="preserve">Weeks </w:t>
      </w:r>
      <w:r>
        <w:rPr>
          <w:rFonts w:ascii="Calibri" w:cs="Calibri" w:hAnsi="Calibri"/>
          <w:sz w:val="26"/>
          <w:szCs w:val="26"/>
        </w:rPr>
        <w:t>Orthopedic</w:t>
      </w:r>
      <w:r>
        <w:rPr>
          <w:rFonts w:ascii="Calibri" w:cs="Calibri" w:hAnsi="Calibri"/>
          <w:sz w:val="26"/>
          <w:szCs w:val="26"/>
          <w:lang w:val="en-US"/>
        </w:rPr>
        <w:t xml:space="preserve"> posting</w:t>
      </w:r>
      <w:r>
        <w:rPr>
          <w:rFonts w:ascii="Calibri" w:cs="Calibri" w:hAnsi="Calibri"/>
          <w:sz w:val="26"/>
          <w:szCs w:val="26"/>
          <w:lang w:val="en-GB"/>
        </w:rPr>
        <w:tab/>
      </w:r>
    </w:p>
    <w:p>
      <w:pPr>
        <w:pStyle w:val="style0"/>
        <w:tabs>
          <w:tab w:val="left" w:leader="none" w:pos="142"/>
          <w:tab w:val="left" w:leader="none" w:pos="957"/>
          <w:tab w:val="left" w:leader="none" w:pos="1437"/>
          <w:tab w:val="left" w:leader="none" w:pos="1916"/>
          <w:tab w:val="left" w:leader="none" w:pos="2396"/>
          <w:tab w:val="left" w:leader="none" w:pos="2875"/>
          <w:tab w:val="left" w:leader="none" w:pos="3355"/>
          <w:tab w:val="left" w:leader="none" w:pos="3835"/>
          <w:tab w:val="left" w:leader="none" w:pos="4314"/>
          <w:tab w:val="left" w:leader="none" w:pos="4794"/>
          <w:tab w:val="left" w:leader="none" w:pos="5272"/>
          <w:tab w:val="left" w:leader="none" w:pos="5752"/>
          <w:tab w:val="left" w:leader="none" w:pos="6232"/>
          <w:tab w:val="left" w:leader="none" w:pos="6711"/>
          <w:tab w:val="left" w:leader="none" w:pos="7191"/>
          <w:tab w:val="left" w:leader="none" w:pos="7670"/>
          <w:tab w:val="left" w:leader="none" w:pos="8150"/>
          <w:tab w:val="left" w:leader="none" w:pos="8630"/>
        </w:tabs>
        <w:spacing w:lineRule="auto" w:line="360"/>
        <w:jc w:val="both"/>
        <w:rPr>
          <w:rFonts w:ascii="Calibri" w:cs="Calibri" w:hAnsi="Calibri"/>
          <w:b/>
          <w:sz w:val="26"/>
          <w:szCs w:val="26"/>
          <w:lang w:val="en-GB"/>
        </w:rPr>
      </w:pPr>
    </w:p>
    <w:p>
      <w:pPr>
        <w:pStyle w:val="style0"/>
        <w:tabs>
          <w:tab w:val="left" w:leader="none" w:pos="142"/>
          <w:tab w:val="left" w:leader="none" w:pos="957"/>
          <w:tab w:val="left" w:leader="none" w:pos="1437"/>
          <w:tab w:val="left" w:leader="none" w:pos="1916"/>
          <w:tab w:val="left" w:leader="none" w:pos="2396"/>
          <w:tab w:val="left" w:leader="none" w:pos="2875"/>
          <w:tab w:val="left" w:leader="none" w:pos="3355"/>
          <w:tab w:val="left" w:leader="none" w:pos="3835"/>
          <w:tab w:val="left" w:leader="none" w:pos="4314"/>
          <w:tab w:val="left" w:leader="none" w:pos="4794"/>
          <w:tab w:val="left" w:leader="none" w:pos="5272"/>
          <w:tab w:val="left" w:leader="none" w:pos="5752"/>
          <w:tab w:val="left" w:leader="none" w:pos="6232"/>
          <w:tab w:val="left" w:leader="none" w:pos="6711"/>
          <w:tab w:val="left" w:leader="none" w:pos="7191"/>
          <w:tab w:val="left" w:leader="none" w:pos="7670"/>
          <w:tab w:val="left" w:leader="none" w:pos="8150"/>
          <w:tab w:val="left" w:leader="none" w:pos="8630"/>
        </w:tabs>
        <w:spacing w:lineRule="auto" w:line="360"/>
        <w:jc w:val="both"/>
        <w:rPr>
          <w:rFonts w:ascii="Calibri" w:cs="Calibri" w:hAnsi="Calibri"/>
          <w:b/>
          <w:sz w:val="26"/>
          <w:szCs w:val="26"/>
          <w:lang w:val="en-GB"/>
        </w:rPr>
      </w:pPr>
      <w:r>
        <w:rPr>
          <w:rFonts w:ascii="Calibri" w:cs="Calibri" w:hAnsi="Calibri"/>
          <w:b/>
          <w:sz w:val="26"/>
          <w:szCs w:val="26"/>
          <w:lang w:val="en-GB"/>
        </w:rPr>
        <w:t>Federal Teaching Hospital Ido-Ekiti</w:t>
      </w:r>
      <w:r>
        <w:rPr>
          <w:rFonts w:ascii="Calibri" w:cs="Calibri" w:hAnsi="Calibri"/>
          <w:b/>
          <w:sz w:val="26"/>
          <w:szCs w:val="26"/>
          <w:lang w:val="en-GB"/>
        </w:rPr>
        <w:t>, Ekiti State</w:t>
      </w:r>
      <w:r>
        <w:rPr>
          <w:rFonts w:ascii="Calibri" w:cs="Calibri" w:hAnsi="Calibri"/>
          <w:b/>
          <w:sz w:val="26"/>
          <w:szCs w:val="26"/>
          <w:lang w:val="en-GB"/>
        </w:rPr>
        <w:tab/>
      </w:r>
      <w:r>
        <w:rPr>
          <w:rFonts w:ascii="Calibri" w:cs="Calibri" w:hAnsi="Calibri"/>
          <w:b/>
          <w:sz w:val="26"/>
          <w:szCs w:val="26"/>
          <w:lang w:val="en-GB"/>
        </w:rPr>
        <w:tab/>
      </w:r>
      <w:r>
        <w:rPr>
          <w:rFonts w:ascii="Calibri" w:cs="Calibri" w:hAnsi="Calibri"/>
          <w:b/>
          <w:sz w:val="26"/>
          <w:szCs w:val="26"/>
          <w:lang w:val="en-GB"/>
        </w:rPr>
        <w:tab/>
      </w:r>
    </w:p>
    <w:p>
      <w:pPr>
        <w:pStyle w:val="style179"/>
        <w:numPr>
          <w:ilvl w:val="0"/>
          <w:numId w:val="11"/>
        </w:numPr>
        <w:tabs>
          <w:tab w:val="left" w:leader="none" w:pos="142"/>
          <w:tab w:val="left" w:leader="none" w:pos="957"/>
          <w:tab w:val="left" w:leader="none" w:pos="1437"/>
          <w:tab w:val="left" w:leader="none" w:pos="1916"/>
          <w:tab w:val="left" w:leader="none" w:pos="2396"/>
          <w:tab w:val="left" w:leader="none" w:pos="2875"/>
          <w:tab w:val="left" w:leader="none" w:pos="3355"/>
          <w:tab w:val="left" w:leader="none" w:pos="3835"/>
          <w:tab w:val="left" w:leader="none" w:pos="4314"/>
          <w:tab w:val="left" w:leader="none" w:pos="4794"/>
          <w:tab w:val="left" w:leader="none" w:pos="5272"/>
          <w:tab w:val="left" w:leader="none" w:pos="5752"/>
          <w:tab w:val="left" w:leader="none" w:pos="6232"/>
          <w:tab w:val="left" w:leader="none" w:pos="6711"/>
          <w:tab w:val="left" w:leader="none" w:pos="7191"/>
          <w:tab w:val="left" w:leader="none" w:pos="7670"/>
          <w:tab w:val="left" w:leader="none" w:pos="8150"/>
          <w:tab w:val="left" w:leader="none" w:pos="8630"/>
        </w:tabs>
        <w:spacing w:lineRule="auto" w:line="360"/>
        <w:jc w:val="both"/>
        <w:rPr>
          <w:rFonts w:ascii="Calibri" w:cs="Calibri" w:hAnsi="Calibri"/>
          <w:b/>
          <w:sz w:val="26"/>
          <w:szCs w:val="26"/>
        </w:rPr>
      </w:pPr>
      <w:r>
        <w:rPr>
          <w:rFonts w:ascii="Calibri" w:cs="Calibri" w:hAnsi="Calibri"/>
          <w:sz w:val="26"/>
          <w:szCs w:val="26"/>
        </w:rPr>
        <w:t>(January 1, 2022</w:t>
      </w:r>
      <w:r>
        <w:rPr>
          <w:rFonts w:ascii="Calibri" w:cs="Calibri" w:hAnsi="Calibri"/>
          <w:sz w:val="26"/>
          <w:szCs w:val="26"/>
          <w:lang w:val="en-GB"/>
        </w:rPr>
        <w:t xml:space="preserve"> - </w:t>
      </w:r>
      <w:r>
        <w:rPr>
          <w:rFonts w:ascii="Calibri" w:cs="Calibri" w:hAnsi="Calibri"/>
          <w:sz w:val="26"/>
          <w:szCs w:val="26"/>
        </w:rPr>
        <w:t>January 31, 2022)</w:t>
      </w:r>
      <w:r>
        <w:rPr>
          <w:rFonts w:ascii="Calibri" w:cs="Calibri" w:hAnsi="Calibri"/>
          <w:b/>
          <w:sz w:val="26"/>
          <w:szCs w:val="26"/>
        </w:rPr>
        <w:t xml:space="preserve"> </w:t>
      </w:r>
      <w:r>
        <w:rPr>
          <w:rFonts w:ascii="Calibri" w:cs="Calibri" w:hAnsi="Calibri"/>
          <w:sz w:val="26"/>
          <w:szCs w:val="26"/>
          <w:lang w:val="en-GB"/>
        </w:rPr>
        <w:t xml:space="preserve">4 </w:t>
      </w:r>
      <w:r>
        <w:rPr>
          <w:rFonts w:ascii="Calibri" w:cs="Calibri" w:hAnsi="Calibri"/>
          <w:sz w:val="26"/>
          <w:szCs w:val="26"/>
          <w:lang w:val="en-GB"/>
        </w:rPr>
        <w:t xml:space="preserve">Weeks </w:t>
      </w:r>
      <w:r>
        <w:rPr>
          <w:rFonts w:ascii="Calibri" w:cs="Calibri" w:hAnsi="Calibri"/>
          <w:sz w:val="26"/>
          <w:szCs w:val="26"/>
        </w:rPr>
        <w:t xml:space="preserve">Paediatric </w:t>
      </w:r>
      <w:r>
        <w:rPr>
          <w:rFonts w:ascii="Calibri" w:cs="Calibri" w:hAnsi="Calibri"/>
          <w:sz w:val="26"/>
          <w:szCs w:val="26"/>
          <w:lang w:val="en-US"/>
        </w:rPr>
        <w:t xml:space="preserve">posting </w:t>
      </w:r>
    </w:p>
    <w:p>
      <w:pPr>
        <w:pStyle w:val="style0"/>
        <w:tabs>
          <w:tab w:val="left" w:leader="none" w:pos="142"/>
          <w:tab w:val="left" w:leader="none" w:pos="957"/>
          <w:tab w:val="left" w:leader="none" w:pos="1437"/>
          <w:tab w:val="left" w:leader="none" w:pos="1916"/>
          <w:tab w:val="left" w:leader="none" w:pos="2396"/>
          <w:tab w:val="left" w:leader="none" w:pos="2875"/>
          <w:tab w:val="left" w:leader="none" w:pos="3355"/>
          <w:tab w:val="left" w:leader="none" w:pos="3835"/>
          <w:tab w:val="left" w:leader="none" w:pos="4314"/>
          <w:tab w:val="left" w:leader="none" w:pos="4794"/>
          <w:tab w:val="left" w:leader="none" w:pos="5272"/>
          <w:tab w:val="left" w:leader="none" w:pos="5752"/>
          <w:tab w:val="left" w:leader="none" w:pos="6232"/>
          <w:tab w:val="left" w:leader="none" w:pos="6711"/>
          <w:tab w:val="left" w:leader="none" w:pos="7191"/>
          <w:tab w:val="left" w:leader="none" w:pos="7670"/>
          <w:tab w:val="left" w:leader="none" w:pos="8150"/>
          <w:tab w:val="left" w:leader="none" w:pos="8630"/>
        </w:tabs>
        <w:spacing w:lineRule="auto" w:line="360"/>
        <w:jc w:val="both"/>
        <w:rPr>
          <w:rFonts w:ascii="Calibri" w:cs="Calibri" w:hAnsi="Calibri"/>
          <w:b/>
          <w:sz w:val="26"/>
          <w:szCs w:val="26"/>
          <w:lang w:val="en-GB"/>
        </w:rPr>
      </w:pPr>
    </w:p>
    <w:p>
      <w:pPr>
        <w:pStyle w:val="style0"/>
        <w:tabs>
          <w:tab w:val="left" w:leader="none" w:pos="142"/>
          <w:tab w:val="left" w:leader="none" w:pos="957"/>
          <w:tab w:val="left" w:leader="none" w:pos="1437"/>
          <w:tab w:val="left" w:leader="none" w:pos="1916"/>
          <w:tab w:val="left" w:leader="none" w:pos="2396"/>
          <w:tab w:val="left" w:leader="none" w:pos="2875"/>
          <w:tab w:val="left" w:leader="none" w:pos="3355"/>
          <w:tab w:val="left" w:leader="none" w:pos="3835"/>
          <w:tab w:val="left" w:leader="none" w:pos="4314"/>
          <w:tab w:val="left" w:leader="none" w:pos="4794"/>
          <w:tab w:val="left" w:leader="none" w:pos="5272"/>
          <w:tab w:val="left" w:leader="none" w:pos="5752"/>
          <w:tab w:val="left" w:leader="none" w:pos="6232"/>
          <w:tab w:val="left" w:leader="none" w:pos="6711"/>
          <w:tab w:val="left" w:leader="none" w:pos="7191"/>
          <w:tab w:val="left" w:leader="none" w:pos="7670"/>
          <w:tab w:val="left" w:leader="none" w:pos="8150"/>
          <w:tab w:val="left" w:leader="none" w:pos="8630"/>
        </w:tabs>
        <w:spacing w:lineRule="auto" w:line="360"/>
        <w:jc w:val="both"/>
        <w:rPr>
          <w:rFonts w:ascii="Calibri" w:cs="Calibri" w:hAnsi="Calibri"/>
          <w:b/>
          <w:sz w:val="26"/>
          <w:szCs w:val="26"/>
          <w:lang w:val="en-GB"/>
        </w:rPr>
      </w:pPr>
      <w:r>
        <w:rPr>
          <w:rFonts w:ascii="Calibri" w:cs="Calibri" w:hAnsi="Calibri"/>
          <w:b/>
          <w:sz w:val="26"/>
          <w:szCs w:val="26"/>
          <w:lang w:val="en-GB"/>
        </w:rPr>
        <w:t>Federal Teaching Hospital Ido-Ekiti</w:t>
      </w:r>
      <w:r>
        <w:rPr>
          <w:rFonts w:ascii="Calibri" w:cs="Calibri" w:hAnsi="Calibri"/>
          <w:b/>
          <w:sz w:val="26"/>
          <w:szCs w:val="26"/>
          <w:lang w:val="en-GB"/>
        </w:rPr>
        <w:t>, Ekiti State</w:t>
      </w:r>
      <w:r>
        <w:rPr>
          <w:rFonts w:ascii="Calibri" w:cs="Calibri" w:hAnsi="Calibri"/>
          <w:b/>
          <w:sz w:val="26"/>
          <w:szCs w:val="26"/>
          <w:lang w:val="en-GB"/>
        </w:rPr>
        <w:tab/>
      </w:r>
      <w:r>
        <w:rPr>
          <w:rFonts w:ascii="Calibri" w:cs="Calibri" w:hAnsi="Calibri"/>
          <w:b/>
          <w:sz w:val="26"/>
          <w:szCs w:val="26"/>
          <w:lang w:val="en-GB"/>
        </w:rPr>
        <w:tab/>
      </w:r>
      <w:r>
        <w:rPr>
          <w:rFonts w:ascii="Calibri" w:cs="Calibri" w:hAnsi="Calibri"/>
          <w:b/>
          <w:sz w:val="26"/>
          <w:szCs w:val="26"/>
          <w:lang w:val="en-GB"/>
        </w:rPr>
        <w:tab/>
      </w:r>
      <w:r>
        <w:rPr>
          <w:rFonts w:ascii="Calibri" w:cs="Calibri" w:hAnsi="Calibri"/>
          <w:b/>
          <w:sz w:val="26"/>
          <w:szCs w:val="26"/>
          <w:lang w:val="en-GB"/>
        </w:rPr>
        <w:tab/>
      </w:r>
    </w:p>
    <w:p>
      <w:pPr>
        <w:pStyle w:val="style179"/>
        <w:numPr>
          <w:ilvl w:val="0"/>
          <w:numId w:val="11"/>
        </w:numPr>
        <w:tabs>
          <w:tab w:val="left" w:leader="none" w:pos="142"/>
          <w:tab w:val="left" w:leader="none" w:pos="957"/>
          <w:tab w:val="left" w:leader="none" w:pos="1437"/>
          <w:tab w:val="left" w:leader="none" w:pos="1916"/>
          <w:tab w:val="left" w:leader="none" w:pos="2396"/>
          <w:tab w:val="left" w:leader="none" w:pos="2875"/>
          <w:tab w:val="left" w:leader="none" w:pos="3355"/>
          <w:tab w:val="left" w:leader="none" w:pos="3835"/>
          <w:tab w:val="left" w:leader="none" w:pos="4314"/>
          <w:tab w:val="left" w:leader="none" w:pos="4794"/>
          <w:tab w:val="left" w:leader="none" w:pos="5272"/>
          <w:tab w:val="left" w:leader="none" w:pos="5752"/>
          <w:tab w:val="left" w:leader="none" w:pos="6232"/>
          <w:tab w:val="left" w:leader="none" w:pos="6711"/>
          <w:tab w:val="left" w:leader="none" w:pos="7191"/>
          <w:tab w:val="left" w:leader="none" w:pos="7670"/>
          <w:tab w:val="left" w:leader="none" w:pos="8150"/>
          <w:tab w:val="left" w:leader="none" w:pos="8630"/>
        </w:tabs>
        <w:spacing w:lineRule="auto" w:line="360"/>
        <w:jc w:val="both"/>
        <w:rPr>
          <w:rFonts w:ascii="Calibri" w:cs="Calibri" w:hAnsi="Calibri"/>
          <w:b/>
          <w:sz w:val="26"/>
          <w:szCs w:val="26"/>
          <w:lang w:val="en-GB"/>
        </w:rPr>
      </w:pPr>
      <w:r>
        <w:rPr>
          <w:rFonts w:ascii="Calibri" w:cs="Calibri" w:hAnsi="Calibri"/>
          <w:sz w:val="26"/>
          <w:szCs w:val="26"/>
        </w:rPr>
        <w:t>(</w:t>
      </w:r>
      <w:r>
        <w:rPr>
          <w:rFonts w:ascii="Calibri" w:cs="Calibri" w:hAnsi="Calibri"/>
          <w:sz w:val="26"/>
          <w:szCs w:val="26"/>
        </w:rPr>
        <w:t xml:space="preserve">Jan. 2020, Feb, 2021 and Mar. </w:t>
      </w:r>
      <w:r>
        <w:rPr>
          <w:rFonts w:ascii="Calibri" w:cs="Calibri" w:hAnsi="Calibri"/>
          <w:sz w:val="26"/>
          <w:szCs w:val="26"/>
        </w:rPr>
        <w:t>2022</w:t>
      </w:r>
      <w:r>
        <w:rPr>
          <w:rFonts w:ascii="Calibri" w:cs="Calibri" w:hAnsi="Calibri"/>
          <w:sz w:val="26"/>
          <w:szCs w:val="26"/>
          <w:lang w:val="en-GB"/>
        </w:rPr>
        <w:t>)</w:t>
      </w:r>
      <w:r>
        <w:rPr>
          <w:rFonts w:ascii="Calibri" w:cs="Calibri" w:hAnsi="Calibri"/>
          <w:b/>
          <w:sz w:val="26"/>
          <w:szCs w:val="26"/>
          <w:lang w:val="en-GB"/>
        </w:rPr>
        <w:t xml:space="preserve"> </w:t>
      </w:r>
      <w:r>
        <w:rPr>
          <w:rFonts w:ascii="Calibri" w:cs="Calibri" w:hAnsi="Calibri"/>
          <w:sz w:val="26"/>
          <w:szCs w:val="26"/>
          <w:lang w:val="en-GB"/>
        </w:rPr>
        <w:t xml:space="preserve">3 months medical </w:t>
      </w:r>
      <w:r>
        <w:rPr>
          <w:rFonts w:ascii="Calibri" w:cs="Calibri" w:hAnsi="Calibri"/>
          <w:sz w:val="26"/>
          <w:szCs w:val="26"/>
          <w:lang w:val="en-US"/>
        </w:rPr>
        <w:t>posting</w:t>
      </w:r>
      <w:r>
        <w:rPr>
          <w:rFonts w:ascii="Calibri" w:cs="Calibri" w:hAnsi="Calibri"/>
          <w:sz w:val="26"/>
          <w:szCs w:val="26"/>
          <w:lang w:val="en-GB"/>
        </w:rPr>
        <w:t xml:space="preserve"> </w:t>
      </w:r>
      <w:r>
        <w:rPr>
          <w:rFonts w:ascii="Calibri" w:cs="Calibri" w:hAnsi="Calibri"/>
          <w:sz w:val="26"/>
          <w:szCs w:val="26"/>
          <w:lang w:val="en-GB"/>
        </w:rPr>
        <w:t xml:space="preserve">(one month </w:t>
      </w:r>
      <w:r>
        <w:rPr>
          <w:rFonts w:ascii="Calibri" w:cs="Calibri" w:hAnsi="Calibri"/>
          <w:sz w:val="26"/>
          <w:szCs w:val="26"/>
          <w:lang w:val="en-GB"/>
        </w:rPr>
        <w:t xml:space="preserve">in </w:t>
      </w:r>
      <w:r>
        <w:rPr>
          <w:rFonts w:ascii="Calibri" w:cs="Calibri" w:hAnsi="Calibri"/>
          <w:sz w:val="26"/>
          <w:szCs w:val="26"/>
          <w:lang w:val="en-GB"/>
        </w:rPr>
        <w:t>each academic year)</w:t>
      </w:r>
      <w:r>
        <w:rPr>
          <w:rFonts w:ascii="Calibri" w:cs="Calibri" w:hAnsi="Calibri"/>
          <w:sz w:val="26"/>
          <w:szCs w:val="26"/>
          <w:lang w:val="en-GB"/>
        </w:rPr>
        <w:tab/>
      </w:r>
    </w:p>
    <w:p>
      <w:pPr>
        <w:pStyle w:val="style0"/>
        <w:tabs>
          <w:tab w:val="left" w:leader="none" w:pos="142"/>
          <w:tab w:val="left" w:leader="none" w:pos="957"/>
          <w:tab w:val="left" w:leader="none" w:pos="1437"/>
          <w:tab w:val="left" w:leader="none" w:pos="1916"/>
          <w:tab w:val="left" w:leader="none" w:pos="2396"/>
          <w:tab w:val="left" w:leader="none" w:pos="2875"/>
          <w:tab w:val="left" w:leader="none" w:pos="3355"/>
          <w:tab w:val="left" w:leader="none" w:pos="3835"/>
          <w:tab w:val="left" w:leader="none" w:pos="4314"/>
          <w:tab w:val="left" w:leader="none" w:pos="4794"/>
          <w:tab w:val="left" w:leader="none" w:pos="5272"/>
          <w:tab w:val="left" w:leader="none" w:pos="5752"/>
          <w:tab w:val="left" w:leader="none" w:pos="6232"/>
          <w:tab w:val="left" w:leader="none" w:pos="6711"/>
          <w:tab w:val="left" w:leader="none" w:pos="7191"/>
          <w:tab w:val="left" w:leader="none" w:pos="7670"/>
          <w:tab w:val="left" w:leader="none" w:pos="8150"/>
          <w:tab w:val="left" w:leader="none" w:pos="8630"/>
        </w:tabs>
        <w:spacing w:lineRule="auto" w:line="360"/>
        <w:jc w:val="both"/>
        <w:rPr>
          <w:rFonts w:ascii="Calibri" w:cs="Calibri" w:hAnsi="Calibri"/>
          <w:b/>
          <w:sz w:val="26"/>
          <w:szCs w:val="26"/>
          <w:lang w:val="en-GB"/>
        </w:rPr>
      </w:pPr>
      <w:r>
        <w:rPr>
          <w:rFonts w:ascii="Calibri" w:cs="Calibri" w:hAnsi="Calibri"/>
          <w:b/>
          <w:sz w:val="26"/>
          <w:szCs w:val="26"/>
          <w:lang w:val="en-GB"/>
        </w:rPr>
        <w:t>Federal Teaching Hospital Ido-Ekiti</w:t>
      </w:r>
      <w:r>
        <w:rPr>
          <w:rFonts w:ascii="Calibri" w:cs="Calibri" w:hAnsi="Calibri"/>
          <w:b/>
          <w:sz w:val="26"/>
          <w:szCs w:val="26"/>
          <w:lang w:val="en-GB"/>
        </w:rPr>
        <w:t>, Ekiti State</w:t>
      </w:r>
      <w:r>
        <w:rPr>
          <w:rFonts w:ascii="Calibri" w:cs="Calibri" w:hAnsi="Calibri"/>
          <w:b/>
          <w:sz w:val="26"/>
          <w:szCs w:val="26"/>
          <w:lang w:val="en-GB"/>
        </w:rPr>
        <w:tab/>
      </w:r>
      <w:r>
        <w:rPr>
          <w:rFonts w:ascii="Calibri" w:cs="Calibri" w:hAnsi="Calibri"/>
          <w:b/>
          <w:sz w:val="26"/>
          <w:szCs w:val="26"/>
          <w:lang w:val="en-GB"/>
        </w:rPr>
        <w:tab/>
      </w:r>
      <w:r>
        <w:rPr>
          <w:rFonts w:ascii="Calibri" w:cs="Calibri" w:hAnsi="Calibri"/>
          <w:b/>
          <w:sz w:val="26"/>
          <w:szCs w:val="26"/>
          <w:lang w:val="en-GB"/>
        </w:rPr>
        <w:tab/>
      </w:r>
      <w:r>
        <w:rPr>
          <w:rFonts w:ascii="Calibri" w:cs="Calibri" w:hAnsi="Calibri"/>
          <w:b/>
          <w:sz w:val="26"/>
          <w:szCs w:val="26"/>
          <w:lang w:val="en-GB"/>
        </w:rPr>
        <w:tab/>
      </w:r>
    </w:p>
    <w:p>
      <w:pPr>
        <w:pStyle w:val="style179"/>
        <w:numPr>
          <w:ilvl w:val="0"/>
          <w:numId w:val="11"/>
        </w:numPr>
        <w:tabs>
          <w:tab w:val="left" w:leader="none" w:pos="142"/>
          <w:tab w:val="left" w:leader="none" w:pos="957"/>
          <w:tab w:val="left" w:leader="none" w:pos="1437"/>
          <w:tab w:val="left" w:leader="none" w:pos="1916"/>
          <w:tab w:val="left" w:leader="none" w:pos="2396"/>
          <w:tab w:val="left" w:leader="none" w:pos="2875"/>
          <w:tab w:val="left" w:leader="none" w:pos="3355"/>
          <w:tab w:val="left" w:leader="none" w:pos="3835"/>
          <w:tab w:val="left" w:leader="none" w:pos="4314"/>
          <w:tab w:val="left" w:leader="none" w:pos="4794"/>
          <w:tab w:val="left" w:leader="none" w:pos="5272"/>
          <w:tab w:val="left" w:leader="none" w:pos="5752"/>
          <w:tab w:val="left" w:leader="none" w:pos="6232"/>
          <w:tab w:val="left" w:leader="none" w:pos="6711"/>
          <w:tab w:val="left" w:leader="none" w:pos="7191"/>
          <w:tab w:val="left" w:leader="none" w:pos="7670"/>
          <w:tab w:val="left" w:leader="none" w:pos="8150"/>
          <w:tab w:val="left" w:leader="none" w:pos="8630"/>
        </w:tabs>
        <w:spacing w:lineRule="auto" w:line="360"/>
        <w:jc w:val="both"/>
        <w:rPr>
          <w:rFonts w:ascii="Calibri" w:cs="Calibri" w:hAnsi="Calibri"/>
          <w:sz w:val="26"/>
          <w:szCs w:val="26"/>
          <w:lang w:val="en-GB"/>
        </w:rPr>
      </w:pPr>
      <w:r>
        <w:rPr>
          <w:rFonts w:ascii="Calibri" w:cs="Calibri" w:hAnsi="Calibri"/>
          <w:sz w:val="26"/>
          <w:szCs w:val="26"/>
        </w:rPr>
        <w:t>(April 4</w:t>
      </w:r>
      <w:r>
        <w:rPr>
          <w:rFonts w:ascii="Calibri" w:cs="Calibri" w:hAnsi="Calibri"/>
          <w:sz w:val="26"/>
          <w:szCs w:val="26"/>
        </w:rPr>
        <w:t>, 2022</w:t>
      </w:r>
      <w:r>
        <w:rPr>
          <w:rFonts w:ascii="Calibri" w:cs="Calibri" w:hAnsi="Calibri"/>
          <w:sz w:val="26"/>
          <w:szCs w:val="26"/>
          <w:lang w:val="en-GB"/>
        </w:rPr>
        <w:t xml:space="preserve"> </w:t>
      </w:r>
      <w:r>
        <w:rPr>
          <w:rFonts w:ascii="Calibri" w:cs="Calibri" w:hAnsi="Calibri"/>
          <w:sz w:val="26"/>
          <w:szCs w:val="26"/>
          <w:lang w:val="en-US"/>
        </w:rPr>
        <w:t>-</w:t>
      </w:r>
      <w:r>
        <w:rPr>
          <w:rFonts w:ascii="Calibri" w:cs="Calibri" w:hAnsi="Calibri"/>
          <w:sz w:val="26"/>
          <w:szCs w:val="26"/>
          <w:lang w:val="en-GB"/>
        </w:rPr>
        <w:t xml:space="preserve"> </w:t>
      </w:r>
      <w:r>
        <w:rPr>
          <w:rFonts w:ascii="Calibri" w:cs="Calibri" w:hAnsi="Calibri"/>
          <w:sz w:val="26"/>
          <w:szCs w:val="26"/>
        </w:rPr>
        <w:t>July 6</w:t>
      </w:r>
      <w:r>
        <w:rPr>
          <w:rFonts w:ascii="Calibri" w:cs="Calibri" w:hAnsi="Calibri"/>
          <w:sz w:val="26"/>
          <w:szCs w:val="26"/>
        </w:rPr>
        <w:t>, 2022</w:t>
      </w:r>
      <w:r>
        <w:rPr>
          <w:rFonts w:ascii="Calibri" w:cs="Calibri" w:hAnsi="Calibri"/>
          <w:sz w:val="26"/>
          <w:szCs w:val="26"/>
        </w:rPr>
        <w:t>)</w:t>
      </w:r>
      <w:r>
        <w:rPr>
          <w:rFonts w:ascii="Calibri" w:cs="Calibri" w:hAnsi="Calibri"/>
          <w:b/>
          <w:sz w:val="26"/>
          <w:szCs w:val="26"/>
        </w:rPr>
        <w:t xml:space="preserve"> </w:t>
      </w:r>
      <w:r>
        <w:rPr>
          <w:rFonts w:ascii="Calibri" w:cs="Calibri" w:hAnsi="Calibri"/>
          <w:sz w:val="26"/>
          <w:szCs w:val="26"/>
          <w:lang w:val="en-GB"/>
        </w:rPr>
        <w:t xml:space="preserve">2 months surgical </w:t>
      </w:r>
      <w:r>
        <w:rPr>
          <w:rFonts w:ascii="Calibri" w:cs="Calibri" w:hAnsi="Calibri"/>
          <w:sz w:val="26"/>
          <w:szCs w:val="26"/>
          <w:lang w:val="en-US"/>
        </w:rPr>
        <w:t xml:space="preserve">posting </w:t>
      </w:r>
    </w:p>
    <w:p>
      <w:pPr>
        <w:pStyle w:val="style0"/>
        <w:rPr>
          <w:rFonts w:ascii="Calibri" w:cs="Calibri" w:hAnsi="Calibri"/>
          <w:b/>
          <w:sz w:val="26"/>
          <w:szCs w:val="26"/>
          <w:lang w:val="en-GB"/>
        </w:rPr>
      </w:pPr>
    </w:p>
    <w:p>
      <w:pPr>
        <w:pStyle w:val="style0"/>
        <w:rPr>
          <w:rFonts w:ascii="Calibri" w:cs="Calibri" w:hAnsi="Calibri"/>
          <w:b/>
          <w:sz w:val="26"/>
          <w:szCs w:val="26"/>
          <w:lang w:val="en-GB"/>
        </w:rPr>
      </w:pPr>
    </w:p>
    <w:p>
      <w:pPr>
        <w:pStyle w:val="style0"/>
        <w:rPr>
          <w:rFonts w:ascii="Calibri" w:cs="Calibri" w:hAnsi="Calibri"/>
          <w:b/>
          <w:sz w:val="26"/>
          <w:szCs w:val="26"/>
          <w:lang w:val="en-GB"/>
        </w:rPr>
      </w:pPr>
      <w:r>
        <w:rPr>
          <w:rFonts w:ascii="Calibri" w:cs="Calibri" w:hAnsi="Calibri"/>
          <w:b/>
          <w:sz w:val="26"/>
          <w:szCs w:val="26"/>
          <w:lang w:val="en-GB"/>
        </w:rPr>
        <w:t>Community Health Center, Otun Ekiti, Ekiti State</w:t>
      </w:r>
    </w:p>
    <w:p>
      <w:pPr>
        <w:pStyle w:val="style0"/>
        <w:rPr>
          <w:lang w:val="en-GB"/>
        </w:rPr>
      </w:pPr>
      <w:r>
        <w:rPr>
          <w:rFonts w:ascii="Calibri" w:cs="Calibri" w:hAnsi="Calibri"/>
          <w:b/>
          <w:sz w:val="26"/>
          <w:szCs w:val="26"/>
          <w:lang w:val="en-GB"/>
        </w:rPr>
        <w:tab/>
      </w:r>
    </w:p>
    <w:p>
      <w:pPr>
        <w:pStyle w:val="style179"/>
        <w:numPr>
          <w:ilvl w:val="0"/>
          <w:numId w:val="11"/>
        </w:numPr>
        <w:tabs>
          <w:tab w:val="left" w:leader="none" w:pos="142"/>
          <w:tab w:val="left" w:leader="none" w:pos="957"/>
          <w:tab w:val="left" w:leader="none" w:pos="1437"/>
          <w:tab w:val="left" w:leader="none" w:pos="1916"/>
          <w:tab w:val="left" w:leader="none" w:pos="2396"/>
          <w:tab w:val="left" w:leader="none" w:pos="2875"/>
          <w:tab w:val="left" w:leader="none" w:pos="3355"/>
          <w:tab w:val="left" w:leader="none" w:pos="3835"/>
          <w:tab w:val="left" w:leader="none" w:pos="4314"/>
          <w:tab w:val="left" w:leader="none" w:pos="4794"/>
          <w:tab w:val="left" w:leader="none" w:pos="5272"/>
          <w:tab w:val="left" w:leader="none" w:pos="5752"/>
          <w:tab w:val="left" w:leader="none" w:pos="6232"/>
          <w:tab w:val="left" w:leader="none" w:pos="6711"/>
          <w:tab w:val="left" w:leader="none" w:pos="7191"/>
          <w:tab w:val="left" w:leader="none" w:pos="7670"/>
          <w:tab w:val="left" w:leader="none" w:pos="8150"/>
          <w:tab w:val="left" w:leader="none" w:pos="8630"/>
        </w:tabs>
        <w:spacing w:lineRule="auto" w:line="360"/>
        <w:jc w:val="both"/>
        <w:rPr>
          <w:rFonts w:ascii="Calibri" w:cs="Calibri" w:hAnsi="Calibri"/>
          <w:sz w:val="26"/>
          <w:szCs w:val="26"/>
          <w:lang w:val="en-GB"/>
        </w:rPr>
      </w:pPr>
      <w:r>
        <w:rPr>
          <w:rFonts w:ascii="Calibri" w:cs="Calibri" w:hAnsi="Calibri"/>
          <w:sz w:val="26"/>
          <w:szCs w:val="26"/>
        </w:rPr>
        <w:t>(</w:t>
      </w:r>
      <w:r>
        <w:rPr>
          <w:rFonts w:ascii="Calibri" w:cs="Calibri" w:hAnsi="Calibri"/>
          <w:sz w:val="26"/>
          <w:szCs w:val="26"/>
        </w:rPr>
        <w:t>March 5</w:t>
      </w:r>
      <w:r>
        <w:rPr>
          <w:rFonts w:ascii="Calibri" w:cs="Calibri" w:hAnsi="Calibri"/>
          <w:sz w:val="26"/>
          <w:szCs w:val="26"/>
        </w:rPr>
        <w:t>, 2021</w:t>
      </w:r>
      <w:r>
        <w:rPr>
          <w:rFonts w:ascii="Calibri" w:cs="Calibri" w:hAnsi="Calibri"/>
          <w:sz w:val="26"/>
          <w:szCs w:val="26"/>
          <w:lang w:val="en-GB"/>
        </w:rPr>
        <w:t xml:space="preserve"> </w:t>
      </w:r>
      <w:r>
        <w:rPr>
          <w:rFonts w:ascii="Calibri" w:cs="Calibri" w:hAnsi="Calibri"/>
          <w:sz w:val="26"/>
          <w:szCs w:val="26"/>
          <w:lang w:val="en-US"/>
        </w:rPr>
        <w:t>-</w:t>
      </w:r>
      <w:r>
        <w:rPr>
          <w:rFonts w:ascii="Calibri" w:cs="Calibri" w:hAnsi="Calibri"/>
          <w:sz w:val="26"/>
          <w:szCs w:val="26"/>
          <w:lang w:val="en-GB"/>
        </w:rPr>
        <w:t xml:space="preserve"> </w:t>
      </w:r>
      <w:r>
        <w:rPr>
          <w:rFonts w:ascii="Calibri" w:cs="Calibri" w:hAnsi="Calibri"/>
          <w:sz w:val="26"/>
          <w:szCs w:val="26"/>
        </w:rPr>
        <w:t>April</w:t>
      </w:r>
      <w:r>
        <w:rPr>
          <w:rFonts w:ascii="Calibri" w:cs="Calibri" w:hAnsi="Calibri"/>
          <w:sz w:val="26"/>
          <w:szCs w:val="26"/>
        </w:rPr>
        <w:t xml:space="preserve"> </w:t>
      </w:r>
      <w:r>
        <w:rPr>
          <w:rFonts w:ascii="Calibri" w:cs="Calibri" w:hAnsi="Calibri"/>
          <w:sz w:val="26"/>
          <w:szCs w:val="26"/>
        </w:rPr>
        <w:t>16, 2021</w:t>
      </w:r>
      <w:r>
        <w:rPr>
          <w:rFonts w:ascii="Calibri" w:cs="Calibri" w:hAnsi="Calibri"/>
          <w:sz w:val="26"/>
          <w:szCs w:val="26"/>
        </w:rPr>
        <w:t>)</w:t>
      </w:r>
      <w:r>
        <w:rPr>
          <w:rFonts w:ascii="Calibri" w:cs="Calibri" w:hAnsi="Calibri"/>
          <w:b/>
          <w:sz w:val="26"/>
          <w:szCs w:val="26"/>
        </w:rPr>
        <w:t xml:space="preserve"> </w:t>
      </w:r>
      <w:r>
        <w:rPr>
          <w:rFonts w:ascii="Calibri" w:cs="Calibri" w:hAnsi="Calibri"/>
          <w:sz w:val="26"/>
          <w:szCs w:val="26"/>
          <w:lang w:val="en-GB"/>
        </w:rPr>
        <w:t xml:space="preserve">6 weeks community </w:t>
      </w:r>
      <w:r>
        <w:rPr>
          <w:rFonts w:ascii="Calibri" w:cs="Calibri" w:hAnsi="Calibri"/>
          <w:sz w:val="26"/>
          <w:szCs w:val="26"/>
          <w:lang w:val="en-US"/>
        </w:rPr>
        <w:t xml:space="preserve">posting </w:t>
      </w:r>
    </w:p>
    <w:p>
      <w:pPr>
        <w:pStyle w:val="style17"/>
        <w:numPr>
          <w:ilvl w:val="0"/>
          <w:numId w:val="0"/>
        </w:numPr>
        <w:tabs>
          <w:tab w:val="left" w:leader="none" w:pos="142"/>
          <w:tab w:val="left" w:leader="none" w:pos="957"/>
          <w:tab w:val="left" w:leader="none" w:pos="1437"/>
          <w:tab w:val="left" w:leader="none" w:pos="1916"/>
          <w:tab w:val="left" w:leader="none" w:pos="2396"/>
          <w:tab w:val="left" w:leader="none" w:pos="2875"/>
          <w:tab w:val="left" w:leader="none" w:pos="3355"/>
          <w:tab w:val="left" w:leader="none" w:pos="3835"/>
          <w:tab w:val="left" w:leader="none" w:pos="4314"/>
          <w:tab w:val="left" w:leader="none" w:pos="4794"/>
          <w:tab w:val="left" w:leader="none" w:pos="5272"/>
          <w:tab w:val="left" w:leader="none" w:pos="5752"/>
          <w:tab w:val="left" w:leader="none" w:pos="6232"/>
          <w:tab w:val="left" w:leader="none" w:pos="6711"/>
          <w:tab w:val="left" w:leader="none" w:pos="7191"/>
          <w:tab w:val="left" w:leader="none" w:pos="7670"/>
          <w:tab w:val="left" w:leader="none" w:pos="8150"/>
          <w:tab w:val="left" w:leader="none" w:pos="8630"/>
        </w:tabs>
        <w:spacing w:lineRule="auto" w:line="360"/>
        <w:jc w:val="both"/>
        <w:rPr>
          <w:rFonts w:ascii="Calibri" w:cs="Calibri" w:hAnsi="Calibri"/>
          <w:sz w:val="26"/>
          <w:szCs w:val="26"/>
          <w:lang w:val="en-GB"/>
        </w:rPr>
      </w:pPr>
    </w:p>
    <w:p>
      <w:pPr>
        <w:pStyle w:val="style0"/>
        <w:tabs>
          <w:tab w:val="left" w:leader="none" w:pos="142"/>
          <w:tab w:val="left" w:leader="none" w:pos="957"/>
          <w:tab w:val="left" w:leader="none" w:pos="1437"/>
          <w:tab w:val="left" w:leader="none" w:pos="1916"/>
          <w:tab w:val="left" w:leader="none" w:pos="2396"/>
          <w:tab w:val="left" w:leader="none" w:pos="2875"/>
          <w:tab w:val="left" w:leader="none" w:pos="3355"/>
          <w:tab w:val="left" w:leader="none" w:pos="3835"/>
          <w:tab w:val="left" w:leader="none" w:pos="4314"/>
          <w:tab w:val="left" w:leader="none" w:pos="4794"/>
          <w:tab w:val="left" w:leader="none" w:pos="5272"/>
          <w:tab w:val="left" w:leader="none" w:pos="5752"/>
          <w:tab w:val="left" w:leader="none" w:pos="6232"/>
          <w:tab w:val="left" w:leader="none" w:pos="6711"/>
          <w:tab w:val="left" w:leader="none" w:pos="7191"/>
          <w:tab w:val="left" w:leader="none" w:pos="7670"/>
          <w:tab w:val="left" w:leader="none" w:pos="8150"/>
          <w:tab w:val="left" w:leader="none" w:pos="8630"/>
        </w:tabs>
        <w:spacing w:lineRule="auto" w:line="360"/>
        <w:jc w:val="both"/>
        <w:rPr>
          <w:rFonts w:ascii="Calibri" w:cs="Calibri" w:hAnsi="Calibri"/>
          <w:b/>
          <w:sz w:val="26"/>
          <w:szCs w:val="26"/>
          <w:lang w:val="en-GB"/>
        </w:rPr>
      </w:pPr>
      <w:r>
        <w:rPr>
          <w:rFonts w:ascii="Calibri" w:cs="Calibri" w:hAnsi="Calibri"/>
          <w:b/>
          <w:sz w:val="26"/>
          <w:szCs w:val="26"/>
          <w:lang w:val="en-GB"/>
        </w:rPr>
        <w:t>Neuropsychiatric hospital, Abeokuta, Ogun State</w:t>
      </w:r>
      <w:r>
        <w:rPr>
          <w:rFonts w:ascii="Calibri" w:cs="Calibri" w:hAnsi="Calibri"/>
          <w:b/>
          <w:sz w:val="26"/>
          <w:szCs w:val="26"/>
          <w:lang w:val="en-GB"/>
        </w:rPr>
        <w:tab/>
      </w:r>
    </w:p>
    <w:p>
      <w:pPr>
        <w:pStyle w:val="style179"/>
        <w:numPr>
          <w:ilvl w:val="0"/>
          <w:numId w:val="11"/>
        </w:numPr>
        <w:tabs>
          <w:tab w:val="left" w:leader="none" w:pos="142"/>
          <w:tab w:val="left" w:leader="none" w:pos="957"/>
          <w:tab w:val="left" w:leader="none" w:pos="1437"/>
          <w:tab w:val="left" w:leader="none" w:pos="1916"/>
          <w:tab w:val="left" w:leader="none" w:pos="2396"/>
          <w:tab w:val="left" w:leader="none" w:pos="2875"/>
          <w:tab w:val="left" w:leader="none" w:pos="3355"/>
          <w:tab w:val="left" w:leader="none" w:pos="3835"/>
          <w:tab w:val="left" w:leader="none" w:pos="4314"/>
          <w:tab w:val="left" w:leader="none" w:pos="4794"/>
          <w:tab w:val="left" w:leader="none" w:pos="5272"/>
          <w:tab w:val="left" w:leader="none" w:pos="5752"/>
          <w:tab w:val="left" w:leader="none" w:pos="6232"/>
          <w:tab w:val="left" w:leader="none" w:pos="6711"/>
          <w:tab w:val="left" w:leader="none" w:pos="7191"/>
          <w:tab w:val="left" w:leader="none" w:pos="7670"/>
          <w:tab w:val="left" w:leader="none" w:pos="8150"/>
          <w:tab w:val="left" w:leader="none" w:pos="8630"/>
        </w:tabs>
        <w:spacing w:lineRule="auto" w:line="360"/>
        <w:jc w:val="both"/>
        <w:rPr>
          <w:rFonts w:ascii="Calibri" w:cs="Calibri" w:hAnsi="Calibri"/>
          <w:b/>
          <w:sz w:val="26"/>
          <w:szCs w:val="26"/>
          <w:lang w:val="en-GB"/>
        </w:rPr>
      </w:pPr>
      <w:r>
        <w:rPr>
          <w:rFonts w:ascii="Calibri" w:cs="Calibri" w:hAnsi="Calibri"/>
          <w:sz w:val="26"/>
          <w:szCs w:val="26"/>
        </w:rPr>
        <w:t>(</w:t>
      </w:r>
      <w:r>
        <w:rPr>
          <w:rFonts w:ascii="Calibri" w:cs="Calibri" w:hAnsi="Calibri"/>
          <w:sz w:val="26"/>
          <w:szCs w:val="26"/>
        </w:rPr>
        <w:t>September 6, 2021</w:t>
      </w:r>
      <w:r>
        <w:rPr>
          <w:rFonts w:ascii="Calibri" w:cs="Calibri" w:hAnsi="Calibri"/>
          <w:sz w:val="26"/>
          <w:szCs w:val="26"/>
          <w:lang w:val="en-GB"/>
        </w:rPr>
        <w:t xml:space="preserve"> </w:t>
      </w:r>
      <w:r>
        <w:rPr>
          <w:rFonts w:ascii="Calibri" w:cs="Calibri" w:hAnsi="Calibri"/>
          <w:sz w:val="26"/>
          <w:szCs w:val="26"/>
          <w:lang w:val="en-US"/>
        </w:rPr>
        <w:t>-</w:t>
      </w:r>
      <w:r>
        <w:rPr>
          <w:rFonts w:ascii="Calibri" w:cs="Calibri" w:hAnsi="Calibri"/>
          <w:sz w:val="26"/>
          <w:szCs w:val="26"/>
          <w:lang w:val="en-GB"/>
        </w:rPr>
        <w:t xml:space="preserve"> </w:t>
      </w:r>
      <w:r>
        <w:rPr>
          <w:rFonts w:ascii="Calibri" w:cs="Calibri" w:hAnsi="Calibri"/>
          <w:sz w:val="26"/>
          <w:szCs w:val="26"/>
        </w:rPr>
        <w:t>October</w:t>
      </w:r>
      <w:r>
        <w:rPr>
          <w:rFonts w:ascii="Calibri" w:cs="Calibri" w:hAnsi="Calibri"/>
          <w:sz w:val="26"/>
          <w:szCs w:val="26"/>
        </w:rPr>
        <w:t xml:space="preserve"> </w:t>
      </w:r>
      <w:r>
        <w:rPr>
          <w:rFonts w:ascii="Calibri" w:cs="Calibri" w:hAnsi="Calibri"/>
          <w:sz w:val="26"/>
          <w:szCs w:val="26"/>
        </w:rPr>
        <w:t>15, 2021</w:t>
      </w:r>
      <w:r>
        <w:rPr>
          <w:rFonts w:ascii="Calibri" w:cs="Calibri" w:hAnsi="Calibri"/>
          <w:sz w:val="26"/>
          <w:szCs w:val="26"/>
        </w:rPr>
        <w:t>)</w:t>
      </w:r>
      <w:r>
        <w:rPr>
          <w:rFonts w:ascii="Calibri" w:cs="Calibri" w:hAnsi="Calibri"/>
          <w:b/>
          <w:sz w:val="26"/>
          <w:szCs w:val="26"/>
        </w:rPr>
        <w:t xml:space="preserve"> </w:t>
      </w:r>
      <w:r>
        <w:rPr>
          <w:rFonts w:ascii="Calibri" w:cs="Calibri" w:hAnsi="Calibri"/>
          <w:sz w:val="26"/>
          <w:szCs w:val="26"/>
          <w:lang w:val="en-GB"/>
        </w:rPr>
        <w:t xml:space="preserve">6 weeks psychiatric </w:t>
      </w:r>
      <w:r>
        <w:rPr>
          <w:rFonts w:ascii="Calibri" w:cs="Calibri" w:hAnsi="Calibri"/>
          <w:sz w:val="26"/>
          <w:szCs w:val="26"/>
          <w:lang w:val="en-US"/>
        </w:rPr>
        <w:t xml:space="preserve">posting </w:t>
      </w:r>
    </w:p>
    <w:p>
      <w:pPr>
        <w:pStyle w:val="style0"/>
        <w:numPr>
          <w:ilvl w:val="0"/>
          <w:numId w:val="0"/>
        </w:numPr>
        <w:tabs>
          <w:tab w:val="left" w:leader="none" w:pos="142"/>
          <w:tab w:val="left" w:leader="none" w:pos="957"/>
          <w:tab w:val="left" w:leader="none" w:pos="1437"/>
          <w:tab w:val="left" w:leader="none" w:pos="1916"/>
          <w:tab w:val="left" w:leader="none" w:pos="2396"/>
          <w:tab w:val="left" w:leader="none" w:pos="2875"/>
          <w:tab w:val="left" w:leader="none" w:pos="3355"/>
          <w:tab w:val="left" w:leader="none" w:pos="3835"/>
          <w:tab w:val="left" w:leader="none" w:pos="4314"/>
          <w:tab w:val="left" w:leader="none" w:pos="4794"/>
          <w:tab w:val="left" w:leader="none" w:pos="5272"/>
          <w:tab w:val="left" w:leader="none" w:pos="5752"/>
          <w:tab w:val="left" w:leader="none" w:pos="6232"/>
          <w:tab w:val="left" w:leader="none" w:pos="6711"/>
          <w:tab w:val="left" w:leader="none" w:pos="7191"/>
          <w:tab w:val="left" w:leader="none" w:pos="7670"/>
          <w:tab w:val="left" w:leader="none" w:pos="8150"/>
          <w:tab w:val="left" w:leader="none" w:pos="8630"/>
        </w:tabs>
        <w:spacing w:lineRule="auto" w:line="360"/>
        <w:jc w:val="both"/>
        <w:rPr>
          <w:rFonts w:ascii="Calibri" w:cs="Calibri" w:hAnsi="Calibri"/>
          <w:b w:val="false"/>
          <w:bCs w:val="false"/>
          <w:sz w:val="26"/>
          <w:szCs w:val="26"/>
          <w:lang w:val="en-GB"/>
        </w:rPr>
      </w:pPr>
    </w:p>
    <w:p>
      <w:pPr>
        <w:pStyle w:val="style0"/>
        <w:tabs>
          <w:tab w:val="left" w:leader="none" w:pos="142"/>
          <w:tab w:val="left" w:leader="none" w:pos="957"/>
          <w:tab w:val="left" w:leader="none" w:pos="1437"/>
          <w:tab w:val="left" w:leader="none" w:pos="1916"/>
          <w:tab w:val="left" w:leader="none" w:pos="2396"/>
          <w:tab w:val="left" w:leader="none" w:pos="2875"/>
          <w:tab w:val="left" w:leader="none" w:pos="3355"/>
          <w:tab w:val="left" w:leader="none" w:pos="3835"/>
          <w:tab w:val="left" w:leader="none" w:pos="4314"/>
          <w:tab w:val="left" w:leader="none" w:pos="4794"/>
          <w:tab w:val="left" w:leader="none" w:pos="5272"/>
          <w:tab w:val="left" w:leader="none" w:pos="5752"/>
          <w:tab w:val="left" w:leader="none" w:pos="6232"/>
          <w:tab w:val="left" w:leader="none" w:pos="6711"/>
          <w:tab w:val="left" w:leader="none" w:pos="7191"/>
          <w:tab w:val="left" w:leader="none" w:pos="7670"/>
          <w:tab w:val="left" w:leader="none" w:pos="8150"/>
          <w:tab w:val="left" w:leader="none" w:pos="8630"/>
        </w:tabs>
        <w:spacing w:lineRule="auto" w:line="360"/>
        <w:jc w:val="both"/>
        <w:rPr>
          <w:rFonts w:ascii="Calibri" w:cs="Calibri" w:hAnsi="Calibri"/>
          <w:b/>
          <w:sz w:val="26"/>
          <w:szCs w:val="26"/>
        </w:rPr>
      </w:pPr>
      <w:r>
        <w:rPr>
          <w:rFonts w:ascii="Calibri" w:cs="Calibri" w:hAnsi="Calibri"/>
          <w:sz w:val="26"/>
          <w:szCs w:val="26"/>
          <w:lang w:val="en-GB"/>
        </w:rPr>
        <w:tab/>
      </w:r>
      <w:r>
        <w:rPr>
          <w:rFonts w:ascii="Calibri" w:cs="Calibri" w:hAnsi="Calibri"/>
          <w:b/>
          <w:sz w:val="26"/>
          <w:szCs w:val="26"/>
        </w:rPr>
        <w:t>REFEREES</w:t>
      </w:r>
    </w:p>
    <w:p>
      <w:pPr>
        <w:pStyle w:val="style179"/>
        <w:numPr>
          <w:ilvl w:val="0"/>
          <w:numId w:val="14"/>
        </w:numPr>
        <w:spacing w:lineRule="auto" w:line="276"/>
        <w:textAlignment w:val="baseline"/>
        <w:rPr>
          <w:rStyle w:val="style4098"/>
          <w:rFonts w:ascii="Calibri" w:cs="Calibri" w:hAnsi="Calibri"/>
          <w:b/>
          <w:sz w:val="26"/>
          <w:szCs w:val="26"/>
        </w:rPr>
      </w:pPr>
      <w:r>
        <w:rPr>
          <w:rStyle w:val="style4098"/>
          <w:rFonts w:ascii="Calibri" w:cs="Calibri" w:hAnsi="Calibri"/>
          <w:b/>
          <w:sz w:val="26"/>
          <w:szCs w:val="26"/>
          <w:lang w:val="en-US"/>
        </w:rPr>
        <w:t>MRS. OYEGUNLE BIMPE</w:t>
      </w:r>
    </w:p>
    <w:p>
      <w:pPr>
        <w:pStyle w:val="style17"/>
        <w:numPr>
          <w:ilvl w:val="0"/>
          <w:numId w:val="0"/>
        </w:numPr>
        <w:spacing w:lineRule="auto" w:line="276"/>
        <w:textAlignment w:val="baseline"/>
        <w:rPr>
          <w:rStyle w:val="style4098"/>
          <w:rFonts w:ascii="Calibri" w:cs="Calibri" w:hAnsi="Calibri"/>
          <w:b w:val="false"/>
          <w:bCs w:val="false"/>
          <w:sz w:val="26"/>
          <w:szCs w:val="26"/>
          <w:lang w:val="en-US"/>
        </w:rPr>
      </w:pPr>
      <w:r>
        <w:rPr>
          <w:rStyle w:val="style4098"/>
          <w:rFonts w:ascii="Calibri" w:cs="Calibri" w:hAnsi="Calibri"/>
          <w:b/>
          <w:sz w:val="26"/>
          <w:szCs w:val="26"/>
          <w:lang w:val="en-US"/>
        </w:rPr>
        <w:t xml:space="preserve">            </w:t>
      </w:r>
      <w:r>
        <w:rPr>
          <w:rStyle w:val="style4098"/>
          <w:rFonts w:ascii="Calibri" w:cs="Calibri" w:hAnsi="Calibri"/>
          <w:b w:val="false"/>
          <w:bCs w:val="false"/>
          <w:sz w:val="26"/>
          <w:szCs w:val="26"/>
          <w:lang w:val="en-US"/>
        </w:rPr>
        <w:t>Federal Medical Center,</w:t>
      </w:r>
    </w:p>
    <w:p>
      <w:pPr>
        <w:pStyle w:val="style17"/>
        <w:numPr>
          <w:ilvl w:val="0"/>
          <w:numId w:val="0"/>
        </w:numPr>
        <w:spacing w:lineRule="auto" w:line="276"/>
        <w:textAlignment w:val="baseline"/>
        <w:rPr>
          <w:rStyle w:val="style4098"/>
          <w:rFonts w:ascii="Calibri" w:cs="Calibri" w:hAnsi="Calibri"/>
          <w:b w:val="false"/>
          <w:bCs w:val="false"/>
          <w:sz w:val="26"/>
          <w:szCs w:val="26"/>
        </w:rPr>
      </w:pPr>
      <w:r>
        <w:rPr>
          <w:rStyle w:val="style4098"/>
          <w:rFonts w:ascii="Calibri" w:cs="Calibri" w:hAnsi="Calibri"/>
          <w:b w:val="false"/>
          <w:bCs w:val="false"/>
          <w:sz w:val="26"/>
          <w:szCs w:val="26"/>
          <w:lang w:val="en-US"/>
        </w:rPr>
        <w:t xml:space="preserve">            Owo, Ondo State.</w:t>
      </w:r>
    </w:p>
    <w:p>
      <w:pPr>
        <w:pStyle w:val="style0"/>
        <w:numPr>
          <w:ilvl w:val="0"/>
          <w:numId w:val="0"/>
        </w:numPr>
        <w:spacing w:lineRule="auto" w:line="276"/>
        <w:textAlignment w:val="baseline"/>
        <w:rPr>
          <w:rStyle w:val="style4098"/>
          <w:rFonts w:ascii="Calibri" w:cs="Calibri" w:hAnsi="Calibri"/>
          <w:sz w:val="26"/>
          <w:szCs w:val="26"/>
        </w:rPr>
      </w:pPr>
      <w:r>
        <w:rPr>
          <w:rStyle w:val="style4098"/>
          <w:rFonts w:ascii="Calibri" w:cs="Calibri" w:hAnsi="Calibri"/>
          <w:b w:val="false"/>
          <w:bCs w:val="false"/>
          <w:sz w:val="26"/>
          <w:szCs w:val="26"/>
          <w:lang w:val="en-US"/>
        </w:rPr>
        <w:t xml:space="preserve">            0803 524 3207</w:t>
      </w:r>
    </w:p>
    <w:p>
      <w:pPr>
        <w:pStyle w:val="style0"/>
        <w:ind w:left="720"/>
        <w:rPr>
          <w:rStyle w:val="style4098"/>
          <w:rFonts w:ascii="Calibri" w:cs="Calibri" w:hAnsi="Calibri"/>
          <w:sz w:val="26"/>
          <w:szCs w:val="26"/>
        </w:rPr>
      </w:pPr>
    </w:p>
    <w:p>
      <w:pPr>
        <w:pStyle w:val="style0"/>
        <w:numPr>
          <w:ilvl w:val="0"/>
          <w:numId w:val="6"/>
        </w:numPr>
        <w:spacing w:lineRule="auto" w:line="276"/>
        <w:textAlignment w:val="baseline"/>
        <w:rPr>
          <w:rStyle w:val="style4098"/>
          <w:rFonts w:ascii="Calibri" w:cs="Calibri" w:hAnsi="Calibri"/>
          <w:b/>
          <w:sz w:val="26"/>
          <w:szCs w:val="26"/>
        </w:rPr>
      </w:pPr>
      <w:r>
        <w:rPr>
          <w:rStyle w:val="style4098"/>
          <w:rFonts w:ascii="Calibri" w:cs="Calibri" w:hAnsi="Calibri"/>
          <w:b/>
          <w:sz w:val="26"/>
          <w:szCs w:val="26"/>
        </w:rPr>
        <w:t>MR</w:t>
      </w:r>
      <w:r>
        <w:rPr>
          <w:rStyle w:val="style4098"/>
          <w:rFonts w:ascii="Calibri" w:cs="Calibri" w:hAnsi="Calibri"/>
          <w:b/>
          <w:sz w:val="26"/>
          <w:szCs w:val="26"/>
        </w:rPr>
        <w:t>S</w:t>
      </w:r>
      <w:r>
        <w:rPr>
          <w:rStyle w:val="style4098"/>
          <w:rFonts w:ascii="Calibri" w:cs="Calibri" w:hAnsi="Calibri"/>
          <w:b/>
          <w:sz w:val="26"/>
          <w:szCs w:val="26"/>
        </w:rPr>
        <w:t>. OGBONNA NKECHI</w:t>
      </w:r>
    </w:p>
    <w:p>
      <w:pPr>
        <w:pStyle w:val="style0"/>
        <w:ind w:left="360" w:firstLine="360"/>
        <w:rPr>
          <w:rStyle w:val="style4098"/>
          <w:rFonts w:ascii="Calibri" w:cs="Calibri" w:hAnsi="Calibri"/>
          <w:sz w:val="26"/>
          <w:szCs w:val="26"/>
        </w:rPr>
      </w:pPr>
      <w:r>
        <w:rPr>
          <w:rStyle w:val="style4098"/>
          <w:rFonts w:ascii="Calibri" w:cs="Calibri" w:hAnsi="Calibri"/>
          <w:sz w:val="26"/>
          <w:szCs w:val="26"/>
        </w:rPr>
        <w:t>Federal Teaching Hospital,</w:t>
      </w:r>
    </w:p>
    <w:p>
      <w:pPr>
        <w:pStyle w:val="style0"/>
        <w:ind w:left="360" w:firstLine="360"/>
        <w:rPr>
          <w:rStyle w:val="style4098"/>
          <w:rFonts w:ascii="Calibri" w:cs="Calibri" w:hAnsi="Calibri"/>
          <w:sz w:val="26"/>
          <w:szCs w:val="26"/>
        </w:rPr>
      </w:pPr>
      <w:r>
        <w:rPr>
          <w:rStyle w:val="style4098"/>
          <w:rFonts w:ascii="Calibri" w:cs="Calibri" w:hAnsi="Calibri"/>
          <w:sz w:val="26"/>
          <w:szCs w:val="26"/>
        </w:rPr>
        <w:t>Ido-Ekiti, Ekiti State.</w:t>
      </w:r>
    </w:p>
    <w:p>
      <w:pPr>
        <w:pStyle w:val="style0"/>
        <w:ind w:left="360" w:firstLine="360"/>
        <w:rPr>
          <w:sz w:val="26"/>
          <w:szCs w:val="26"/>
        </w:rPr>
      </w:pPr>
      <w:r>
        <w:rPr>
          <w:rStyle w:val="style4098"/>
          <w:rFonts w:ascii="Calibri" w:cs="Calibri" w:hAnsi="Calibri"/>
          <w:sz w:val="26"/>
          <w:szCs w:val="26"/>
        </w:rPr>
        <w:t>08062286670</w:t>
      </w:r>
    </w:p>
    <w:sectPr>
      <w:pgSz w:w="11907" w:h="16839" w:orient="portrait" w:code="9"/>
      <w:pgMar w:top="1080" w:right="837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E16B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5D4245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BB1A8D8C"/>
    <w:lvl w:ilvl="0" w:tplc="C6D685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EE6AEE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plc="C1BA795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BEE1F6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F7227F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plc="1C58E67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1B2660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D50611A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plc="9392D97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nsid w:val="00000003"/>
    <w:multiLevelType w:val="hybridMultilevel"/>
    <w:tmpl w:val="A93E4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72CC7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F24CFA64"/>
    <w:lvl w:ilvl="0" w:tplc="EB942140">
      <w:start w:val="1"/>
      <w:numFmt w:val="bullet"/>
      <w:pStyle w:val="style17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4545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2AFEB6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CBA287CA"/>
    <w:lvl w:ilvl="0" w:tplc="2000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00000009"/>
    <w:multiLevelType w:val="multilevel"/>
    <w:tmpl w:val="69847C72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10">
    <w:nsid w:val="0000000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8"/>
  </w:num>
  <w:num w:numId="9">
    <w:abstractNumId w:val="7"/>
  </w:num>
  <w:num w:numId="10">
    <w:abstractNumId w:val="0"/>
  </w:num>
  <w:num w:numId="11">
    <w:abstractNumId w:val="6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2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</w:rPr>
  </w:style>
  <w:style w:type="paragraph" w:styleId="style2">
    <w:name w:val="heading 2"/>
    <w:basedOn w:val="style0"/>
    <w:next w:val="style2"/>
    <w:link w:val="style4099"/>
    <w:qFormat/>
    <w:uiPriority w:val="9"/>
    <w:pPr>
      <w:spacing w:after="40"/>
      <w:outlineLvl w:val="1"/>
    </w:pPr>
    <w:rPr>
      <w:rFonts w:ascii="Calibri" w:cs="宋体" w:eastAsia="宋体" w:hAnsi="Calibri"/>
      <w:b/>
      <w:caps/>
      <w:color w:val="4472c4"/>
      <w:sz w:val="26"/>
      <w:szCs w:val="2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"/>
    <w:qFormat/>
    <w:uiPriority w:val="34"/>
    <w:pPr>
      <w:ind w:left="720"/>
      <w:contextualSpacing/>
    </w:pPr>
    <w:rPr/>
  </w:style>
  <w:style w:type="paragraph" w:customStyle="1" w:styleId="style4097">
    <w:name w:val="Default"/>
    <w:next w:val="style4097"/>
    <w:pPr>
      <w:spacing w:after="0" w:lineRule="auto" w:line="240"/>
    </w:pPr>
    <w:rPr>
      <w:rFonts w:ascii="Times New Roman" w:cs="Times New Roman" w:eastAsia="Calibri" w:hAnsi="Times New Roman"/>
      <w:color w:val="000000"/>
      <w:sz w:val="24"/>
      <w:szCs w:val="24"/>
    </w:rPr>
  </w:style>
  <w:style w:type="paragraph" w:styleId="style17">
    <w:name w:val="index 8"/>
    <w:basedOn w:val="style0"/>
    <w:next w:val="style0"/>
    <w:uiPriority w:val="99"/>
    <w:pPr>
      <w:numPr>
        <w:ilvl w:val="0"/>
        <w:numId w:val="1"/>
      </w:numPr>
    </w:pPr>
    <w:rPr>
      <w:b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8">
    <w:name w:val="NormalCharacter"/>
    <w:next w:val="style4098"/>
    <w:rPr>
      <w:rFonts w:ascii="Calibri" w:eastAsia="Calibri" w:hAnsi="Calibri"/>
      <w:lang w:val="en-US"/>
    </w:rPr>
  </w:style>
  <w:style w:type="character" w:customStyle="1" w:styleId="style4099">
    <w:name w:val="Heading 2 Char_95993e65-f79e-47a1-b526-359b6aee6407"/>
    <w:basedOn w:val="style65"/>
    <w:next w:val="style4099"/>
    <w:link w:val="style2"/>
    <w:uiPriority w:val="9"/>
    <w:rPr>
      <w:rFonts w:cs="宋体" w:eastAsia="宋体"/>
      <w:b/>
      <w:caps/>
      <w:color w:val="4472c4"/>
      <w:sz w:val="26"/>
      <w:szCs w:val="2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Words>444</Words>
  <Pages>2</Pages>
  <Characters>2538</Characters>
  <Application>WPS Office</Application>
  <DocSecurity>0</DocSecurity>
  <Paragraphs>81</Paragraphs>
  <ScaleCrop>false</ScaleCrop>
  <Company>HP</Company>
  <LinksUpToDate>false</LinksUpToDate>
  <CharactersWithSpaces>3011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2023-04-04T16:55:47Z</dcterms:created>
  <dc:creator>AKINDELE IKUMAPAYI</dc:creator>
  <lastModifiedBy>TECNO KD6</lastModifiedBy>
  <lastPrinted>2022-02-07T09:39:00Z</lastPrinted>
  <dcterms:modified xsi:type="dcterms:W3CDTF">2023-08-17T12:10:56Z</dcterms:modified>
  <revision>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4f96594e479648808d34f8795a4f1f3b</vt:lpwstr>
  </property>
</Properties>
</file>