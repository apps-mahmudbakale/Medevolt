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0F621" w14:textId="77777777" w:rsidR="00C039E5" w:rsidRDefault="008F08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HASSANA ABUBAKAR/ RN, RPN</w:t>
      </w:r>
    </w:p>
    <w:p w14:paraId="1D1F0B1C" w14:textId="77777777" w:rsidR="00C039E5" w:rsidRDefault="008F08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Phone number: 08097217872/ 08145075533</w:t>
      </w:r>
    </w:p>
    <w:p w14:paraId="4AF9F0B6" w14:textId="77777777" w:rsidR="00C039E5" w:rsidRDefault="008F08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Email address: hasanty02@gmail.com</w:t>
      </w:r>
    </w:p>
    <w:p w14:paraId="71945127" w14:textId="21C8D158" w:rsidR="00C039E5" w:rsidRDefault="008F08B5">
      <w:pPr>
        <w:ind w:left="360"/>
        <w:rPr>
          <w:sz w:val="28"/>
          <w:szCs w:val="28"/>
        </w:rPr>
      </w:pPr>
      <w:r>
        <w:rPr>
          <w:sz w:val="28"/>
          <w:szCs w:val="28"/>
        </w:rPr>
        <w:t>My name is Hassana Abubakar</w:t>
      </w:r>
      <w:r>
        <w:rPr>
          <w:sz w:val="28"/>
          <w:szCs w:val="28"/>
        </w:rPr>
        <w:t xml:space="preserve"> a registered nurse with </w:t>
      </w:r>
      <w:r w:rsidR="00346FD3">
        <w:rPr>
          <w:sz w:val="28"/>
          <w:szCs w:val="28"/>
        </w:rPr>
        <w:t xml:space="preserve">6 </w:t>
      </w:r>
      <w:r>
        <w:rPr>
          <w:sz w:val="28"/>
          <w:szCs w:val="28"/>
        </w:rPr>
        <w:t>years working experience in various setting. My first career starte</w:t>
      </w:r>
      <w:r>
        <w:rPr>
          <w:sz w:val="28"/>
          <w:szCs w:val="28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at S</w:t>
      </w:r>
      <w:r>
        <w:rPr>
          <w:sz w:val="28"/>
          <w:szCs w:val="28"/>
        </w:rPr>
        <w:t xml:space="preserve">pecialist hospital sokoto state where I worked at Pediatric medical ward </w:t>
      </w:r>
      <w:r>
        <w:rPr>
          <w:sz w:val="28"/>
          <w:szCs w:val="28"/>
        </w:rPr>
        <w:t xml:space="preserve">. Then letter transferred to Noma children hospital </w:t>
      </w:r>
      <w:r>
        <w:rPr>
          <w:sz w:val="28"/>
          <w:szCs w:val="28"/>
        </w:rPr>
        <w:t xml:space="preserve">at fresh noma ward </w:t>
      </w:r>
      <w:r>
        <w:rPr>
          <w:sz w:val="28"/>
          <w:szCs w:val="28"/>
        </w:rPr>
        <w:t xml:space="preserve"> to date</w:t>
      </w:r>
      <w:r>
        <w:rPr>
          <w:sz w:val="28"/>
          <w:szCs w:val="28"/>
        </w:rPr>
        <w:t>, in the course of my work I get admission at Usman Danfodio University Teaching Hospital Sokoto to study Pediatric Nursing from Nov 2020 to Nov 2021</w:t>
      </w:r>
      <w:r>
        <w:rPr>
          <w:sz w:val="28"/>
          <w:szCs w:val="28"/>
        </w:rPr>
        <w:t>. I have strong ability to communicate effectively utilizing sound judgement, self-motivation, eagerness and willingness to learn. Team oriented while always remaining a strong patient.</w:t>
      </w:r>
    </w:p>
    <w:p w14:paraId="61FA399B" w14:textId="77777777" w:rsidR="00C039E5" w:rsidRDefault="008F08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WORKING EXPERIENCE</w:t>
      </w:r>
    </w:p>
    <w:p w14:paraId="5780D37D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 ONE</w:t>
      </w:r>
    </w:p>
    <w:p w14:paraId="043E36A2" w14:textId="5662805A" w:rsidR="00C039E5" w:rsidRDefault="000C020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Currently in </w:t>
      </w:r>
    </w:p>
    <w:p w14:paraId="61C29E9F" w14:textId="77777777" w:rsidR="00C039E5" w:rsidRDefault="008F08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Noma children hospital sokoto </w:t>
      </w:r>
    </w:p>
    <w:p w14:paraId="024C1554" w14:textId="345AB76F" w:rsidR="00C039E5" w:rsidRDefault="008F08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Total No. Of </w:t>
      </w:r>
      <w:r w:rsidR="000C0207">
        <w:rPr>
          <w:sz w:val="28"/>
          <w:szCs w:val="28"/>
        </w:rPr>
        <w:t xml:space="preserve">beds in the hospital 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75</w:t>
      </w:r>
      <w:r>
        <w:rPr>
          <w:sz w:val="28"/>
          <w:szCs w:val="28"/>
        </w:rPr>
        <w:t xml:space="preserve"> beds</w:t>
      </w:r>
    </w:p>
    <w:p w14:paraId="3BDAE9A5" w14:textId="77777777" w:rsidR="00C039E5" w:rsidRDefault="008F08B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Staff Nurse: Fresh noma ward</w:t>
      </w:r>
    </w:p>
    <w:p w14:paraId="58422646" w14:textId="63C4D67B" w:rsidR="00C039E5" w:rsidRDefault="00C039E5" w:rsidP="006F0F00">
      <w:pPr>
        <w:pStyle w:val="ListParagraph"/>
        <w:rPr>
          <w:sz w:val="28"/>
          <w:szCs w:val="28"/>
        </w:rPr>
      </w:pPr>
    </w:p>
    <w:p w14:paraId="7CC33945" w14:textId="2981AA19" w:rsidR="00C039E5" w:rsidRPr="006F0F00" w:rsidRDefault="00C039E5" w:rsidP="006F0F00">
      <w:pPr>
        <w:ind w:left="360"/>
        <w:rPr>
          <w:sz w:val="28"/>
          <w:szCs w:val="28"/>
        </w:rPr>
      </w:pPr>
    </w:p>
    <w:p w14:paraId="68791735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ESPONSIBILITY</w:t>
      </w:r>
    </w:p>
    <w:p w14:paraId="087C31EF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Bed side Nursing</w:t>
      </w:r>
    </w:p>
    <w:p w14:paraId="1F9463F6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Assessing a patient,s need and providing initial care.</w:t>
      </w:r>
    </w:p>
    <w:p w14:paraId="1ACB8872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Participate in pain management.</w:t>
      </w:r>
    </w:p>
    <w:p w14:paraId="0D3E3A1C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Administer medication and minor procedures.</w:t>
      </w:r>
    </w:p>
    <w:p w14:paraId="2747FC98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Provide Nutritional support to Noma patient</w:t>
      </w:r>
    </w:p>
    <w:p w14:paraId="0FB22472" w14:textId="77777777" w:rsidR="00C039E5" w:rsidRDefault="008F08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Prepare patient for operation and procedures.</w:t>
      </w:r>
    </w:p>
    <w:p w14:paraId="402CD8FE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CASES HANDLE</w:t>
      </w:r>
    </w:p>
    <w:p w14:paraId="138D6F3A" w14:textId="77777777" w:rsidR="00C039E5" w:rsidRDefault="008F08B5">
      <w:pPr>
        <w:rPr>
          <w:sz w:val="28"/>
          <w:szCs w:val="28"/>
        </w:rPr>
      </w:pPr>
      <w:r>
        <w:rPr>
          <w:sz w:val="28"/>
          <w:szCs w:val="28"/>
        </w:rPr>
        <w:t>Fresh Noma case, Old Noma case cleft lip and palate, Hernia, benign tumor, hydrocele etc.</w:t>
      </w:r>
    </w:p>
    <w:p w14:paraId="33F0CD93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SPECIALIZED EQUIPMENT USED</w:t>
      </w:r>
    </w:p>
    <w:p w14:paraId="380B6183" w14:textId="77777777" w:rsidR="00C039E5" w:rsidRDefault="008F08B5">
      <w:pPr>
        <w:rPr>
          <w:sz w:val="28"/>
          <w:szCs w:val="28"/>
        </w:rPr>
      </w:pPr>
      <w:r>
        <w:rPr>
          <w:sz w:val="28"/>
          <w:szCs w:val="28"/>
        </w:rPr>
        <w:t>Treatment trolley, IV pumps, suction machine, Oxygen concentrator, etc</w:t>
      </w:r>
    </w:p>
    <w:p w14:paraId="27A8A1A7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 TWO</w:t>
      </w:r>
    </w:p>
    <w:p w14:paraId="0B4E4CF4" w14:textId="17B28811" w:rsidR="00C039E5" w:rsidRDefault="00C039E5" w:rsidP="005849ED">
      <w:pPr>
        <w:pStyle w:val="ListParagraph"/>
        <w:rPr>
          <w:sz w:val="28"/>
          <w:szCs w:val="28"/>
        </w:rPr>
      </w:pPr>
    </w:p>
    <w:p w14:paraId="55EAD27A" w14:textId="77777777" w:rsidR="00C039E5" w:rsidRDefault="008F08B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Specialist hospital sokoto</w:t>
      </w:r>
    </w:p>
    <w:p w14:paraId="2C99881C" w14:textId="3CBFA105" w:rsidR="00C039E5" w:rsidRDefault="007C66D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Bed in the unit : 40</w:t>
      </w:r>
    </w:p>
    <w:p w14:paraId="19076255" w14:textId="77777777" w:rsidR="00C039E5" w:rsidRDefault="008F08B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Staff Nurse: Pediatric medical ward</w:t>
      </w:r>
    </w:p>
    <w:p w14:paraId="4B540748" w14:textId="39D40C6D" w:rsidR="00C039E5" w:rsidRDefault="00C039E5" w:rsidP="007C66DE">
      <w:pPr>
        <w:pStyle w:val="ListParagraph"/>
        <w:rPr>
          <w:sz w:val="28"/>
          <w:szCs w:val="28"/>
        </w:rPr>
      </w:pPr>
    </w:p>
    <w:p w14:paraId="71A83C08" w14:textId="297B636D" w:rsidR="00C039E5" w:rsidRDefault="00C039E5" w:rsidP="007E74D5">
      <w:pPr>
        <w:pStyle w:val="ListParagraph"/>
        <w:rPr>
          <w:sz w:val="28"/>
          <w:szCs w:val="28"/>
        </w:rPr>
      </w:pPr>
    </w:p>
    <w:p w14:paraId="5E13E7CE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RESPONSIBILITY</w:t>
      </w:r>
    </w:p>
    <w:p w14:paraId="3CB0AF11" w14:textId="77777777" w:rsidR="00C039E5" w:rsidRDefault="008F08B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Bedside Nursing</w:t>
      </w:r>
    </w:p>
    <w:p w14:paraId="6138E1DC" w14:textId="77777777" w:rsidR="00C039E5" w:rsidRDefault="008F08B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Check in child patient, evaluating their symptoms and checking there vital sign.</w:t>
      </w:r>
    </w:p>
    <w:p w14:paraId="5E3DA816" w14:textId="77777777" w:rsidR="00C039E5" w:rsidRDefault="008F08B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Identify changes in patient symptoms and intervening in emergency situations.</w:t>
      </w:r>
    </w:p>
    <w:p w14:paraId="7E6634CC" w14:textId="77777777" w:rsidR="00C039E5" w:rsidRDefault="008F08B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Weight patient and assess their nutritional status and administer nutritional supplement.</w:t>
      </w:r>
    </w:p>
    <w:p w14:paraId="32046A06" w14:textId="77777777" w:rsidR="00C039E5" w:rsidRDefault="008F08B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Observe strictly hygiene and safety rules and ensure that visitors also observe any rules on the ward.</w:t>
      </w:r>
    </w:p>
    <w:p w14:paraId="6E644204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CASES HANDLE</w:t>
      </w:r>
    </w:p>
    <w:p w14:paraId="17458B7E" w14:textId="77777777" w:rsidR="00C039E5" w:rsidRDefault="008F08B5">
      <w:pPr>
        <w:rPr>
          <w:sz w:val="28"/>
          <w:szCs w:val="28"/>
        </w:rPr>
      </w:pPr>
      <w:r>
        <w:rPr>
          <w:sz w:val="28"/>
          <w:szCs w:val="28"/>
        </w:rPr>
        <w:t>Severe malaria, Pneumonia, COPD, Typhoid fever, meningitis, malnutrition and dehydration.</w:t>
      </w:r>
    </w:p>
    <w:p w14:paraId="620513CC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SPECIALIZED EQUIPMENT USED</w:t>
      </w:r>
    </w:p>
    <w:p w14:paraId="77D56DB2" w14:textId="77777777" w:rsidR="00C039E5" w:rsidRDefault="008F08B5">
      <w:pPr>
        <w:rPr>
          <w:sz w:val="28"/>
          <w:szCs w:val="28"/>
        </w:rPr>
      </w:pPr>
      <w:r>
        <w:rPr>
          <w:sz w:val="28"/>
          <w:szCs w:val="28"/>
        </w:rPr>
        <w:lastRenderedPageBreak/>
        <w:t>Nebulizer, suction machine, oxygen concentrator, medication trolley, Pulse oxymeter, Ambu bag etc.</w:t>
      </w:r>
    </w:p>
    <w:p w14:paraId="51DE37C7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SPECIALIZED SKILLS AND ABILITIES </w:t>
      </w:r>
    </w:p>
    <w:p w14:paraId="550EBFB5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Worked with National Hajj Commission for 40 days.</w:t>
      </w:r>
    </w:p>
    <w:p w14:paraId="31DD6A9B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Excellent computer literacy.</w:t>
      </w:r>
    </w:p>
    <w:p w14:paraId="164F8CB6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Strong written and oral communication.</w:t>
      </w:r>
    </w:p>
    <w:p w14:paraId="04D5D1C7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Excellent skills in clinical nursing services.</w:t>
      </w:r>
    </w:p>
    <w:p w14:paraId="19DD607D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Ability to work without supervision.</w:t>
      </w:r>
    </w:p>
    <w:p w14:paraId="5CCB60CB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Ability to work in a low resourceful environment.</w:t>
      </w:r>
    </w:p>
    <w:p w14:paraId="014D2D3B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Confidentiality and good team spirit.</w:t>
      </w:r>
    </w:p>
    <w:p w14:paraId="08CCEFFA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Excellent community mobilization skills.</w:t>
      </w:r>
    </w:p>
    <w:p w14:paraId="391EFE7F" w14:textId="77777777" w:rsidR="00C039E5" w:rsidRDefault="008F08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Commitment and good stress management.</w:t>
      </w:r>
    </w:p>
    <w:p w14:paraId="751627B6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LICENSE AND CERTIFICATION</w:t>
      </w:r>
    </w:p>
    <w:p w14:paraId="6DFE63FB" w14:textId="77777777" w:rsidR="00C039E5" w:rsidRDefault="008F08B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Pediatric Nursing license and certificate.</w:t>
      </w:r>
    </w:p>
    <w:p w14:paraId="534E7F8E" w14:textId="77777777" w:rsidR="00C039E5" w:rsidRDefault="008F08B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Basic Nursing license and certificate. </w:t>
      </w:r>
    </w:p>
    <w:p w14:paraId="05804FAB" w14:textId="77777777" w:rsidR="00C039E5" w:rsidRDefault="008F08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267D07DF" w14:textId="77777777" w:rsidR="00C039E5" w:rsidRDefault="008F08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November 2020 to November 2021.</w:t>
      </w:r>
    </w:p>
    <w:p w14:paraId="25A3CB0F" w14:textId="77777777" w:rsidR="00C039E5" w:rsidRDefault="008F08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Post basic pediatric Nursing.</w:t>
      </w:r>
    </w:p>
    <w:p w14:paraId="17B1B826" w14:textId="77777777" w:rsidR="00C039E5" w:rsidRDefault="008F08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Usman danfodio university teaching hospital.</w:t>
      </w:r>
    </w:p>
    <w:p w14:paraId="17F2380A" w14:textId="77777777" w:rsidR="00C039E5" w:rsidRDefault="008F08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English.</w:t>
      </w:r>
    </w:p>
    <w:p w14:paraId="425C8DE2" w14:textId="680C03DC" w:rsidR="00C039E5" w:rsidRDefault="008F08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October 20</w:t>
      </w:r>
      <w:r w:rsidR="008F5C49">
        <w:rPr>
          <w:b/>
          <w:bCs/>
          <w:sz w:val="28"/>
          <w:szCs w:val="28"/>
        </w:rPr>
        <w:t xml:space="preserve">13 </w:t>
      </w:r>
      <w:r>
        <w:rPr>
          <w:b/>
          <w:bCs/>
          <w:sz w:val="28"/>
          <w:szCs w:val="28"/>
        </w:rPr>
        <w:t xml:space="preserve"> to November 201</w:t>
      </w:r>
      <w:r w:rsidR="000A284C">
        <w:rPr>
          <w:b/>
          <w:bCs/>
          <w:sz w:val="28"/>
          <w:szCs w:val="28"/>
        </w:rPr>
        <w:t>7.</w:t>
      </w:r>
    </w:p>
    <w:p w14:paraId="73BBDE0E" w14:textId="77777777" w:rsidR="00C039E5" w:rsidRDefault="008F08B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Diploma in Nursing.</w:t>
      </w:r>
    </w:p>
    <w:p w14:paraId="0942BFD1" w14:textId="77777777" w:rsidR="00C039E5" w:rsidRDefault="008F08B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Sokoto State college of Nursing </w:t>
      </w:r>
    </w:p>
    <w:p w14:paraId="60C56AA6" w14:textId="2A5C32CB" w:rsidR="00C039E5" w:rsidRDefault="00C039E5" w:rsidP="008F5C49">
      <w:pPr>
        <w:pStyle w:val="ListParagraph"/>
        <w:rPr>
          <w:sz w:val="28"/>
          <w:szCs w:val="28"/>
        </w:rPr>
      </w:pPr>
    </w:p>
    <w:p w14:paraId="10994537" w14:textId="77777777" w:rsidR="00C039E5" w:rsidRDefault="00C039E5">
      <w:pPr>
        <w:rPr>
          <w:sz w:val="28"/>
          <w:szCs w:val="28"/>
        </w:rPr>
      </w:pPr>
    </w:p>
    <w:sectPr w:rsidR="00C0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248911">
    <w:abstractNumId w:val="0"/>
  </w:num>
  <w:num w:numId="2" w16cid:durableId="184756536">
    <w:abstractNumId w:val="1"/>
  </w:num>
  <w:num w:numId="3" w16cid:durableId="684870331">
    <w:abstractNumId w:val="2"/>
  </w:num>
  <w:num w:numId="4" w16cid:durableId="1264915505">
    <w:abstractNumId w:val="3"/>
  </w:num>
  <w:num w:numId="5" w16cid:durableId="1538464953">
    <w:abstractNumId w:val="4"/>
  </w:num>
  <w:num w:numId="6" w16cid:durableId="1403480188">
    <w:abstractNumId w:val="5"/>
  </w:num>
  <w:num w:numId="7" w16cid:durableId="1535998212">
    <w:abstractNumId w:val="6"/>
  </w:num>
  <w:num w:numId="8" w16cid:durableId="1275600486">
    <w:abstractNumId w:val="7"/>
  </w:num>
  <w:num w:numId="9" w16cid:durableId="1698121194">
    <w:abstractNumId w:val="8"/>
  </w:num>
  <w:num w:numId="10" w16cid:durableId="979579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9E5"/>
    <w:rsid w:val="000A284C"/>
    <w:rsid w:val="000C0207"/>
    <w:rsid w:val="00346FD3"/>
    <w:rsid w:val="003F1BCE"/>
    <w:rsid w:val="004D4B51"/>
    <w:rsid w:val="005849ED"/>
    <w:rsid w:val="00622C07"/>
    <w:rsid w:val="006F0F00"/>
    <w:rsid w:val="007C66DE"/>
    <w:rsid w:val="007E74D5"/>
    <w:rsid w:val="008F08B5"/>
    <w:rsid w:val="008F5C49"/>
    <w:rsid w:val="00C039E5"/>
    <w:rsid w:val="00C600A0"/>
    <w:rsid w:val="00D83ACB"/>
    <w:rsid w:val="00F9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DB938DC"/>
  <w15:docId w15:val="{F3066C37-922E-3740-B4FA-37523128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X6817</dc:creator>
  <cp:lastModifiedBy>Microsoft Office User</cp:lastModifiedBy>
  <cp:revision>2</cp:revision>
  <dcterms:created xsi:type="dcterms:W3CDTF">2023-10-02T09:47:00Z</dcterms:created>
  <dcterms:modified xsi:type="dcterms:W3CDTF">2023-10-02T09:47:00Z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1d2c372587b443d9a56a996b6aa74d98</vt:lpwstr>
  </property>
</Properties>
</file>