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tabs>
          <w:tab w:val="left" w:leader="none" w:pos="8222"/>
        </w:tabs>
        <w:spacing w:before="0" w:after="0" w:lineRule="auto" w:line="240"/>
        <w:rPr>
          <w:rFonts w:ascii="Times New Roman" w:cs="Times New Roman" w:hAnsi="Times New Roman"/>
          <w:b/>
          <w:bCs/>
          <w:sz w:val="36"/>
        </w:rPr>
      </w:pPr>
      <w:r>
        <w:rPr>
          <w:rFonts w:ascii="Times New Roman" w:cs="Times New Roman" w:hAnsi="Times New Roman"/>
          <w:b/>
          <w:bCs/>
          <w:sz w:val="36"/>
        </w:rPr>
        <w:t>DANAYI DANJUMA</w:t>
      </w:r>
    </w:p>
    <w:p>
      <w:pPr>
        <w:pStyle w:val="style0"/>
        <w:spacing w:before="0" w:after="0" w:lineRule="auto" w:line="240"/>
        <w:rPr>
          <w:rFonts w:ascii="Times New Roman" w:cs="Times New Roman" w:hAnsi="Times New Roman"/>
          <w:b/>
          <w:bCs/>
          <w:sz w:val="28"/>
        </w:rPr>
      </w:pPr>
      <w:r>
        <w:rPr>
          <w:rFonts w:ascii="Times New Roman" w:cs="Times New Roman" w:hAnsi="Times New Roman"/>
          <w:sz w:val="28"/>
        </w:rPr>
        <w:t>danayidj@gmail.com</w:t>
      </w:r>
    </w:p>
    <w:p>
      <w:pPr>
        <w:pStyle w:val="style0"/>
        <w:spacing w:before="0" w:after="0" w:lineRule="auto" w:line="240"/>
        <w:rPr>
          <w:rFonts w:ascii="Times New Roman" w:cs="Times New Roman" w:hAnsi="Times New Roman"/>
          <w:sz w:val="28"/>
        </w:rPr>
      </w:pPr>
      <w:r>
        <w:rPr>
          <w:rFonts w:ascii="Times New Roman" w:cs="Times New Roman" w:hAnsi="Times New Roman"/>
          <w:sz w:val="28"/>
        </w:rPr>
        <w:t>+2347034442130</w:t>
      </w:r>
      <w:r>
        <w:rPr>
          <w:rFonts w:ascii="Times New Roman" w:cs="Times New Roman" w:hAnsi="Times New Roman"/>
          <w:sz w:val="28"/>
          <w:lang w:val="en-US"/>
        </w:rPr>
        <w:t>, +2348088887008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PERSONAL STATEMENT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</w:rPr>
        <w:t xml:space="preserve">I am a confident, reliable, organized and motivated registered nurse who is ready to put service above self in a dynamic and challenging working environment and ever seek to positively </w:t>
      </w:r>
      <w:r>
        <w:rPr>
          <w:rFonts w:ascii="Times New Roman" w:cs="Times New Roman" w:hAnsi="Times New Roman"/>
        </w:rPr>
        <w:t>and strongly find the most beneficial and efficient method of achieving defined goals whilst developing myself to enable me contribute to the society.</w:t>
      </w:r>
    </w:p>
    <w:p>
      <w:pPr>
        <w:pStyle w:val="style4098"/>
        <w:spacing w:lineRule="exact" w:line="360"/>
        <w:rPr>
          <w:sz w:val="22"/>
          <w:szCs w:val="22"/>
        </w:rPr>
      </w:pPr>
      <w:r>
        <w:rPr>
          <w:b/>
          <w:sz w:val="22"/>
          <w:szCs w:val="22"/>
        </w:rPr>
        <w:t xml:space="preserve">EDUCATION AND TRAINING </w:t>
      </w:r>
    </w:p>
    <w:p>
      <w:pPr>
        <w:pStyle w:val="style4098"/>
        <w:spacing w:lineRule="exact" w:line="360"/>
        <w:rPr>
          <w:sz w:val="22"/>
          <w:szCs w:val="22"/>
        </w:rPr>
      </w:pPr>
      <w:r>
        <w:rPr>
          <w:b/>
          <w:sz w:val="22"/>
          <w:szCs w:val="22"/>
          <w:lang w:val="en-US"/>
        </w:rPr>
        <w:t>Ahmadu Bello University Zaria                        (In view)</w:t>
      </w:r>
    </w:p>
    <w:p>
      <w:pPr>
        <w:pStyle w:val="style4098"/>
        <w:spacing w:lineRule="exact" w:line="360"/>
        <w:rPr>
          <w:sz w:val="22"/>
          <w:szCs w:val="22"/>
        </w:rPr>
      </w:pPr>
    </w:p>
    <w:p>
      <w:pPr>
        <w:pStyle w:val="style4098"/>
        <w:spacing w:lineRule="exact" w:line="240"/>
        <w:rPr>
          <w:sz w:val="22"/>
          <w:szCs w:val="22"/>
        </w:rPr>
      </w:pPr>
      <w:r>
        <w:rPr>
          <w:b/>
          <w:sz w:val="22"/>
          <w:szCs w:val="22"/>
        </w:rPr>
        <w:t xml:space="preserve">Shehu Idris College of Health Sciences and Technology Makarfi Kaduna. </w:t>
      </w:r>
    </w:p>
    <w:p>
      <w:pPr>
        <w:pStyle w:val="style4098"/>
        <w:spacing w:lineRule="exact" w:line="240"/>
        <w:rPr>
          <w:sz w:val="22"/>
          <w:szCs w:val="22"/>
        </w:rPr>
      </w:pPr>
      <w:r>
        <w:rPr>
          <w:sz w:val="22"/>
          <w:szCs w:val="22"/>
        </w:rPr>
        <w:t>Date</w:t>
      </w:r>
      <w:r>
        <w:rPr>
          <w:sz w:val="22"/>
          <w:szCs w:val="22"/>
          <w:lang w:val="en-US"/>
        </w:rPr>
        <w:t>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 xml:space="preserve">           </w:t>
      </w:r>
      <w:r>
        <w:rPr>
          <w:sz w:val="22"/>
          <w:szCs w:val="22"/>
        </w:rPr>
        <w:t>June 20</w:t>
      </w:r>
      <w:r>
        <w:rPr>
          <w:sz w:val="22"/>
          <w:szCs w:val="22"/>
          <w:lang w:val="en-US"/>
        </w:rPr>
        <w:t>19</w:t>
      </w:r>
    </w:p>
    <w:p>
      <w:pPr>
        <w:pStyle w:val="style4098"/>
        <w:spacing w:lineRule="exact" w:line="240"/>
        <w:rPr>
          <w:sz w:val="22"/>
          <w:szCs w:val="22"/>
        </w:rPr>
      </w:pPr>
      <w:r>
        <w:rPr>
          <w:sz w:val="22"/>
          <w:szCs w:val="22"/>
        </w:rPr>
        <w:t xml:space="preserve">Title of qualification awarded: </w:t>
      </w:r>
      <w:r>
        <w:rPr>
          <w:sz w:val="22"/>
          <w:szCs w:val="22"/>
          <w:lang w:val="en-US"/>
        </w:rPr>
        <w:t xml:space="preserve">        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 xml:space="preserve">           </w:t>
      </w:r>
      <w:r>
        <w:rPr>
          <w:sz w:val="22"/>
          <w:szCs w:val="22"/>
        </w:rPr>
        <w:t xml:space="preserve">Higher </w:t>
      </w:r>
      <w:r>
        <w:rPr>
          <w:sz w:val="22"/>
          <w:szCs w:val="22"/>
          <w:lang w:val="en-US"/>
        </w:rPr>
        <w:t>N</w:t>
      </w:r>
      <w:r>
        <w:rPr>
          <w:sz w:val="22"/>
          <w:szCs w:val="22"/>
        </w:rPr>
        <w:t xml:space="preserve">ational </w:t>
      </w:r>
      <w:r>
        <w:rPr>
          <w:sz w:val="22"/>
          <w:szCs w:val="22"/>
          <w:lang w:val="en-US"/>
        </w:rPr>
        <w:t>Di</w:t>
      </w:r>
      <w:r>
        <w:rPr>
          <w:sz w:val="22"/>
          <w:szCs w:val="22"/>
        </w:rPr>
        <w:t xml:space="preserve">ploma in </w:t>
      </w:r>
      <w:r>
        <w:rPr>
          <w:sz w:val="22"/>
          <w:szCs w:val="22"/>
          <w:lang w:val="en-US"/>
        </w:rPr>
        <w:t>P</w:t>
      </w:r>
      <w:r>
        <w:rPr>
          <w:sz w:val="22"/>
          <w:szCs w:val="22"/>
        </w:rPr>
        <w:t xml:space="preserve">ublic </w:t>
      </w:r>
      <w:r>
        <w:rPr>
          <w:sz w:val="22"/>
          <w:szCs w:val="22"/>
          <w:lang w:val="en-US"/>
        </w:rPr>
        <w:t>H</w:t>
      </w:r>
      <w:r>
        <w:rPr>
          <w:sz w:val="22"/>
          <w:szCs w:val="22"/>
        </w:rPr>
        <w:t xml:space="preserve">ealth </w:t>
      </w:r>
      <w:r>
        <w:rPr>
          <w:sz w:val="22"/>
          <w:szCs w:val="22"/>
          <w:lang w:val="en-US"/>
        </w:rPr>
        <w:t>N</w:t>
      </w:r>
      <w:r>
        <w:rPr>
          <w:sz w:val="22"/>
          <w:szCs w:val="22"/>
        </w:rPr>
        <w:t xml:space="preserve">ursing </w:t>
      </w:r>
    </w:p>
    <w:p>
      <w:pPr>
        <w:pStyle w:val="style4098"/>
        <w:spacing w:lineRule="exact" w:line="260"/>
        <w:rPr>
          <w:sz w:val="22"/>
          <w:szCs w:val="22"/>
        </w:rPr>
      </w:pPr>
    </w:p>
    <w:p>
      <w:pPr>
        <w:pStyle w:val="style0"/>
        <w:spacing w:before="0" w:after="0" w:lineRule="exact" w:line="26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College of Nursing and Midwifery Kafanchan, Kaduna State</w:t>
      </w:r>
    </w:p>
    <w:p>
      <w:pPr>
        <w:pStyle w:val="style0"/>
        <w:spacing w:before="0" w:after="0" w:lineRule="exact" w:line="26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</w:rPr>
        <w:t xml:space="preserve">Date:                                                   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 xml:space="preserve">     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 xml:space="preserve">   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 xml:space="preserve">  Novemb</w:t>
      </w:r>
      <w:r>
        <w:rPr>
          <w:rFonts w:ascii="Times New Roman" w:cs="Times New Roman" w:hAnsi="Times New Roman"/>
        </w:rPr>
        <w:t xml:space="preserve">er 2014      </w:t>
      </w:r>
    </w:p>
    <w:p>
      <w:pPr>
        <w:pStyle w:val="style0"/>
        <w:spacing w:before="0" w:after="0" w:lineRule="exact" w:line="20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Title of qualification awarded:                      </w:t>
      </w:r>
      <w:r>
        <w:rPr>
          <w:rFonts w:ascii="Times New Roman" w:cs="Times New Roman" w:hAnsi="Times New Roman"/>
        </w:rPr>
        <w:t xml:space="preserve">  </w:t>
      </w:r>
      <w:r>
        <w:rPr>
          <w:rFonts w:ascii="Times New Roman" w:cs="Times New Roman" w:hAnsi="Times New Roman"/>
        </w:rPr>
        <w:t xml:space="preserve"> Diploma in Registered Nursing</w:t>
      </w:r>
    </w:p>
    <w:p>
      <w:pPr>
        <w:pStyle w:val="style0"/>
        <w:spacing w:before="0" w:after="0" w:lineRule="exact" w:line="200"/>
        <w:rPr>
          <w:rFonts w:ascii="Times New Roman" w:cs="Times New Roman" w:hAnsi="Times New Roman"/>
        </w:rPr>
      </w:pPr>
    </w:p>
    <w:p>
      <w:pPr>
        <w:pStyle w:val="style0"/>
        <w:spacing w:before="0" w:after="0" w:lineRule="exact" w:line="24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Cross High School U/Pama Sabon Tasha</w:t>
      </w:r>
    </w:p>
    <w:p>
      <w:pPr>
        <w:pStyle w:val="style0"/>
        <w:spacing w:before="0" w:after="0" w:lineRule="exact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Date:                                                                    June 2010</w:t>
      </w:r>
    </w:p>
    <w:p>
      <w:pPr>
        <w:pStyle w:val="style0"/>
        <w:spacing w:before="0" w:after="0" w:lineRule="exact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Title of qualification awarded:</w:t>
      </w:r>
      <w:r>
        <w:rPr>
          <w:rFonts w:ascii="Times New Roman" w:cs="Times New Roman" w:hAnsi="Times New Roman"/>
        </w:rPr>
        <w:t xml:space="preserve">                         Senior School Certificate                              </w:t>
      </w:r>
    </w:p>
    <w:p>
      <w:pPr>
        <w:pStyle w:val="style0"/>
        <w:spacing w:lineRule="exact" w:line="240"/>
        <w:rPr>
          <w:rFonts w:ascii="Times New Roman" w:cs="Times New Roman" w:hAnsi="Times New Roman"/>
        </w:rPr>
      </w:pPr>
    </w:p>
    <w:p>
      <w:pPr>
        <w:pStyle w:val="style4099"/>
        <w:spacing w:lineRule="exact" w:line="24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WORK</w:t>
      </w:r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>EXPERIENCE</w:t>
      </w:r>
    </w:p>
    <w:p>
      <w:pPr>
        <w:pStyle w:val="style4099"/>
        <w:spacing w:lineRule="exact" w:line="240"/>
        <w:jc w:val="both"/>
        <w:rPr>
          <w:b/>
          <w:sz w:val="22"/>
          <w:szCs w:val="22"/>
        </w:rPr>
      </w:pPr>
    </w:p>
    <w:p>
      <w:pPr>
        <w:pStyle w:val="style4099"/>
        <w:spacing w:lineRule="exact" w:line="240"/>
        <w:jc w:val="both"/>
        <w:rPr>
          <w:b/>
          <w:sz w:val="22"/>
          <w:szCs w:val="22"/>
          <w:lang w:val="en-US"/>
        </w:rPr>
      </w:pPr>
      <w:r>
        <w:rPr>
          <w:b/>
          <w:sz w:val="22"/>
          <w:szCs w:val="22"/>
          <w:lang w:val="en-US"/>
        </w:rPr>
        <w:t>Excel Specialist Hospital and Fertility Centre                    July 2021- Till Date</w:t>
      </w:r>
    </w:p>
    <w:p>
      <w:pPr>
        <w:pStyle w:val="style4099"/>
        <w:spacing w:lineRule="exact" w:line="240"/>
        <w:jc w:val="both"/>
        <w:rPr>
          <w:sz w:val="22"/>
          <w:szCs w:val="22"/>
        </w:rPr>
      </w:pPr>
      <w:r>
        <w:rPr>
          <w:sz w:val="22"/>
          <w:szCs w:val="22"/>
          <w:lang w:val="en-US"/>
        </w:rPr>
        <w:t>Position Held:               Staff Nurse</w:t>
      </w:r>
    </w:p>
    <w:p>
      <w:pPr>
        <w:pStyle w:val="style4099"/>
        <w:spacing w:lineRule="exact" w:line="24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Responsibilities</w:t>
      </w:r>
    </w:p>
    <w:p>
      <w:pPr>
        <w:pStyle w:val="style4099"/>
        <w:spacing w:lineRule="exact" w:line="240"/>
        <w:jc w:val="both"/>
        <w:rPr>
          <w:b/>
          <w:sz w:val="22"/>
          <w:szCs w:val="22"/>
          <w:lang w:val="en-US"/>
        </w:rPr>
      </w:pPr>
      <w:r>
        <w:rPr>
          <w:b/>
          <w:sz w:val="22"/>
          <w:szCs w:val="22"/>
          <w:lang w:val="en-US"/>
        </w:rPr>
        <w:t xml:space="preserve"> </w:t>
      </w:r>
    </w:p>
    <w:p>
      <w:pPr>
        <w:pStyle w:val="style4099"/>
        <w:numPr>
          <w:ilvl w:val="0"/>
          <w:numId w:val="1"/>
        </w:numPr>
        <w:spacing w:lineRule="exact" w:line="24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Confidentiality of patient information</w:t>
      </w:r>
    </w:p>
    <w:p>
      <w:pPr>
        <w:pStyle w:val="style4099"/>
        <w:numPr>
          <w:ilvl w:val="0"/>
          <w:numId w:val="1"/>
        </w:numPr>
        <w:spacing w:lineRule="exact" w:line="24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Implementation of basic obstetric and newborn care.</w:t>
      </w:r>
    </w:p>
    <w:p>
      <w:pPr>
        <w:pStyle w:val="style4099"/>
        <w:numPr>
          <w:ilvl w:val="0"/>
          <w:numId w:val="1"/>
        </w:numPr>
        <w:spacing w:lineRule="exact" w:line="24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Care of babies, receiving patients, registering admissions, discharges.</w:t>
      </w:r>
    </w:p>
    <w:p>
      <w:pPr>
        <w:pStyle w:val="style4099"/>
        <w:numPr>
          <w:ilvl w:val="0"/>
          <w:numId w:val="1"/>
        </w:numPr>
        <w:spacing w:lineRule="exact" w:line="24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Providing care during antenatal, labor and the post-partum periods</w:t>
      </w:r>
    </w:p>
    <w:p>
      <w:pPr>
        <w:pStyle w:val="style4099"/>
        <w:numPr>
          <w:ilvl w:val="0"/>
          <w:numId w:val="1"/>
        </w:numPr>
        <w:tabs>
          <w:tab w:val="left" w:leader="none" w:pos="1134"/>
        </w:tabs>
        <w:spacing w:lineRule="exact" w:line="24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Record keepin</w:t>
      </w:r>
      <w:r>
        <w:rPr>
          <w:sz w:val="22"/>
          <w:szCs w:val="22"/>
          <w:lang w:val="en-US"/>
        </w:rPr>
        <w:t>g and Immunization of babies</w:t>
      </w:r>
    </w:p>
    <w:p>
      <w:pPr>
        <w:pStyle w:val="style4099"/>
        <w:numPr>
          <w:ilvl w:val="0"/>
          <w:numId w:val="1"/>
        </w:numPr>
        <w:spacing w:lineRule="exact" w:line="24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Performing </w:t>
      </w:r>
      <w:r>
        <w:rPr>
          <w:sz w:val="22"/>
          <w:szCs w:val="22"/>
          <w:lang w:val="en-US"/>
        </w:rPr>
        <w:t>life saving</w:t>
      </w:r>
      <w:r>
        <w:rPr>
          <w:sz w:val="22"/>
          <w:szCs w:val="22"/>
          <w:lang w:val="en-US"/>
        </w:rPr>
        <w:t xml:space="preserve"> procedures like MVA, vacuum delivery etc.</w:t>
      </w:r>
    </w:p>
    <w:p>
      <w:pPr>
        <w:pStyle w:val="style4099"/>
        <w:numPr>
          <w:ilvl w:val="0"/>
          <w:numId w:val="1"/>
        </w:numPr>
        <w:spacing w:lineRule="exact" w:line="24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Cardio-pulmonary resuscitation and helping babies </w:t>
      </w:r>
      <w:r>
        <w:rPr>
          <w:sz w:val="22"/>
          <w:szCs w:val="22"/>
          <w:lang w:val="en-US"/>
        </w:rPr>
        <w:t>breath</w:t>
      </w:r>
      <w:r>
        <w:rPr>
          <w:sz w:val="22"/>
          <w:szCs w:val="22"/>
          <w:lang w:val="en-US"/>
        </w:rPr>
        <w:t xml:space="preserve">. </w:t>
      </w:r>
    </w:p>
    <w:p>
      <w:pPr>
        <w:pStyle w:val="style4099"/>
        <w:numPr>
          <w:ilvl w:val="0"/>
          <w:numId w:val="1"/>
        </w:numPr>
        <w:spacing w:lineRule="exact" w:line="24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Health education sessions and sensitization among others.</w:t>
      </w:r>
    </w:p>
    <w:p>
      <w:pPr>
        <w:pStyle w:val="style4099"/>
        <w:numPr>
          <w:ilvl w:val="0"/>
          <w:numId w:val="1"/>
        </w:numPr>
        <w:spacing w:lineRule="exact" w:line="24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Administration of family planning methods.</w:t>
      </w:r>
    </w:p>
    <w:p>
      <w:pPr>
        <w:pStyle w:val="style4099"/>
        <w:numPr>
          <w:ilvl w:val="0"/>
          <w:numId w:val="1"/>
        </w:numPr>
        <w:spacing w:lineRule="exact" w:line="24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Ma</w:t>
      </w:r>
      <w:r>
        <w:rPr>
          <w:sz w:val="22"/>
          <w:szCs w:val="22"/>
          <w:lang w:val="en-US"/>
        </w:rPr>
        <w:t xml:space="preserve">naging complications in pregnancy, </w:t>
      </w:r>
      <w:r>
        <w:rPr>
          <w:sz w:val="22"/>
          <w:szCs w:val="22"/>
          <w:lang w:val="en-US"/>
        </w:rPr>
        <w:t>labour</w:t>
      </w:r>
      <w:r>
        <w:rPr>
          <w:sz w:val="22"/>
          <w:szCs w:val="22"/>
          <w:lang w:val="en-US"/>
        </w:rPr>
        <w:t xml:space="preserve"> and </w:t>
      </w:r>
      <w:r>
        <w:rPr>
          <w:sz w:val="22"/>
          <w:szCs w:val="22"/>
          <w:lang w:val="en-US"/>
        </w:rPr>
        <w:t>puerperium</w:t>
      </w:r>
    </w:p>
    <w:p>
      <w:pPr>
        <w:pStyle w:val="style4099"/>
        <w:numPr>
          <w:ilvl w:val="0"/>
          <w:numId w:val="1"/>
        </w:numPr>
        <w:spacing w:lineRule="exact" w:line="240"/>
        <w:jc w:val="both"/>
        <w:rPr>
          <w:sz w:val="22"/>
          <w:szCs w:val="22"/>
        </w:rPr>
      </w:pPr>
      <w:r>
        <w:rPr>
          <w:sz w:val="22"/>
          <w:szCs w:val="22"/>
          <w:lang w:val="en-US"/>
        </w:rPr>
        <w:t>Treatment of STIs</w:t>
      </w:r>
    </w:p>
    <w:p>
      <w:pPr>
        <w:pStyle w:val="style4099"/>
        <w:spacing w:lineRule="exact" w:line="240"/>
        <w:ind w:left="360"/>
        <w:jc w:val="both"/>
        <w:rPr>
          <w:sz w:val="22"/>
          <w:szCs w:val="22"/>
        </w:rPr>
      </w:pPr>
    </w:p>
    <w:p>
      <w:pPr>
        <w:pStyle w:val="style4099"/>
        <w:spacing w:lineRule="exact" w:line="240"/>
        <w:jc w:val="both"/>
        <w:rPr>
          <w:b/>
          <w:sz w:val="22"/>
          <w:szCs w:val="22"/>
        </w:rPr>
      </w:pPr>
    </w:p>
    <w:p>
      <w:pPr>
        <w:pStyle w:val="style4099"/>
        <w:spacing w:lineRule="exact" w:line="240"/>
        <w:jc w:val="both"/>
        <w:rPr>
          <w:b/>
          <w:sz w:val="22"/>
          <w:szCs w:val="22"/>
        </w:rPr>
      </w:pPr>
    </w:p>
    <w:p>
      <w:pPr>
        <w:pStyle w:val="style0"/>
        <w:spacing w:before="0" w:after="0" w:lineRule="exact" w:line="24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 xml:space="preserve">Kaduna State Ministry Of Health And </w:t>
      </w:r>
      <w:r>
        <w:rPr>
          <w:rFonts w:cs="Times New Roman" w:hAnsi="Times New Roman"/>
          <w:b/>
          <w:bCs/>
        </w:rPr>
        <w:t xml:space="preserve">Human </w:t>
      </w:r>
      <w:r>
        <w:rPr>
          <w:rFonts w:ascii="Times New Roman" w:cs="Times New Roman" w:hAnsi="Times New Roman"/>
          <w:b/>
          <w:bCs/>
        </w:rPr>
        <w:t>Services                       November 2017- June 2020</w:t>
      </w:r>
    </w:p>
    <w:p>
      <w:pPr>
        <w:pStyle w:val="style0"/>
        <w:spacing w:before="0" w:after="0" w:lineRule="exact"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Cs/>
        </w:rPr>
        <w:t>Position Held</w:t>
      </w:r>
      <w:r>
        <w:rPr>
          <w:rFonts w:ascii="Times New Roman" w:cs="Times New Roman" w:hAnsi="Times New Roman"/>
        </w:rPr>
        <w:t>:    Staff Nurse</w:t>
      </w:r>
    </w:p>
    <w:p>
      <w:pPr>
        <w:pStyle w:val="style0"/>
        <w:spacing w:before="0" w:after="0" w:lineRule="exact" w:line="240"/>
        <w:jc w:val="both"/>
        <w:rPr>
          <w:rFonts w:ascii="Times New Roman" w:cs="Times New Roman" w:hAnsi="Times New Roman"/>
          <w:bCs/>
        </w:rPr>
      </w:pPr>
      <w:r>
        <w:rPr>
          <w:rFonts w:ascii="Times New Roman" w:cs="Times New Roman" w:hAnsi="Times New Roman"/>
          <w:bCs/>
        </w:rPr>
        <w:t>Responsibilities:</w:t>
      </w:r>
    </w:p>
    <w:p>
      <w:pPr>
        <w:pStyle w:val="style179"/>
        <w:numPr>
          <w:ilvl w:val="0"/>
          <w:numId w:val="9"/>
        </w:numPr>
        <w:spacing w:before="0" w:after="0" w:lineRule="exact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Assessment of urgent and emergent health conditions.</w:t>
      </w:r>
    </w:p>
    <w:p>
      <w:pPr>
        <w:pStyle w:val="style179"/>
        <w:numPr>
          <w:ilvl w:val="0"/>
          <w:numId w:val="9"/>
        </w:numPr>
        <w:spacing w:before="0" w:after="0" w:lineRule="exact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Checking of Vital Signs for Patients of all ages</w:t>
      </w:r>
    </w:p>
    <w:p>
      <w:pPr>
        <w:pStyle w:val="style179"/>
        <w:numPr>
          <w:ilvl w:val="0"/>
          <w:numId w:val="9"/>
        </w:numPr>
        <w:spacing w:before="0" w:after="0" w:lineRule="exact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Holistic Nursing care of patients at the Medical Unit</w:t>
      </w:r>
    </w:p>
    <w:p>
      <w:pPr>
        <w:pStyle w:val="style179"/>
        <w:numPr>
          <w:ilvl w:val="0"/>
          <w:numId w:val="9"/>
        </w:numPr>
        <w:spacing w:before="0" w:after="0" w:lineRule="exact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Administration of medications</w:t>
      </w:r>
    </w:p>
    <w:p>
      <w:pPr>
        <w:pStyle w:val="style179"/>
        <w:numPr>
          <w:ilvl w:val="0"/>
          <w:numId w:val="9"/>
        </w:numPr>
        <w:spacing w:before="0" w:after="0" w:lineRule="exact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Wound management and </w:t>
      </w:r>
      <w:r>
        <w:rPr>
          <w:rFonts w:ascii="Times New Roman" w:cs="Times New Roman" w:hAnsi="Times New Roman"/>
        </w:rPr>
        <w:t>Dressing</w:t>
      </w:r>
    </w:p>
    <w:p>
      <w:pPr>
        <w:pStyle w:val="style179"/>
        <w:numPr>
          <w:ilvl w:val="0"/>
          <w:numId w:val="9"/>
        </w:numPr>
        <w:spacing w:before="0" w:after="0" w:lineRule="exact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Cannulation</w:t>
      </w:r>
    </w:p>
    <w:p>
      <w:pPr>
        <w:pStyle w:val="style179"/>
        <w:numPr>
          <w:ilvl w:val="0"/>
          <w:numId w:val="9"/>
        </w:numPr>
        <w:spacing w:before="0" w:after="0" w:lineRule="exact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Catheterization</w:t>
      </w:r>
    </w:p>
    <w:p>
      <w:pPr>
        <w:pStyle w:val="style179"/>
        <w:numPr>
          <w:ilvl w:val="0"/>
          <w:numId w:val="9"/>
        </w:numPr>
        <w:spacing w:before="0" w:after="0" w:lineRule="exact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Ensuring patients safety by following standard precautions</w:t>
      </w:r>
    </w:p>
    <w:p>
      <w:pPr>
        <w:pStyle w:val="style179"/>
        <w:numPr>
          <w:ilvl w:val="0"/>
          <w:numId w:val="9"/>
        </w:numPr>
        <w:spacing w:before="0" w:after="0" w:lineRule="exact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Preparation of individualized patient care plan and implementation</w:t>
      </w:r>
    </w:p>
    <w:p>
      <w:pPr>
        <w:pStyle w:val="style179"/>
        <w:numPr>
          <w:ilvl w:val="0"/>
          <w:numId w:val="9"/>
        </w:numPr>
        <w:spacing w:before="0" w:after="0" w:lineRule="exact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Report writing and accurate record Keeping</w:t>
      </w:r>
    </w:p>
    <w:p>
      <w:pPr>
        <w:pStyle w:val="style179"/>
        <w:numPr>
          <w:ilvl w:val="0"/>
          <w:numId w:val="9"/>
        </w:numPr>
        <w:spacing w:before="0" w:after="0" w:lineRule="exact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Management of Out-patients and follow up care</w:t>
      </w:r>
    </w:p>
    <w:p>
      <w:pPr>
        <w:pStyle w:val="style179"/>
        <w:numPr>
          <w:ilvl w:val="0"/>
          <w:numId w:val="9"/>
        </w:numPr>
        <w:spacing w:before="0" w:after="0" w:lineRule="exact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Stab</w:t>
      </w:r>
      <w:r>
        <w:rPr>
          <w:rFonts w:ascii="Times New Roman" w:cs="Times New Roman" w:hAnsi="Times New Roman"/>
        </w:rPr>
        <w:t>ilizing patients in different emergency situations</w:t>
      </w:r>
    </w:p>
    <w:p>
      <w:pPr>
        <w:pStyle w:val="style179"/>
        <w:numPr>
          <w:ilvl w:val="0"/>
          <w:numId w:val="9"/>
        </w:numPr>
        <w:spacing w:before="0" w:after="0" w:lineRule="exact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Counselling clients in certain situations</w:t>
      </w:r>
    </w:p>
    <w:p>
      <w:pPr>
        <w:pStyle w:val="style179"/>
        <w:spacing w:before="0" w:after="0" w:lineRule="exact" w:line="240"/>
        <w:rPr>
          <w:rFonts w:ascii="Times New Roman" w:cs="Times New Roman" w:hAnsi="Times New Roman"/>
        </w:rPr>
      </w:pPr>
    </w:p>
    <w:p>
      <w:pPr>
        <w:pStyle w:val="style0"/>
        <w:spacing w:before="0" w:after="0" w:lineRule="exact" w:line="240"/>
        <w:jc w:val="both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Rimi specialist Hospital and Maternity                 February 2015- November 2017</w:t>
      </w:r>
    </w:p>
    <w:p>
      <w:pPr>
        <w:pStyle w:val="style0"/>
        <w:spacing w:before="0" w:after="0" w:lineRule="exact"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  <w:bCs/>
        </w:rPr>
        <w:t>( Rimi Eye Clinic Annex )</w:t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</w:rPr>
        <w:tab/>
      </w:r>
    </w:p>
    <w:p>
      <w:pPr>
        <w:pStyle w:val="style0"/>
        <w:spacing w:before="0" w:after="0" w:lineRule="exact"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Cs/>
        </w:rPr>
        <w:t>Position Held</w:t>
      </w:r>
      <w:r>
        <w:rPr>
          <w:rFonts w:ascii="Times New Roman" w:cs="Times New Roman" w:hAnsi="Times New Roman"/>
          <w:b/>
          <w:bCs/>
        </w:rPr>
        <w:t xml:space="preserve">: </w:t>
      </w:r>
      <w:r>
        <w:rPr>
          <w:rFonts w:ascii="Times New Roman" w:cs="Times New Roman" w:hAnsi="Times New Roman"/>
        </w:rPr>
        <w:t xml:space="preserve">Staff Nurse </w:t>
      </w:r>
    </w:p>
    <w:p>
      <w:pPr>
        <w:pStyle w:val="style0"/>
        <w:spacing w:before="0" w:after="0" w:lineRule="exact" w:line="240"/>
        <w:jc w:val="both"/>
        <w:rPr>
          <w:rFonts w:ascii="Times New Roman" w:cs="Times New Roman" w:hAnsi="Times New Roman"/>
          <w:bCs/>
        </w:rPr>
      </w:pPr>
      <w:r>
        <w:rPr>
          <w:rFonts w:ascii="Times New Roman" w:cs="Times New Roman" w:hAnsi="Times New Roman"/>
          <w:bCs/>
        </w:rPr>
        <w:t>Responsibilities</w:t>
      </w:r>
    </w:p>
    <w:p>
      <w:pPr>
        <w:pStyle w:val="style179"/>
        <w:numPr>
          <w:ilvl w:val="0"/>
          <w:numId w:val="6"/>
        </w:numPr>
        <w:spacing w:before="0" w:after="0" w:lineRule="exact"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Prov</w:t>
      </w:r>
      <w:r>
        <w:rPr>
          <w:rFonts w:ascii="Times New Roman" w:cs="Times New Roman" w:hAnsi="Times New Roman"/>
        </w:rPr>
        <w:t xml:space="preserve">ide quality patient care </w:t>
      </w:r>
    </w:p>
    <w:p>
      <w:pPr>
        <w:pStyle w:val="style179"/>
        <w:numPr>
          <w:ilvl w:val="0"/>
          <w:numId w:val="6"/>
        </w:numPr>
        <w:spacing w:before="0" w:after="0" w:lineRule="exact"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Plan and implement patient care plans </w:t>
      </w:r>
    </w:p>
    <w:p>
      <w:pPr>
        <w:pStyle w:val="style179"/>
        <w:numPr>
          <w:ilvl w:val="0"/>
          <w:numId w:val="6"/>
        </w:numPr>
        <w:spacing w:before="0" w:after="0" w:lineRule="exact"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Assisting in the theatre during surgeries </w:t>
      </w:r>
    </w:p>
    <w:p>
      <w:pPr>
        <w:pStyle w:val="style179"/>
        <w:numPr>
          <w:ilvl w:val="0"/>
          <w:numId w:val="6"/>
        </w:numPr>
        <w:spacing w:before="0" w:after="0" w:lineRule="exact"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Enforce all workplace policies and procedures </w:t>
      </w:r>
    </w:p>
    <w:p>
      <w:pPr>
        <w:pStyle w:val="style179"/>
        <w:numPr>
          <w:ilvl w:val="0"/>
          <w:numId w:val="6"/>
        </w:numPr>
        <w:spacing w:before="0" w:after="0" w:lineRule="exact"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Ensure compliance with prescribed standards and policies </w:t>
      </w:r>
    </w:p>
    <w:p>
      <w:pPr>
        <w:pStyle w:val="style179"/>
        <w:numPr>
          <w:ilvl w:val="0"/>
          <w:numId w:val="6"/>
        </w:numPr>
        <w:spacing w:before="0" w:after="0" w:lineRule="exact"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Maintain general awareness of patient healt</w:t>
      </w:r>
      <w:r>
        <w:rPr>
          <w:rFonts w:ascii="Times New Roman" w:cs="Times New Roman" w:hAnsi="Times New Roman"/>
        </w:rPr>
        <w:t xml:space="preserve">h statuses </w:t>
      </w:r>
    </w:p>
    <w:p>
      <w:pPr>
        <w:pStyle w:val="style179"/>
        <w:numPr>
          <w:ilvl w:val="0"/>
          <w:numId w:val="6"/>
        </w:numPr>
        <w:spacing w:before="0" w:after="0" w:lineRule="exact"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Assist with continuous development of staff </w:t>
      </w:r>
    </w:p>
    <w:p>
      <w:pPr>
        <w:pStyle w:val="style179"/>
        <w:numPr>
          <w:ilvl w:val="0"/>
          <w:numId w:val="6"/>
        </w:numPr>
        <w:spacing w:before="0" w:after="0" w:lineRule="exact"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Identify hazards in the workplace and provide solutions </w:t>
      </w:r>
    </w:p>
    <w:p>
      <w:pPr>
        <w:pStyle w:val="style179"/>
        <w:numPr>
          <w:ilvl w:val="0"/>
          <w:numId w:val="6"/>
        </w:numPr>
        <w:spacing w:before="0" w:after="0" w:lineRule="exact"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Treat emergency injuries </w:t>
      </w:r>
    </w:p>
    <w:p>
      <w:pPr>
        <w:pStyle w:val="style179"/>
        <w:numPr>
          <w:ilvl w:val="0"/>
          <w:numId w:val="6"/>
        </w:numPr>
        <w:spacing w:before="0" w:after="0" w:lineRule="exact"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Document all injuries and illnesses </w:t>
      </w:r>
    </w:p>
    <w:p>
      <w:pPr>
        <w:pStyle w:val="style179"/>
        <w:numPr>
          <w:ilvl w:val="0"/>
          <w:numId w:val="6"/>
        </w:numPr>
        <w:spacing w:before="0" w:after="0" w:lineRule="exact" w:line="240"/>
        <w:jc w:val="both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</w:rPr>
        <w:t xml:space="preserve">Oversee daily </w:t>
      </w:r>
      <w:r>
        <w:rPr>
          <w:rFonts w:ascii="Times New Roman" w:cs="Times New Roman" w:hAnsi="Times New Roman"/>
        </w:rPr>
        <w:t>operati</w:t>
      </w:r>
    </w:p>
    <w:p>
      <w:pPr>
        <w:pStyle w:val="style179"/>
        <w:spacing w:before="0" w:after="0" w:lineRule="exact" w:line="240"/>
        <w:jc w:val="both"/>
        <w:rPr>
          <w:rFonts w:ascii="Times New Roman" w:cs="Times New Roman" w:hAnsi="Times New Roman"/>
        </w:rPr>
      </w:pPr>
    </w:p>
    <w:p>
      <w:pPr>
        <w:pStyle w:val="style0"/>
        <w:spacing w:before="0" w:after="0" w:lineRule="exact" w:line="240"/>
        <w:jc w:val="both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</w:rPr>
        <w:t xml:space="preserve">Primary Health Care </w:t>
      </w:r>
      <w:r>
        <w:rPr>
          <w:rFonts w:ascii="Times New Roman" w:cs="Times New Roman" w:hAnsi="Times New Roman"/>
          <w:b/>
        </w:rPr>
        <w:t>Badarawa</w:t>
      </w:r>
      <w:r>
        <w:rPr>
          <w:rFonts w:ascii="Times New Roman" w:cs="Times New Roman" w:hAnsi="Times New Roman"/>
          <w:b/>
          <w:bCs/>
        </w:rPr>
        <w:t xml:space="preserve">                        November 2014- February 2015    </w:t>
      </w:r>
    </w:p>
    <w:p>
      <w:pPr>
        <w:pStyle w:val="style0"/>
        <w:spacing w:after="0" w:lineRule="auto" w:line="60"/>
        <w:jc w:val="both"/>
        <w:rPr/>
      </w:pPr>
      <w:r>
        <w:rPr>
          <w:rFonts w:ascii="Times New Roman" w:cs="Times New Roman" w:hAnsi="Times New Roman"/>
          <w:szCs w:val="24"/>
        </w:rPr>
        <w:t>Position Held: Registered Nurse/Volunteer</w:t>
      </w:r>
    </w:p>
    <w:p>
      <w:pPr>
        <w:pStyle w:val="style0"/>
        <w:spacing w:after="0" w:lineRule="auto" w:line="60"/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Responsibilities:</w:t>
      </w:r>
    </w:p>
    <w:p>
      <w:pPr>
        <w:pStyle w:val="style179"/>
        <w:numPr>
          <w:ilvl w:val="0"/>
          <w:numId w:val="8"/>
        </w:numPr>
        <w:spacing w:after="0" w:lineRule="exact" w:line="200"/>
        <w:jc w:val="both"/>
        <w:rPr/>
      </w:pPr>
      <w:r>
        <w:rPr>
          <w:rFonts w:ascii="Times New Roman" w:cs="Times New Roman" w:hAnsi="Times New Roman"/>
          <w:szCs w:val="24"/>
        </w:rPr>
        <w:t>Performed direct and indirect nursing care to patients in conformity with the nursing process;</w:t>
      </w:r>
    </w:p>
    <w:p>
      <w:pPr>
        <w:pStyle w:val="style179"/>
        <w:numPr>
          <w:ilvl w:val="0"/>
          <w:numId w:val="8"/>
        </w:numPr>
        <w:spacing w:after="0" w:lineRule="exact" w:line="200"/>
        <w:jc w:val="both"/>
        <w:rPr/>
      </w:pPr>
      <w:r>
        <w:rPr>
          <w:rFonts w:ascii="Times New Roman" w:cs="Times New Roman" w:hAnsi="Times New Roman"/>
          <w:szCs w:val="24"/>
        </w:rPr>
        <w:t xml:space="preserve">Discharged my </w:t>
      </w:r>
      <w:r>
        <w:rPr>
          <w:rFonts w:ascii="Times New Roman" w:cs="Times New Roman" w:hAnsi="Times New Roman"/>
          <w:szCs w:val="24"/>
        </w:rPr>
        <w:t>duties in conformity with the institution established policies, procedures or in</w:t>
      </w:r>
      <w:r>
        <w:rPr>
          <w:rFonts w:ascii="Times New Roman" w:cs="Times New Roman" w:hAnsi="Times New Roman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accordance with specific instructions;</w:t>
      </w:r>
    </w:p>
    <w:p>
      <w:pPr>
        <w:pStyle w:val="style179"/>
        <w:numPr>
          <w:ilvl w:val="0"/>
          <w:numId w:val="8"/>
        </w:numPr>
        <w:spacing w:after="0" w:lineRule="exact" w:line="200"/>
        <w:jc w:val="both"/>
        <w:rPr/>
      </w:pPr>
      <w:r>
        <w:rPr>
          <w:rFonts w:ascii="Times New Roman" w:cs="Times New Roman" w:hAnsi="Times New Roman"/>
          <w:szCs w:val="24"/>
        </w:rPr>
        <w:t>Responsible for proper and timely administration of medications and treatment, accurate verbal and written reports and rapid response to</w:t>
      </w:r>
      <w:r>
        <w:rPr>
          <w:rFonts w:ascii="Times New Roman" w:cs="Times New Roman" w:hAnsi="Times New Roman"/>
          <w:szCs w:val="24"/>
        </w:rPr>
        <w:t xml:space="preserve"> all emergencies;</w:t>
      </w:r>
    </w:p>
    <w:p>
      <w:pPr>
        <w:pStyle w:val="style179"/>
        <w:numPr>
          <w:ilvl w:val="0"/>
          <w:numId w:val="8"/>
        </w:numPr>
        <w:spacing w:after="0" w:lineRule="exact" w:line="200"/>
        <w:jc w:val="both"/>
        <w:rPr/>
      </w:pPr>
      <w:r>
        <w:rPr>
          <w:rFonts w:ascii="Times New Roman" w:cs="Times New Roman" w:hAnsi="Times New Roman"/>
          <w:szCs w:val="24"/>
        </w:rPr>
        <w:t>Responsible for providing antenatal care, support new mothers in dealing with challenges faced by helping to adjust comfortably in their new roles as mothers;</w:t>
      </w:r>
    </w:p>
    <w:p>
      <w:pPr>
        <w:pStyle w:val="style179"/>
        <w:numPr>
          <w:ilvl w:val="0"/>
          <w:numId w:val="8"/>
        </w:numPr>
        <w:spacing w:after="0" w:lineRule="exact" w:line="200"/>
        <w:jc w:val="both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szCs w:val="24"/>
        </w:rPr>
        <w:t>Responsible for providing follow up care to patients in the community and organ</w:t>
      </w:r>
      <w:r>
        <w:rPr>
          <w:rFonts w:ascii="Times New Roman" w:cs="Times New Roman" w:hAnsi="Times New Roman"/>
          <w:szCs w:val="24"/>
        </w:rPr>
        <w:t>ise various outreach programmes on prevailing health issues; and</w:t>
      </w:r>
    </w:p>
    <w:p>
      <w:pPr>
        <w:pStyle w:val="style179"/>
        <w:numPr>
          <w:ilvl w:val="0"/>
          <w:numId w:val="8"/>
        </w:numPr>
        <w:spacing w:after="0" w:lineRule="exact" w:line="200"/>
        <w:jc w:val="both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szCs w:val="24"/>
        </w:rPr>
        <w:t>Responsible for demonstrating understanding, patience, tact and courtesy in dealing with employees, patients and relatives.</w:t>
      </w:r>
    </w:p>
    <w:p>
      <w:pPr>
        <w:pStyle w:val="style0"/>
        <w:spacing w:before="0" w:after="0" w:lineRule="exact" w:line="240"/>
        <w:jc w:val="both"/>
        <w:rPr>
          <w:rFonts w:ascii="Times New Roman" w:cs="Times New Roman" w:hAnsi="Times New Roman"/>
          <w:b/>
          <w:bCs/>
        </w:rPr>
      </w:pPr>
    </w:p>
    <w:p>
      <w:pPr>
        <w:pStyle w:val="style0"/>
        <w:spacing w:before="0" w:after="0" w:lineRule="exact" w:line="240"/>
        <w:jc w:val="both"/>
        <w:rPr>
          <w:rFonts w:ascii="Times New Roman" w:cs="Times New Roman" w:hAnsi="Times New Roman"/>
          <w:b/>
          <w:bCs/>
        </w:rPr>
      </w:pPr>
    </w:p>
    <w:p>
      <w:pPr>
        <w:pStyle w:val="style0"/>
        <w:spacing w:before="0" w:after="0" w:lineRule="exact" w:line="240"/>
        <w:jc w:val="both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 xml:space="preserve">Personal skills </w:t>
      </w:r>
    </w:p>
    <w:p>
      <w:pPr>
        <w:pStyle w:val="style179"/>
        <w:numPr>
          <w:ilvl w:val="0"/>
          <w:numId w:val="7"/>
        </w:numPr>
        <w:spacing w:before="0" w:after="0" w:lineRule="exact" w:line="28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Analytical ability</w:t>
      </w:r>
    </w:p>
    <w:p>
      <w:pPr>
        <w:pStyle w:val="style179"/>
        <w:numPr>
          <w:ilvl w:val="0"/>
          <w:numId w:val="7"/>
        </w:numPr>
        <w:spacing w:before="0" w:after="0" w:lineRule="exact" w:line="280"/>
        <w:jc w:val="both"/>
        <w:rPr>
          <w:rFonts w:ascii="Times New Roman" w:cs="Times New Roman" w:hAnsi="Times New Roman"/>
        </w:rPr>
      </w:pPr>
      <w:r>
        <w:rPr>
          <w:rFonts w:ascii="Times New Roman" w:cs="Times New Roman" w:eastAsia="Times New Roman" w:hAnsi="Times New Roman"/>
          <w:color w:val="222222"/>
          <w:lang w:eastAsia="en-GB"/>
        </w:rPr>
        <w:t>Empathy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</w:p>
    <w:p>
      <w:pPr>
        <w:pStyle w:val="style179"/>
        <w:numPr>
          <w:ilvl w:val="0"/>
          <w:numId w:val="7"/>
        </w:numPr>
        <w:spacing w:before="0" w:after="0" w:lineRule="exact" w:line="280"/>
        <w:jc w:val="both"/>
        <w:rPr>
          <w:rFonts w:ascii="Times New Roman" w:cs="Times New Roman" w:hAnsi="Times New Roman"/>
        </w:rPr>
      </w:pPr>
      <w:r>
        <w:rPr>
          <w:rFonts w:ascii="Times New Roman" w:cs="Times New Roman" w:eastAsia="Times New Roman" w:hAnsi="Times New Roman"/>
          <w:color w:val="222222"/>
          <w:lang w:eastAsia="en-GB"/>
        </w:rPr>
        <w:t>Excellent time m</w:t>
      </w:r>
      <w:r>
        <w:rPr>
          <w:rFonts w:ascii="Times New Roman" w:cs="Times New Roman" w:eastAsia="Times New Roman" w:hAnsi="Times New Roman"/>
          <w:color w:val="222222"/>
          <w:lang w:eastAsia="en-GB"/>
        </w:rPr>
        <w:t>anagement</w:t>
      </w:r>
    </w:p>
    <w:p>
      <w:pPr>
        <w:pStyle w:val="style179"/>
        <w:numPr>
          <w:ilvl w:val="0"/>
          <w:numId w:val="7"/>
        </w:numPr>
        <w:spacing w:before="0" w:after="0" w:lineRule="exact" w:line="280"/>
        <w:jc w:val="both"/>
        <w:rPr>
          <w:rFonts w:ascii="Times New Roman" w:cs="Times New Roman" w:hAnsi="Times New Roman"/>
        </w:rPr>
      </w:pPr>
      <w:r>
        <w:rPr>
          <w:rFonts w:ascii="Times New Roman" w:cs="Times New Roman" w:eastAsia="Times New Roman" w:hAnsi="Times New Roman"/>
          <w:color w:val="222222"/>
          <w:lang w:eastAsia="en-GB"/>
        </w:rPr>
        <w:t>Flexibility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</w:p>
    <w:p>
      <w:pPr>
        <w:pStyle w:val="style179"/>
        <w:numPr>
          <w:ilvl w:val="0"/>
          <w:numId w:val="7"/>
        </w:numPr>
        <w:spacing w:before="0" w:after="0" w:lineRule="exact" w:line="280"/>
        <w:jc w:val="both"/>
        <w:rPr>
          <w:rFonts w:ascii="Times New Roman" w:cs="Times New Roman" w:hAnsi="Times New Roman"/>
        </w:rPr>
      </w:pPr>
      <w:r>
        <w:rPr>
          <w:rFonts w:ascii="Times New Roman" w:cs="Times New Roman" w:eastAsia="Times New Roman" w:hAnsi="Times New Roman"/>
          <w:color w:val="222222"/>
          <w:lang w:eastAsia="en-GB"/>
        </w:rPr>
        <w:t>Organisational skills</w:t>
      </w:r>
    </w:p>
    <w:p>
      <w:pPr>
        <w:pStyle w:val="style179"/>
        <w:numPr>
          <w:ilvl w:val="0"/>
          <w:numId w:val="7"/>
        </w:numPr>
        <w:spacing w:before="0" w:after="0" w:lineRule="exact" w:line="28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Working with minimum supervision </w:t>
      </w:r>
    </w:p>
    <w:p>
      <w:pPr>
        <w:pStyle w:val="style179"/>
        <w:numPr>
          <w:ilvl w:val="0"/>
          <w:numId w:val="7"/>
        </w:numPr>
        <w:spacing w:before="0" w:after="0" w:lineRule="exact" w:line="28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Good written and communication skills </w:t>
      </w:r>
    </w:p>
    <w:p>
      <w:pPr>
        <w:pStyle w:val="style179"/>
        <w:numPr>
          <w:ilvl w:val="0"/>
          <w:numId w:val="7"/>
        </w:numPr>
        <w:spacing w:before="0" w:after="0" w:lineRule="exact" w:line="280"/>
        <w:jc w:val="both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</w:rPr>
        <w:t>Proficiency in the use of Microsoft Office Tools.</w:t>
      </w:r>
    </w:p>
    <w:p>
      <w:pPr>
        <w:pStyle w:val="style179"/>
        <w:numPr>
          <w:ilvl w:val="0"/>
          <w:numId w:val="7"/>
        </w:numPr>
        <w:spacing w:before="0" w:after="0" w:lineRule="exact" w:line="280"/>
        <w:jc w:val="both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</w:rPr>
        <w:t>Quick adaption to new or customized software</w:t>
      </w:r>
    </w:p>
    <w:p>
      <w:pPr>
        <w:pStyle w:val="style0"/>
        <w:spacing w:before="0" w:after="0" w:lineRule="auto" w:line="240"/>
        <w:jc w:val="both"/>
        <w:rPr>
          <w:rFonts w:ascii="Times New Roman" w:cs="Times New Roman" w:hAnsi="Times New Roman"/>
          <w:bCs/>
        </w:rPr>
      </w:pPr>
    </w:p>
    <w:p>
      <w:pPr>
        <w:pStyle w:val="style0"/>
        <w:spacing w:before="0" w:after="0" w:lineRule="auto" w:line="240"/>
        <w:jc w:val="both"/>
        <w:rPr>
          <w:rFonts w:ascii="Times New Roman" w:cs="Times New Roman" w:hAnsi="Times New Roman"/>
          <w:b w:val="false"/>
          <w:bCs w:val="false"/>
        </w:rPr>
      </w:pPr>
      <w:r>
        <w:rPr>
          <w:rFonts w:ascii="Times New Roman" w:cs="Times New Roman" w:hAnsi="Times New Roman"/>
          <w:b w:val="false"/>
          <w:bCs w:val="false"/>
          <w:lang w:val="en-US"/>
        </w:rPr>
        <w:t>Referees</w:t>
      </w:r>
    </w:p>
    <w:p>
      <w:pPr>
        <w:pStyle w:val="style0"/>
        <w:spacing w:before="0" w:after="0" w:lineRule="auto" w:line="240"/>
        <w:jc w:val="both"/>
        <w:rPr>
          <w:rFonts w:ascii="Times New Roman" w:cs="Times New Roman" w:hAnsi="Times New Roman"/>
          <w:b w:val="false"/>
          <w:bCs w:val="false"/>
        </w:rPr>
      </w:pPr>
    </w:p>
    <w:p>
      <w:pPr>
        <w:pStyle w:val="style0"/>
        <w:spacing w:before="0" w:after="0" w:lineRule="auto" w:line="240"/>
        <w:jc w:val="both"/>
        <w:rPr>
          <w:rFonts w:ascii="Times New Roman" w:cs="Times New Roman" w:hAnsi="Times New Roman"/>
          <w:b w:val="false"/>
          <w:bCs w:val="false"/>
        </w:rPr>
      </w:pPr>
      <w:r>
        <w:rPr>
          <w:rFonts w:ascii="Times New Roman" w:cs="Times New Roman" w:hAnsi="Times New Roman"/>
          <w:b w:val="false"/>
          <w:bCs w:val="false"/>
          <w:lang w:val="en-US"/>
        </w:rPr>
        <w:t xml:space="preserve">Mr. Bamaiyi Husseini </w:t>
      </w:r>
    </w:p>
    <w:p>
      <w:pPr>
        <w:pStyle w:val="style0"/>
        <w:spacing w:before="0" w:after="0" w:lineRule="auto" w:line="240"/>
        <w:jc w:val="both"/>
        <w:rPr>
          <w:rFonts w:ascii="Times New Roman" w:cs="Times New Roman" w:hAnsi="Times New Roman"/>
          <w:b w:val="false"/>
          <w:bCs w:val="false"/>
        </w:rPr>
      </w:pPr>
      <w:r>
        <w:rPr>
          <w:rFonts w:ascii="Times New Roman" w:cs="Times New Roman" w:hAnsi="Times New Roman"/>
          <w:b w:val="false"/>
          <w:bCs w:val="false"/>
          <w:lang w:val="en-US"/>
        </w:rPr>
        <w:t xml:space="preserve">Federal Polytechnic Tudun Wada </w:t>
      </w:r>
    </w:p>
    <w:p>
      <w:pPr>
        <w:pStyle w:val="style0"/>
        <w:spacing w:before="0" w:after="0" w:lineRule="auto" w:line="240"/>
        <w:jc w:val="both"/>
        <w:rPr>
          <w:rFonts w:ascii="Times New Roman" w:cs="Times New Roman" w:hAnsi="Times New Roman"/>
          <w:b w:val="false"/>
          <w:bCs w:val="false"/>
        </w:rPr>
      </w:pPr>
      <w:r>
        <w:rPr>
          <w:rFonts w:ascii="Times New Roman" w:cs="Times New Roman" w:hAnsi="Times New Roman"/>
          <w:b w:val="false"/>
          <w:bCs w:val="false"/>
          <w:lang w:val="en-US"/>
        </w:rPr>
        <w:t xml:space="preserve">Kaduna State </w:t>
      </w:r>
    </w:p>
    <w:p>
      <w:pPr>
        <w:pStyle w:val="style0"/>
        <w:spacing w:before="0" w:after="0" w:lineRule="auto" w:line="240"/>
        <w:jc w:val="both"/>
        <w:rPr>
          <w:rFonts w:ascii="Times New Roman" w:cs="Times New Roman" w:hAnsi="Times New Roman"/>
          <w:b w:val="false"/>
          <w:bCs w:val="false"/>
        </w:rPr>
      </w:pPr>
      <w:r>
        <w:rPr>
          <w:rFonts w:ascii="Times New Roman" w:cs="Times New Roman" w:hAnsi="Times New Roman"/>
          <w:b w:val="false"/>
          <w:bCs w:val="false"/>
          <w:lang w:val="en-US"/>
        </w:rPr>
        <w:t xml:space="preserve">08036483050 </w:t>
      </w:r>
    </w:p>
    <w:p>
      <w:pPr>
        <w:pStyle w:val="style0"/>
        <w:spacing w:before="0" w:after="0" w:lineRule="auto" w:line="240"/>
        <w:jc w:val="both"/>
        <w:rPr>
          <w:rFonts w:ascii="Times New Roman" w:cs="Times New Roman" w:hAnsi="Times New Roman"/>
          <w:b w:val="false"/>
          <w:bCs w:val="false"/>
        </w:rPr>
      </w:pPr>
    </w:p>
    <w:p>
      <w:pPr>
        <w:pStyle w:val="style0"/>
        <w:spacing w:before="0" w:after="0" w:lineRule="auto" w:line="240"/>
        <w:jc w:val="both"/>
        <w:rPr>
          <w:rFonts w:ascii="Times New Roman" w:cs="Times New Roman" w:hAnsi="Times New Roman"/>
          <w:b w:val="false"/>
          <w:bCs w:val="false"/>
        </w:rPr>
      </w:pPr>
      <w:r>
        <w:rPr>
          <w:rFonts w:ascii="Times New Roman" w:cs="Times New Roman" w:hAnsi="Times New Roman"/>
          <w:b w:val="false"/>
          <w:bCs w:val="false"/>
          <w:lang w:val="en-US"/>
        </w:rPr>
        <w:t xml:space="preserve">Mr. Barry Afoi </w:t>
      </w:r>
    </w:p>
    <w:p>
      <w:pPr>
        <w:pStyle w:val="style0"/>
        <w:spacing w:before="0" w:after="0" w:lineRule="auto" w:line="240"/>
        <w:jc w:val="both"/>
        <w:rPr>
          <w:rFonts w:ascii="Times New Roman" w:cs="Times New Roman" w:hAnsi="Times New Roman"/>
          <w:b w:val="false"/>
          <w:bCs w:val="false"/>
        </w:rPr>
      </w:pPr>
      <w:r>
        <w:rPr>
          <w:rFonts w:ascii="Times New Roman" w:cs="Times New Roman" w:hAnsi="Times New Roman"/>
          <w:b w:val="false"/>
          <w:bCs w:val="false"/>
          <w:lang w:val="en-US"/>
        </w:rPr>
        <w:t xml:space="preserve">Bingham University, Abuja-Keffi Express Way Kodope, Karu </w:t>
      </w:r>
    </w:p>
    <w:p>
      <w:pPr>
        <w:pStyle w:val="style0"/>
        <w:spacing w:before="0" w:after="0" w:lineRule="auto" w:line="240"/>
        <w:jc w:val="both"/>
        <w:rPr>
          <w:rFonts w:ascii="Times New Roman" w:cs="Times New Roman" w:hAnsi="Times New Roman"/>
          <w:b w:val="false"/>
          <w:bCs w:val="false"/>
        </w:rPr>
      </w:pPr>
      <w:r>
        <w:rPr>
          <w:rFonts w:ascii="Times New Roman" w:cs="Times New Roman" w:hAnsi="Times New Roman"/>
          <w:b w:val="false"/>
          <w:bCs w:val="false"/>
          <w:lang w:val="en-US"/>
        </w:rPr>
        <w:t xml:space="preserve">Nassarawa State </w:t>
      </w:r>
    </w:p>
    <w:p>
      <w:pPr>
        <w:pStyle w:val="style0"/>
        <w:spacing w:before="0" w:after="0" w:lineRule="auto" w:line="240"/>
        <w:jc w:val="both"/>
        <w:rPr>
          <w:rFonts w:ascii="Times New Roman" w:cs="Times New Roman" w:hAnsi="Times New Roman"/>
          <w:b w:val="false"/>
          <w:bCs w:val="false"/>
        </w:rPr>
      </w:pPr>
      <w:r>
        <w:rPr>
          <w:rFonts w:ascii="Times New Roman" w:cs="Times New Roman" w:hAnsi="Times New Roman"/>
          <w:b w:val="false"/>
          <w:bCs w:val="false"/>
          <w:lang w:val="en-US"/>
        </w:rPr>
        <w:t>08037008815 s</w:t>
      </w:r>
    </w:p>
    <w:bookmarkStart w:id="0" w:name="_GoBack"/>
    <w:bookmarkEnd w:id="0"/>
    <w:p>
      <w:pPr>
        <w:pStyle w:val="style0"/>
        <w:spacing w:before="0" w:after="0" w:lineRule="auto" w:line="240"/>
        <w:jc w:val="both"/>
        <w:rPr>
          <w:rFonts w:ascii="Times New Roman" w:cs="Times New Roman" w:hAnsi="Times New Roman"/>
          <w:bCs/>
        </w:rPr>
      </w:pPr>
    </w:p>
    <w:sectPr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D6E25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042416EE"/>
    <w:lvl w:ilvl="0" w:tplc="A7AC05CA">
      <w:start w:val="1"/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BDAC1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D4FAFC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DF3C8DD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4"/>
  </w:num>
  <w:num w:numId="8">
    <w:abstractNumId w:val="5"/>
  </w:num>
  <w:num w:numId="9">
    <w:abstractNumId w:val="7"/>
  </w:num>
  <w:num w:numId="10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22"/>
        <w:szCs w:val="22"/>
        <w:lang w:val="en-US" w:bidi="ar-SA" w:eastAsia="en-US"/>
      </w:rPr>
    </w:rPrDefault>
    <w:pPrDefault>
      <w:pPr>
        <w:spacing w:before="240" w:after="200" w:lineRule="auto" w:line="360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1"/>
    <w:qFormat/>
    <w:pPr>
      <w:spacing w:after="0"/>
      <w:jc w:val="right"/>
      <w:outlineLvl w:val="0"/>
    </w:pPr>
    <w:rPr>
      <w:rFonts w:cs="SimSun" w:eastAsia="SimSun"/>
      <w:caps/>
      <w:color w:val="7e97ad"/>
      <w:kern w:val="20"/>
      <w:sz w:val="21"/>
    </w:rPr>
  </w:style>
  <w:style w:type="paragraph" w:styleId="style2">
    <w:name w:val="heading 2"/>
    <w:basedOn w:val="style0"/>
    <w:next w:val="style2"/>
    <w:qFormat/>
    <w:pPr>
      <w:keepNext/>
      <w:keepLines/>
      <w:widowControl w:val="false"/>
      <w:spacing w:before="0" w:after="40"/>
      <w:outlineLvl w:val="1"/>
    </w:pPr>
    <w:rPr>
      <w:rFonts w:cs="SimSun" w:eastAsia="SimSun"/>
      <w:b/>
      <w:bCs/>
      <w:caps/>
      <w:color w:val="404040"/>
      <w:kern w:val="20"/>
      <w:sz w:val="21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customStyle="1" w:styleId="style4097">
    <w:name w:val="&quot;Default&quot;"/>
    <w:next w:val="style4097"/>
    <w:pPr>
      <w:autoSpaceDE w:val="false"/>
      <w:autoSpaceDN w:val="false"/>
      <w:adjustRightInd w:val="false"/>
      <w:spacing w:before="0" w:after="0" w:lineRule="auto" w:line="240"/>
    </w:pPr>
    <w:rPr>
      <w:rFonts w:ascii="Times New Roman" w:cs="Times New Roman" w:hAnsi="Times New Roman"/>
      <w:color w:val="000000"/>
      <w:sz w:val="24"/>
      <w:szCs w:val="24"/>
      <w:lang w:val="en-GB"/>
    </w:rPr>
  </w:style>
  <w:style w:type="paragraph" w:customStyle="1" w:styleId="style4098">
    <w:name w:val="&quot;Default&quot;"/>
    <w:next w:val="style4098"/>
    <w:pPr>
      <w:autoSpaceDE w:val="false"/>
      <w:autoSpaceDN w:val="false"/>
      <w:adjustRightInd w:val="false"/>
      <w:spacing w:before="0" w:after="0" w:lineRule="auto" w:line="240"/>
    </w:pPr>
    <w:rPr>
      <w:rFonts w:ascii="Times New Roman" w:cs="Times New Roman" w:hAnsi="Times New Roman"/>
      <w:color w:val="000000"/>
      <w:sz w:val="24"/>
      <w:szCs w:val="24"/>
      <w:lang w:val="en-GB"/>
    </w:rPr>
  </w:style>
  <w:style w:type="paragraph" w:customStyle="1" w:styleId="style4099">
    <w:name w:val="&quot;Default&quot;"/>
    <w:next w:val="style4099"/>
    <w:pPr>
      <w:autoSpaceDE w:val="false"/>
      <w:autoSpaceDN w:val="false"/>
      <w:adjustRightInd w:val="false"/>
      <w:spacing w:before="0" w:after="0" w:lineRule="auto" w:line="240"/>
    </w:pPr>
    <w:rPr>
      <w:rFonts w:ascii="Times New Roman" w:cs="Times New Roman" w:hAnsi="Times New Roman"/>
      <w:color w:val="000000"/>
      <w:sz w:val="24"/>
      <w:szCs w:val="24"/>
      <w:lang w:val="en-GB"/>
    </w:rPr>
  </w:style>
  <w:style w:type="character" w:styleId="style88">
    <w:name w:val="Emphasis"/>
    <w:basedOn w:val="style65"/>
    <w:next w:val="style88"/>
    <w:qFormat/>
    <w:rPr>
      <w:color w:val="7e97ad"/>
    </w:rPr>
  </w:style>
  <w:style w:type="paragraph" w:styleId="style32">
    <w:name w:val="footer"/>
    <w:basedOn w:val="style0"/>
    <w:next w:val="style32"/>
    <w:pPr>
      <w:pBdr>
        <w:left w:val="single" w:sz="2" w:space="4" w:color="ffffff"/>
        <w:top w:val="single" w:sz="4" w:space="6" w:color="b1c0cd"/>
      </w:pBdr>
      <w:spacing w:before="0" w:after="0" w:lineRule="auto" w:line="240"/>
      <w:ind w:left="-360" w:right="-360"/>
    </w:pPr>
    <w:rPr>
      <w:kern w:val="20"/>
      <w:sz w:val="21"/>
    </w:rPr>
  </w:style>
  <w:style w:type="paragraph" w:customStyle="1" w:styleId="style4100">
    <w:name w:val="&quot;Resume Text&quot;"/>
    <w:basedOn w:val="style0"/>
    <w:next w:val="style4100"/>
    <w:qFormat/>
    <w:pPr>
      <w:spacing w:before="0" w:after="40"/>
      <w:ind w:right="1440"/>
    </w:pPr>
    <w:rPr>
      <w:kern w:val="20"/>
      <w:sz w:val="21"/>
    </w:rPr>
  </w:style>
  <w:style w:type="paragraph" w:customStyle="1" w:styleId="style4101">
    <w:name w:val="&quot;Contact Info&quot;"/>
    <w:basedOn w:val="style0"/>
    <w:next w:val="style4101"/>
    <w:qFormat/>
    <w:pPr>
      <w:spacing w:before="0" w:after="0" w:lineRule="auto" w:line="240"/>
      <w:jc w:val="right"/>
    </w:pPr>
    <w:rPr>
      <w:kern w:val="20"/>
      <w:sz w:val="18"/>
    </w:rPr>
  </w:style>
  <w:style w:type="paragraph" w:customStyle="1" w:styleId="style4102">
    <w:name w:val="&quot;Name&quot;"/>
    <w:basedOn w:val="style0"/>
    <w:next w:val="style4102"/>
    <w:qFormat/>
    <w:pPr>
      <w:pBdr>
        <w:left w:val="single" w:sz="4" w:space="6" w:color="7e97ad"/>
        <w:right w:val="single" w:sz="4" w:space="6" w:color="7e97ad"/>
        <w:top w:val="single" w:sz="4" w:space="4" w:color="7e97ad"/>
        <w:bottom w:val="single" w:sz="4" w:space="4" w:color="7e97ad"/>
      </w:pBdr>
      <w:shd w:val="clear" w:color="ffffff" w:fill="7e97ad"/>
      <w:spacing w:after="0"/>
      <w:ind w:left="144" w:right="144"/>
    </w:pPr>
    <w:rPr>
      <w:rFonts w:cs="SimSun" w:eastAsia="SimSun"/>
      <w:caps/>
      <w:color w:val="ffffff"/>
      <w:kern w:val="20"/>
      <w:sz w:val="32"/>
    </w:rPr>
  </w:style>
  <w:style w:type="paragraph" w:customStyle="1" w:styleId="style4103">
    <w:name w:val="&quot;Default&quot;"/>
    <w:next w:val="style4103"/>
    <w:pPr>
      <w:autoSpaceDE w:val="false"/>
      <w:autoSpaceDN w:val="false"/>
      <w:adjustRightInd w:val="false"/>
      <w:spacing w:before="0" w:after="0" w:lineRule="auto" w:line="240"/>
    </w:pPr>
    <w:rPr>
      <w:rFonts w:ascii="Times New Roman" w:cs="Times New Roman" w:hAnsi="Times New Roman"/>
      <w:color w:val="000000"/>
      <w:sz w:val="24"/>
      <w:szCs w:val="24"/>
      <w:lang w:val="en-GB"/>
    </w:rPr>
  </w:style>
  <w:style w:type="paragraph" w:customStyle="1" w:styleId="style4104">
    <w:name w:val="&quot;Default&quot;"/>
    <w:next w:val="style4104"/>
    <w:pPr>
      <w:autoSpaceDE w:val="false"/>
      <w:autoSpaceDN w:val="false"/>
      <w:adjustRightInd w:val="false"/>
      <w:spacing w:before="0" w:after="0" w:lineRule="auto" w:line="240"/>
    </w:pPr>
    <w:rPr>
      <w:rFonts w:ascii="Times New Roman" w:cs="Times New Roman" w:hAnsi="Times New Roman"/>
      <w:color w:val="000000"/>
      <w:sz w:val="24"/>
      <w:szCs w:val="24"/>
      <w:lang w:val="en-GB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Words>572</Words>
  <Pages>1</Pages>
  <Characters>3678</Characters>
  <Application>WPS Office</Application>
  <DocSecurity>0</DocSecurity>
  <Paragraphs>107</Paragraphs>
  <ScaleCrop>false</ScaleCrop>
  <LinksUpToDate>false</LinksUpToDate>
  <CharactersWithSpaces>4572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2021-06-25T19:27:00Z</dcterms:created>
  <dc:creator>DELL</dc:creator>
  <lastModifiedBy>SM-A225F</lastModifiedBy>
  <lastPrinted>2020-08-26T13:54:00Z</lastPrinted>
  <dcterms:modified xsi:type="dcterms:W3CDTF">2023-09-17T20:03:54Z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00859693c3de4eae93b38cce0eecf13f</vt:lpwstr>
  </property>
</Properties>
</file>