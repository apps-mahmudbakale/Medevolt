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430A1" w:rsidRDefault="00DE0288">
      <w:pPr>
        <w:spacing w:line="360" w:lineRule="auto"/>
        <w:jc w:val="center"/>
        <w:rPr>
          <w:rFonts w:ascii="Times New Roman" w:hAnsi="Times New Roman" w:cs="Times New Roman"/>
          <w:color w:val="FFFFFF"/>
          <w:sz w:val="40"/>
          <w:szCs w:val="26"/>
        </w:rPr>
      </w:pPr>
      <w:r>
        <w:rPr>
          <w:rFonts w:ascii="Times New Roman" w:hAnsi="Times New Roman" w:cs="Times New Roman"/>
          <w:b/>
          <w:noProof/>
          <w:color w:val="FFFFFF"/>
          <w:sz w:val="52"/>
          <w:szCs w:val="26"/>
        </w:rPr>
        <mc:AlternateContent>
          <mc:Choice Requires="wps">
            <w:drawing>
              <wp:anchor distT="0" distB="0" distL="0" distR="0" simplePos="0" relativeHeight="2" behindDoc="1" locked="0" layoutInCell="1" allowOverlap="1">
                <wp:simplePos x="0" y="0"/>
                <wp:positionH relativeFrom="column">
                  <wp:posOffset>-847725</wp:posOffset>
                </wp:positionH>
                <wp:positionV relativeFrom="paragraph">
                  <wp:posOffset>-190500</wp:posOffset>
                </wp:positionV>
                <wp:extent cx="8153400" cy="1933574"/>
                <wp:effectExtent l="0" t="0" r="19050" b="28575"/>
                <wp:wrapNone/>
                <wp:docPr id="102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53400" cy="1933574"/>
                        </a:xfrm>
                        <a:prstGeom prst="rect">
                          <a:avLst/>
                        </a:prstGeom>
                        <a:solidFill>
                          <a:srgbClr val="0070C0"/>
                        </a:solidFill>
                        <a:ln w="25400" cap="flat" cmpd="sng">
                          <a:solidFill>
                            <a:srgbClr val="395E8A"/>
                          </a:solidFill>
                          <a:prstDash val="solid"/>
                          <a:round/>
                          <a:headEnd type="none" w="med" len="med"/>
                          <a:tailEnd type="none" w="med" len="me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01F3FDE3" id="Rectangle 1" o:spid="_x0000_s1026" style="position:absolute;margin-left:-66.75pt;margin-top:-15pt;width:642pt;height:152.25pt;z-index:-50331647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" fillcolor="#0070c0" strokecolor="#395e8a" strokeweight="2pt">
                <v:stroke joinstyle="round"/>
                <v:path arrowok="t"/>
              </v:rect>
            </w:pict>
          </mc:Fallback>
        </mc:AlternateContent>
      </w:r>
      <w:r w:rsidR="00EA5D52">
        <w:rPr>
          <w:rFonts w:ascii="Times New Roman" w:hAnsi="Times New Roman" w:cs="Times New Roman"/>
          <w:b/>
          <w:noProof/>
          <w:color w:val="FFFFFF"/>
          <w:sz w:val="52"/>
          <w:szCs w:val="26"/>
        </w:rPr>
        <w:t xml:space="preserve">TIJJANI ZUHAIRU </w:t>
      </w:r>
    </w:p>
    <w:p w:rsidR="006430A1" w:rsidRDefault="00DE0288">
      <w:pPr>
        <w:spacing w:line="240" w:lineRule="auto"/>
        <w:jc w:val="both"/>
        <w:rPr>
          <w:rFonts w:ascii="Times New Roman" w:hAnsi="Times New Roman" w:cs="Times New Roman"/>
          <w:color w:val="FFFFFF"/>
          <w:sz w:val="26"/>
          <w:szCs w:val="26"/>
        </w:rPr>
      </w:pPr>
      <w:r>
        <w:rPr>
          <w:rFonts w:ascii="Times New Roman" w:hAnsi="Times New Roman" w:cs="Times New Roman"/>
          <w:b/>
          <w:color w:val="FFFFFF"/>
          <w:sz w:val="26"/>
          <w:szCs w:val="26"/>
        </w:rPr>
        <w:t>Telephone:</w:t>
      </w:r>
      <w:r>
        <w:rPr>
          <w:rFonts w:ascii="Times New Roman" w:hAnsi="Times New Roman" w:cs="Times New Roman"/>
          <w:b/>
          <w:color w:val="FFFFFF"/>
          <w:sz w:val="26"/>
          <w:szCs w:val="26"/>
        </w:rPr>
        <w:tab/>
        <w:t xml:space="preserve">   </w:t>
      </w:r>
      <w:r>
        <w:rPr>
          <w:rFonts w:ascii="Times New Roman" w:hAnsi="Times New Roman" w:cs="Times New Roman"/>
          <w:color w:val="FFFFFF"/>
          <w:sz w:val="26"/>
          <w:szCs w:val="26"/>
        </w:rPr>
        <w:t>0</w:t>
      </w:r>
      <w:r w:rsidR="00810A0D">
        <w:rPr>
          <w:rFonts w:ascii="Times New Roman" w:hAnsi="Times New Roman" w:cs="Times New Roman"/>
          <w:color w:val="FFFFFF"/>
          <w:sz w:val="26"/>
          <w:szCs w:val="26"/>
        </w:rPr>
        <w:t>7061145736</w:t>
      </w:r>
      <w:r>
        <w:rPr>
          <w:rFonts w:ascii="Times New Roman" w:hAnsi="Times New Roman" w:cs="Times New Roman"/>
          <w:color w:val="FFFFFF"/>
          <w:sz w:val="26"/>
          <w:szCs w:val="26"/>
        </w:rPr>
        <w:tab/>
      </w:r>
      <w:r>
        <w:rPr>
          <w:rFonts w:ascii="Times New Roman" w:hAnsi="Times New Roman" w:cs="Times New Roman"/>
          <w:color w:val="FFFFFF"/>
          <w:sz w:val="26"/>
          <w:szCs w:val="26"/>
        </w:rPr>
        <w:tab/>
      </w:r>
      <w:r>
        <w:rPr>
          <w:rFonts w:ascii="Times New Roman" w:hAnsi="Times New Roman" w:cs="Times New Roman"/>
          <w:b/>
          <w:color w:val="FFFFFF"/>
          <w:sz w:val="26"/>
          <w:szCs w:val="26"/>
        </w:rPr>
        <w:t>Date of Birth:</w:t>
      </w:r>
      <w:r>
        <w:rPr>
          <w:rFonts w:ascii="Times New Roman" w:hAnsi="Times New Roman" w:cs="Times New Roman"/>
          <w:color w:val="FFFFFF"/>
          <w:sz w:val="26"/>
          <w:szCs w:val="26"/>
        </w:rPr>
        <w:t xml:space="preserve">  </w:t>
      </w:r>
      <w:r w:rsidR="00DA6588">
        <w:rPr>
          <w:rFonts w:ascii="Times New Roman" w:hAnsi="Times New Roman" w:cs="Times New Roman"/>
          <w:color w:val="FFFFFF"/>
          <w:sz w:val="26"/>
          <w:szCs w:val="26"/>
        </w:rPr>
        <w:t>3</w:t>
      </w:r>
      <w:r w:rsidR="00DA6588" w:rsidRPr="00DA6588">
        <w:rPr>
          <w:rFonts w:ascii="Times New Roman" w:hAnsi="Times New Roman" w:cs="Times New Roman"/>
          <w:color w:val="FFFFFF"/>
          <w:sz w:val="26"/>
          <w:szCs w:val="26"/>
          <w:vertAlign w:val="superscript"/>
        </w:rPr>
        <w:t>rd</w:t>
      </w:r>
      <w:r w:rsidR="00DA6588">
        <w:rPr>
          <w:rFonts w:ascii="Times New Roman" w:hAnsi="Times New Roman" w:cs="Times New Roman"/>
          <w:color w:val="FFFFFF"/>
          <w:sz w:val="26"/>
          <w:szCs w:val="26"/>
        </w:rPr>
        <w:t xml:space="preserve"> September 199</w:t>
      </w:r>
      <w:r w:rsidR="00396EB8">
        <w:rPr>
          <w:rFonts w:ascii="Times New Roman" w:hAnsi="Times New Roman" w:cs="Times New Roman"/>
          <w:color w:val="FFFFFF"/>
          <w:sz w:val="26"/>
          <w:szCs w:val="26"/>
        </w:rPr>
        <w:t>3</w:t>
      </w:r>
    </w:p>
    <w:p w:rsidR="006430A1" w:rsidRDefault="00DE0288">
      <w:pPr>
        <w:spacing w:line="240" w:lineRule="auto"/>
        <w:jc w:val="both"/>
        <w:rPr>
          <w:rFonts w:ascii="Times New Roman" w:hAnsi="Times New Roman" w:cs="Times New Roman"/>
          <w:color w:val="FFFFFF"/>
          <w:sz w:val="26"/>
          <w:szCs w:val="26"/>
        </w:rPr>
      </w:pPr>
      <w:r>
        <w:rPr>
          <w:rFonts w:ascii="Times New Roman" w:hAnsi="Times New Roman" w:cs="Times New Roman"/>
          <w:b/>
          <w:color w:val="FFFFFF"/>
          <w:sz w:val="26"/>
          <w:szCs w:val="26"/>
        </w:rPr>
        <w:t>Nationality:</w:t>
      </w:r>
      <w:r>
        <w:rPr>
          <w:rFonts w:ascii="Times New Roman" w:hAnsi="Times New Roman" w:cs="Times New Roman"/>
          <w:b/>
          <w:color w:val="FFFFFF"/>
          <w:sz w:val="26"/>
          <w:szCs w:val="26"/>
        </w:rPr>
        <w:tab/>
        <w:t xml:space="preserve">   </w:t>
      </w:r>
      <w:r>
        <w:rPr>
          <w:rFonts w:ascii="Times New Roman" w:hAnsi="Times New Roman" w:cs="Times New Roman"/>
          <w:color w:val="FFFFFF"/>
          <w:sz w:val="26"/>
          <w:szCs w:val="26"/>
        </w:rPr>
        <w:t>Nigerian</w:t>
      </w:r>
      <w:r>
        <w:rPr>
          <w:rFonts w:ascii="Times New Roman" w:hAnsi="Times New Roman" w:cs="Times New Roman"/>
          <w:color w:val="FFFFFF"/>
          <w:sz w:val="26"/>
          <w:szCs w:val="26"/>
        </w:rPr>
        <w:tab/>
      </w:r>
      <w:r>
        <w:rPr>
          <w:rFonts w:ascii="Times New Roman" w:hAnsi="Times New Roman" w:cs="Times New Roman"/>
          <w:color w:val="FFFFFF"/>
          <w:sz w:val="26"/>
          <w:szCs w:val="26"/>
        </w:rPr>
        <w:tab/>
      </w:r>
      <w:r>
        <w:rPr>
          <w:rFonts w:ascii="Times New Roman" w:hAnsi="Times New Roman" w:cs="Times New Roman"/>
          <w:color w:val="FFFFFF"/>
          <w:sz w:val="26"/>
          <w:szCs w:val="26"/>
        </w:rPr>
        <w:tab/>
      </w:r>
      <w:r>
        <w:rPr>
          <w:rFonts w:ascii="Times New Roman" w:hAnsi="Times New Roman" w:cs="Times New Roman"/>
          <w:color w:val="FFFFFF"/>
          <w:sz w:val="26"/>
          <w:szCs w:val="26"/>
        </w:rPr>
        <w:tab/>
      </w:r>
      <w:r>
        <w:rPr>
          <w:rFonts w:ascii="Times New Roman" w:hAnsi="Times New Roman" w:cs="Times New Roman"/>
          <w:b/>
          <w:color w:val="FFFFFF"/>
          <w:sz w:val="26"/>
          <w:szCs w:val="26"/>
        </w:rPr>
        <w:t xml:space="preserve">State of Origin:  </w:t>
      </w:r>
      <w:r w:rsidR="00396EB8">
        <w:rPr>
          <w:rFonts w:ascii="Times New Roman" w:hAnsi="Times New Roman" w:cs="Times New Roman"/>
          <w:color w:val="FFFFFF"/>
          <w:sz w:val="26"/>
          <w:szCs w:val="26"/>
        </w:rPr>
        <w:t xml:space="preserve">Jigawa state </w:t>
      </w:r>
    </w:p>
    <w:p w:rsidR="006430A1" w:rsidRDefault="00DE0288">
      <w:pPr>
        <w:spacing w:line="240" w:lineRule="auto"/>
        <w:jc w:val="both"/>
        <w:rPr>
          <w:rFonts w:ascii="Times New Roman" w:hAnsi="Times New Roman" w:cs="Times New Roman"/>
          <w:color w:val="FFFFFF"/>
          <w:sz w:val="26"/>
          <w:szCs w:val="26"/>
        </w:rPr>
      </w:pPr>
      <w:r>
        <w:rPr>
          <w:rFonts w:ascii="Times New Roman" w:hAnsi="Times New Roman" w:cs="Times New Roman"/>
          <w:b/>
          <w:color w:val="FFFFFF"/>
          <w:sz w:val="26"/>
          <w:szCs w:val="26"/>
        </w:rPr>
        <w:t>Sex:</w:t>
      </w:r>
      <w:r>
        <w:rPr>
          <w:rFonts w:ascii="Times New Roman" w:hAnsi="Times New Roman" w:cs="Times New Roman"/>
          <w:color w:val="FFFFFF"/>
          <w:sz w:val="26"/>
          <w:szCs w:val="26"/>
        </w:rPr>
        <w:tab/>
      </w:r>
      <w:r>
        <w:rPr>
          <w:rFonts w:ascii="Times New Roman" w:hAnsi="Times New Roman" w:cs="Times New Roman"/>
          <w:color w:val="FFFFFF"/>
          <w:sz w:val="26"/>
          <w:szCs w:val="26"/>
        </w:rPr>
        <w:tab/>
        <w:t xml:space="preserve">   </w:t>
      </w:r>
      <w:r w:rsidR="00810A0D">
        <w:rPr>
          <w:rFonts w:ascii="Times New Roman" w:hAnsi="Times New Roman" w:cs="Times New Roman"/>
          <w:color w:val="FFFFFF"/>
          <w:sz w:val="26"/>
          <w:szCs w:val="26"/>
        </w:rPr>
        <w:t>Male</w:t>
      </w:r>
      <w:r>
        <w:rPr>
          <w:rFonts w:ascii="Times New Roman" w:hAnsi="Times New Roman" w:cs="Times New Roman"/>
          <w:color w:val="FFFFFF"/>
          <w:sz w:val="26"/>
          <w:szCs w:val="26"/>
        </w:rPr>
        <w:tab/>
      </w:r>
      <w:r>
        <w:rPr>
          <w:rFonts w:ascii="Times New Roman" w:hAnsi="Times New Roman" w:cs="Times New Roman"/>
          <w:color w:val="FFFFFF"/>
          <w:sz w:val="26"/>
          <w:szCs w:val="26"/>
        </w:rPr>
        <w:tab/>
      </w:r>
      <w:r>
        <w:rPr>
          <w:rFonts w:ascii="Times New Roman" w:hAnsi="Times New Roman" w:cs="Times New Roman"/>
          <w:color w:val="FFFFFF"/>
          <w:sz w:val="26"/>
          <w:szCs w:val="26"/>
        </w:rPr>
        <w:tab/>
      </w:r>
      <w:r>
        <w:rPr>
          <w:rFonts w:ascii="Times New Roman" w:hAnsi="Times New Roman" w:cs="Times New Roman"/>
          <w:b/>
          <w:color w:val="FFFFFF"/>
          <w:sz w:val="26"/>
          <w:szCs w:val="26"/>
        </w:rPr>
        <w:t>Address:</w:t>
      </w:r>
      <w:r>
        <w:rPr>
          <w:rFonts w:ascii="Times New Roman" w:hAnsi="Times New Roman" w:cs="Times New Roman"/>
          <w:color w:val="FFFFFF"/>
          <w:sz w:val="26"/>
          <w:szCs w:val="26"/>
        </w:rPr>
        <w:t xml:space="preserve"> No.</w:t>
      </w:r>
      <w:r w:rsidR="00AF0DCF">
        <w:rPr>
          <w:rFonts w:ascii="Times New Roman" w:hAnsi="Times New Roman" w:cs="Times New Roman"/>
          <w:color w:val="FFFFFF"/>
          <w:sz w:val="26"/>
          <w:szCs w:val="26"/>
        </w:rPr>
        <w:t xml:space="preserve"> 4 hakimi Street</w:t>
      </w:r>
      <w:r w:rsidR="00251D89">
        <w:rPr>
          <w:rFonts w:ascii="Times New Roman" w:hAnsi="Times New Roman" w:cs="Times New Roman"/>
          <w:color w:val="FFFFFF"/>
          <w:sz w:val="26"/>
          <w:szCs w:val="26"/>
        </w:rPr>
        <w:t xml:space="preserve">, kanya babba, jigawa state </w:t>
      </w:r>
    </w:p>
    <w:p w:rsidR="006430A1" w:rsidRDefault="00DE0288">
      <w:pPr>
        <w:spacing w:line="240" w:lineRule="auto"/>
        <w:jc w:val="both"/>
        <w:rPr>
          <w:rFonts w:ascii="Times New Roman" w:hAnsi="Times New Roman" w:cs="Times New Roman"/>
          <w:color w:val="FFFFFF"/>
          <w:sz w:val="26"/>
          <w:szCs w:val="26"/>
        </w:rPr>
      </w:pPr>
      <w:r>
        <w:rPr>
          <w:rFonts w:ascii="Times New Roman" w:hAnsi="Times New Roman" w:cs="Times New Roman"/>
          <w:b/>
          <w:color w:val="FFFFFF"/>
          <w:sz w:val="26"/>
          <w:szCs w:val="26"/>
        </w:rPr>
        <w:t>E-mail:</w:t>
      </w:r>
      <w:r>
        <w:rPr>
          <w:rFonts w:ascii="Times New Roman" w:hAnsi="Times New Roman" w:cs="Times New Roman"/>
          <w:color w:val="FFFFFF"/>
          <w:sz w:val="26"/>
          <w:szCs w:val="26"/>
        </w:rPr>
        <w:tab/>
        <w:t xml:space="preserve">   </w:t>
      </w:r>
      <w:hyperlink r:id="rId5" w:history="1">
        <w:r w:rsidR="007D24D1" w:rsidRPr="00202640">
          <w:rPr>
            <w:rStyle w:val="Hyperlink"/>
            <w:rFonts w:ascii="Times New Roman" w:hAnsi="Times New Roman" w:cs="Times New Roman"/>
            <w:sz w:val="26"/>
            <w:szCs w:val="26"/>
          </w:rPr>
          <w:t>tijanizuhairu@gmail.com</w:t>
        </w:r>
      </w:hyperlink>
      <w:r w:rsidR="007D24D1">
        <w:rPr>
          <w:rFonts w:ascii="Times New Roman" w:hAnsi="Times New Roman" w:cs="Times New Roman"/>
          <w:color w:val="FFFFFF"/>
          <w:sz w:val="26"/>
          <w:szCs w:val="26"/>
          <w:u w:val="single"/>
        </w:rPr>
        <w:t xml:space="preserve"> </w:t>
      </w:r>
    </w:p>
    <w:p w:rsidR="006430A1" w:rsidRPr="00DE6D05" w:rsidRDefault="00DE6D05" w:rsidP="00DE6D05">
      <w:pPr>
        <w:pBdr>
          <w:bottom w:val="single" w:sz="4" w:space="1" w:color="auto"/>
        </w:pBdr>
        <w:spacing w:line="360" w:lineRule="auto"/>
        <w:jc w:val="both"/>
        <w:rPr>
          <w:rFonts w:ascii="Times New Roman" w:hAnsi="Times New Roman" w:cs="Times New Roman"/>
          <w:b/>
          <w:sz w:val="26"/>
          <w:szCs w:val="26"/>
        </w:rPr>
      </w:pPr>
      <w:r>
        <w:rPr>
          <w:rFonts w:ascii="Times New Roman" w:hAnsi="Times New Roman" w:cs="Times New Roman"/>
          <w:b/>
          <w:sz w:val="26"/>
          <w:szCs w:val="26"/>
        </w:rPr>
        <w:t xml:space="preserve">PERSONAL PROFILE </w:t>
      </w:r>
    </w:p>
    <w:p w:rsidR="006430A1" w:rsidRDefault="00DE0288">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Enthusiastic Nurse, eager to contribute to team success through hard work, attention to detail and excellent organizational skill, Hardworking professional with </w:t>
      </w:r>
      <w:r w:rsidR="006775D0">
        <w:rPr>
          <w:rFonts w:ascii="Times New Roman" w:hAnsi="Times New Roman" w:cs="Times New Roman"/>
          <w:sz w:val="26"/>
          <w:szCs w:val="26"/>
        </w:rPr>
        <w:t>ten</w:t>
      </w:r>
      <w:r>
        <w:rPr>
          <w:rFonts w:ascii="Times New Roman" w:hAnsi="Times New Roman" w:cs="Times New Roman"/>
          <w:sz w:val="26"/>
          <w:szCs w:val="26"/>
        </w:rPr>
        <w:t xml:space="preserve"> years working experience in delivering exceptional care to patient and their families, Knowledgeable about infectious disease control and hospice options and philosophies. Skilled at maximizing patient comfort and safety and keeping patients informed. Well organized and forward thinking in managing patient needs according to evidence based pract</w:t>
      </w:r>
      <w:r w:rsidR="00C606FE">
        <w:rPr>
          <w:rFonts w:ascii="Times New Roman" w:hAnsi="Times New Roman" w:cs="Times New Roman"/>
          <w:sz w:val="26"/>
          <w:szCs w:val="26"/>
        </w:rPr>
        <w:t>ices and nursing ethics.</w:t>
      </w:r>
    </w:p>
    <w:p w:rsidR="006430A1" w:rsidRDefault="006430A1">
      <w:pPr>
        <w:pBdr>
          <w:bottom w:val="single" w:sz="4" w:space="1" w:color="auto"/>
        </w:pBdr>
        <w:spacing w:after="0" w:line="360" w:lineRule="auto"/>
        <w:jc w:val="both"/>
        <w:rPr>
          <w:rFonts w:ascii="Times New Roman" w:hAnsi="Times New Roman" w:cs="Times New Roman"/>
          <w:b/>
          <w:sz w:val="28"/>
          <w:szCs w:val="26"/>
        </w:rPr>
      </w:pPr>
    </w:p>
    <w:p w:rsidR="006430A1" w:rsidRDefault="00DE0288">
      <w:pPr>
        <w:pBdr>
          <w:bottom w:val="single" w:sz="4" w:space="1" w:color="auto"/>
        </w:pBdr>
        <w:spacing w:line="360" w:lineRule="auto"/>
        <w:jc w:val="both"/>
        <w:rPr>
          <w:rFonts w:ascii="Times New Roman" w:hAnsi="Times New Roman" w:cs="Times New Roman"/>
          <w:b/>
          <w:sz w:val="28"/>
          <w:szCs w:val="26"/>
        </w:rPr>
      </w:pPr>
      <w:r>
        <w:rPr>
          <w:rFonts w:ascii="Times New Roman" w:hAnsi="Times New Roman" w:cs="Times New Roman"/>
          <w:b/>
          <w:sz w:val="28"/>
          <w:szCs w:val="26"/>
        </w:rPr>
        <w:t>EXPERIENCE</w:t>
      </w:r>
    </w:p>
    <w:p w:rsidR="006430A1" w:rsidRDefault="001A51A3">
      <w:pPr>
        <w:spacing w:line="240" w:lineRule="auto"/>
        <w:jc w:val="both"/>
        <w:rPr>
          <w:rFonts w:ascii="Times New Roman" w:hAnsi="Times New Roman" w:cs="Times New Roman"/>
          <w:b/>
          <w:sz w:val="28"/>
          <w:szCs w:val="26"/>
        </w:rPr>
      </w:pPr>
      <w:r>
        <w:rPr>
          <w:rFonts w:ascii="Times New Roman" w:hAnsi="Times New Roman" w:cs="Times New Roman"/>
          <w:b/>
          <w:sz w:val="28"/>
          <w:szCs w:val="26"/>
        </w:rPr>
        <w:t xml:space="preserve">Ringim General </w:t>
      </w:r>
      <w:r w:rsidR="002B1106">
        <w:rPr>
          <w:rFonts w:ascii="Times New Roman" w:hAnsi="Times New Roman" w:cs="Times New Roman"/>
          <w:b/>
          <w:sz w:val="28"/>
          <w:szCs w:val="26"/>
        </w:rPr>
        <w:t xml:space="preserve">Hospital Jigawa state Ministry of health </w:t>
      </w:r>
      <w:r w:rsidR="00DE0288">
        <w:rPr>
          <w:rFonts w:ascii="Times New Roman" w:hAnsi="Times New Roman" w:cs="Times New Roman"/>
          <w:b/>
          <w:sz w:val="28"/>
          <w:szCs w:val="26"/>
        </w:rPr>
        <w:t>(</w:t>
      </w:r>
      <w:r w:rsidR="00DE6DA6">
        <w:rPr>
          <w:rFonts w:ascii="Times New Roman" w:hAnsi="Times New Roman" w:cs="Times New Roman"/>
          <w:b/>
          <w:sz w:val="28"/>
          <w:szCs w:val="26"/>
        </w:rPr>
        <w:t>2014-2018)</w:t>
      </w:r>
    </w:p>
    <w:p w:rsidR="006430A1" w:rsidRDefault="00DE0288">
      <w:pPr>
        <w:tabs>
          <w:tab w:val="left" w:pos="360"/>
        </w:tabs>
        <w:spacing w:after="0" w:line="240" w:lineRule="auto"/>
        <w:jc w:val="both"/>
        <w:rPr>
          <w:rFonts w:ascii="Times New Roman" w:hAnsi="Times New Roman" w:cs="Times New Roman"/>
          <w:b/>
          <w:sz w:val="26"/>
          <w:szCs w:val="26"/>
        </w:rPr>
      </w:pPr>
      <w:r>
        <w:rPr>
          <w:rFonts w:ascii="Times New Roman" w:hAnsi="Times New Roman" w:cs="Times New Roman"/>
          <w:b/>
          <w:sz w:val="28"/>
          <w:szCs w:val="26"/>
        </w:rPr>
        <w:t>Tasks:</w:t>
      </w:r>
      <w:r>
        <w:rPr>
          <w:rFonts w:ascii="Times New Roman" w:hAnsi="Times New Roman" w:cs="Times New Roman"/>
          <w:sz w:val="26"/>
          <w:szCs w:val="26"/>
        </w:rPr>
        <w:tab/>
      </w:r>
    </w:p>
    <w:p w:rsidR="006430A1" w:rsidRDefault="00DE0288">
      <w:pPr>
        <w:pStyle w:val="ListParagraph"/>
        <w:numPr>
          <w:ilvl w:val="0"/>
          <w:numId w:val="1"/>
        </w:num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Gathered patients Health data through interviews and observation and documenting data in electronic records. </w:t>
      </w:r>
    </w:p>
    <w:p w:rsidR="006430A1" w:rsidRDefault="00DE0288">
      <w:pPr>
        <w:pStyle w:val="ListParagraph"/>
        <w:numPr>
          <w:ilvl w:val="0"/>
          <w:numId w:val="1"/>
        </w:num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Performed various nursing interventions, such as wound dressing, vital sign monitoring and specimen collection. </w:t>
      </w:r>
    </w:p>
    <w:p w:rsidR="006430A1" w:rsidRDefault="00DE0288">
      <w:pPr>
        <w:pStyle w:val="ListParagraph"/>
        <w:numPr>
          <w:ilvl w:val="0"/>
          <w:numId w:val="1"/>
        </w:num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Educated patients, families and care givers on diagnosis and prognosis, treatment options, disease process and life style options. </w:t>
      </w:r>
    </w:p>
    <w:p w:rsidR="006430A1" w:rsidRDefault="00DE0288">
      <w:pPr>
        <w:pStyle w:val="ListParagraph"/>
        <w:numPr>
          <w:ilvl w:val="0"/>
          <w:numId w:val="1"/>
        </w:num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Ordered, interpreted and evaluated diagnostic tests to identify and assess patient condition.</w:t>
      </w:r>
    </w:p>
    <w:p w:rsidR="006430A1" w:rsidRDefault="00DE0288">
      <w:pPr>
        <w:pStyle w:val="ListParagraph"/>
        <w:numPr>
          <w:ilvl w:val="0"/>
          <w:numId w:val="1"/>
        </w:num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Trained new hires providing guidance and mentorship when teaching on hospital policies, emergency procedures and nursing best practices </w:t>
      </w:r>
    </w:p>
    <w:p w:rsidR="006430A1" w:rsidRDefault="00DE0288">
      <w:pPr>
        <w:pStyle w:val="ListParagraph"/>
        <w:numPr>
          <w:ilvl w:val="0"/>
          <w:numId w:val="1"/>
        </w:num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Minimized hospital stays with recovery centered approaches, reducing average in-patient stay length </w:t>
      </w:r>
    </w:p>
    <w:p w:rsidR="006430A1" w:rsidRDefault="00DE0288">
      <w:pPr>
        <w:pStyle w:val="ListParagraph"/>
        <w:numPr>
          <w:ilvl w:val="0"/>
          <w:numId w:val="1"/>
        </w:num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Administered medications via oral, intravenous and intramuscular injections and monitored responses </w:t>
      </w:r>
    </w:p>
    <w:p w:rsidR="006430A1" w:rsidRDefault="00DE0288">
      <w:pPr>
        <w:pStyle w:val="ListParagraph"/>
        <w:numPr>
          <w:ilvl w:val="0"/>
          <w:numId w:val="1"/>
        </w:num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Assisted physicians in minor surgeries,  keeping instruments sterilized and maintaining inventory </w:t>
      </w:r>
    </w:p>
    <w:p w:rsidR="006430A1" w:rsidRDefault="00DE0288">
      <w:pPr>
        <w:pStyle w:val="ListParagraph"/>
        <w:numPr>
          <w:ilvl w:val="0"/>
          <w:numId w:val="1"/>
        </w:num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Vaccinated patients to protects individuals from illnesses of concern </w:t>
      </w:r>
    </w:p>
    <w:p w:rsidR="006430A1" w:rsidRDefault="00DE0288">
      <w:pPr>
        <w:pStyle w:val="ListParagraph"/>
        <w:numPr>
          <w:ilvl w:val="0"/>
          <w:numId w:val="1"/>
        </w:num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Kept optimal supply levels in treatment rooms, triage and other areas to meet patient needs </w:t>
      </w:r>
    </w:p>
    <w:p w:rsidR="006430A1" w:rsidRDefault="00DE0288">
      <w:pPr>
        <w:pStyle w:val="ListParagraph"/>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p>
    <w:p w:rsidR="006430A1" w:rsidRDefault="000225EE">
      <w:pPr>
        <w:spacing w:line="240" w:lineRule="auto"/>
        <w:jc w:val="both"/>
        <w:rPr>
          <w:rFonts w:ascii="Times New Roman" w:hAnsi="Times New Roman" w:cs="Times New Roman"/>
          <w:b/>
          <w:sz w:val="28"/>
          <w:szCs w:val="26"/>
        </w:rPr>
      </w:pPr>
      <w:r>
        <w:rPr>
          <w:rFonts w:ascii="Times New Roman" w:hAnsi="Times New Roman" w:cs="Times New Roman"/>
          <w:b/>
          <w:sz w:val="28"/>
          <w:szCs w:val="26"/>
        </w:rPr>
        <w:t xml:space="preserve">Birniwa General Hospital, jigawa state ministry of health </w:t>
      </w:r>
      <w:r w:rsidR="00951F60">
        <w:rPr>
          <w:rFonts w:ascii="Times New Roman" w:hAnsi="Times New Roman" w:cs="Times New Roman"/>
          <w:b/>
          <w:sz w:val="28"/>
          <w:szCs w:val="26"/>
        </w:rPr>
        <w:t>(2019-2020)</w:t>
      </w:r>
    </w:p>
    <w:p w:rsidR="00734791" w:rsidRDefault="00734791">
      <w:pPr>
        <w:spacing w:line="240" w:lineRule="auto"/>
        <w:jc w:val="both"/>
        <w:rPr>
          <w:rFonts w:ascii="Times New Roman" w:hAnsi="Times New Roman" w:cs="Times New Roman"/>
          <w:b/>
          <w:sz w:val="28"/>
          <w:szCs w:val="26"/>
        </w:rPr>
      </w:pPr>
      <w:r>
        <w:rPr>
          <w:rFonts w:ascii="Times New Roman" w:hAnsi="Times New Roman" w:cs="Times New Roman"/>
          <w:b/>
          <w:sz w:val="28"/>
          <w:szCs w:val="26"/>
        </w:rPr>
        <w:t>As E.N.T Nurse</w:t>
      </w:r>
    </w:p>
    <w:p w:rsidR="006430A1" w:rsidRDefault="00DE0288">
      <w:pPr>
        <w:spacing w:line="240" w:lineRule="auto"/>
        <w:jc w:val="both"/>
        <w:rPr>
          <w:rFonts w:ascii="Times New Roman" w:hAnsi="Times New Roman" w:cs="Times New Roman"/>
          <w:b/>
          <w:sz w:val="28"/>
          <w:szCs w:val="26"/>
        </w:rPr>
      </w:pPr>
      <w:r>
        <w:rPr>
          <w:rFonts w:ascii="Times New Roman" w:hAnsi="Times New Roman" w:cs="Times New Roman"/>
          <w:b/>
          <w:sz w:val="28"/>
          <w:szCs w:val="26"/>
        </w:rPr>
        <w:t>Tasks:</w:t>
      </w:r>
    </w:p>
    <w:p w:rsidR="006430A1" w:rsidRDefault="00DE0288">
      <w:pPr>
        <w:pStyle w:val="ListParagraph"/>
        <w:numPr>
          <w:ilvl w:val="0"/>
          <w:numId w:val="2"/>
        </w:numPr>
        <w:tabs>
          <w:tab w:val="left" w:pos="360"/>
        </w:tabs>
        <w:spacing w:after="0" w:line="276" w:lineRule="auto"/>
        <w:jc w:val="both"/>
        <w:rPr>
          <w:rFonts w:ascii="Times New Roman" w:hAnsi="Times New Roman" w:cs="Times New Roman"/>
          <w:sz w:val="26"/>
          <w:szCs w:val="26"/>
        </w:rPr>
      </w:pPr>
      <w:r>
        <w:rPr>
          <w:rFonts w:ascii="Times New Roman" w:hAnsi="Times New Roman" w:cs="Times New Roman"/>
          <w:sz w:val="26"/>
          <w:szCs w:val="26"/>
        </w:rPr>
        <w:t xml:space="preserve">Oversaw daily operations to ensure high levels of productivity </w:t>
      </w:r>
    </w:p>
    <w:p w:rsidR="006430A1" w:rsidRDefault="00DE0288">
      <w:pPr>
        <w:pStyle w:val="ListParagraph"/>
        <w:numPr>
          <w:ilvl w:val="0"/>
          <w:numId w:val="2"/>
        </w:numPr>
        <w:tabs>
          <w:tab w:val="left" w:pos="360"/>
        </w:tabs>
        <w:spacing w:after="0" w:line="276" w:lineRule="auto"/>
        <w:jc w:val="both"/>
        <w:rPr>
          <w:rFonts w:ascii="Times New Roman" w:hAnsi="Times New Roman" w:cs="Times New Roman"/>
          <w:sz w:val="26"/>
          <w:szCs w:val="26"/>
        </w:rPr>
      </w:pPr>
      <w:r>
        <w:rPr>
          <w:rFonts w:ascii="Times New Roman" w:hAnsi="Times New Roman" w:cs="Times New Roman"/>
          <w:sz w:val="26"/>
          <w:szCs w:val="26"/>
        </w:rPr>
        <w:t xml:space="preserve">Conducted consultations and treatment with appropriate health education </w:t>
      </w:r>
      <w:r w:rsidR="00734791">
        <w:rPr>
          <w:rFonts w:ascii="Times New Roman" w:hAnsi="Times New Roman" w:cs="Times New Roman"/>
          <w:sz w:val="26"/>
          <w:szCs w:val="26"/>
        </w:rPr>
        <w:t xml:space="preserve">in E.N.T clinic </w:t>
      </w:r>
    </w:p>
    <w:p w:rsidR="006430A1" w:rsidRDefault="00DE0288">
      <w:pPr>
        <w:pStyle w:val="ListParagraph"/>
        <w:numPr>
          <w:ilvl w:val="0"/>
          <w:numId w:val="2"/>
        </w:num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Received and processed stock into inventory management system </w:t>
      </w:r>
    </w:p>
    <w:p w:rsidR="006430A1" w:rsidRDefault="00DE0288">
      <w:pPr>
        <w:pStyle w:val="ListParagraph"/>
        <w:numPr>
          <w:ilvl w:val="0"/>
          <w:numId w:val="2"/>
        </w:num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Performed duties in accordance with applicable standards, policies and regulatory guidelines to promote safe working environment </w:t>
      </w:r>
    </w:p>
    <w:p w:rsidR="006430A1" w:rsidRDefault="00DE0288">
      <w:pPr>
        <w:pStyle w:val="ListParagraph"/>
        <w:numPr>
          <w:ilvl w:val="0"/>
          <w:numId w:val="2"/>
        </w:num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Conducted research, gathered information from multiple sources and presented results  </w:t>
      </w:r>
    </w:p>
    <w:p w:rsidR="006430A1" w:rsidRDefault="002A3DE4">
      <w:pPr>
        <w:spacing w:line="240" w:lineRule="auto"/>
        <w:jc w:val="both"/>
        <w:rPr>
          <w:rFonts w:ascii="Times New Roman" w:hAnsi="Times New Roman" w:cs="Times New Roman"/>
          <w:b/>
          <w:sz w:val="28"/>
          <w:szCs w:val="26"/>
        </w:rPr>
      </w:pPr>
      <w:r>
        <w:rPr>
          <w:rFonts w:ascii="Times New Roman" w:hAnsi="Times New Roman" w:cs="Times New Roman"/>
          <w:b/>
          <w:sz w:val="26"/>
          <w:szCs w:val="26"/>
        </w:rPr>
        <w:t xml:space="preserve">Babura General Hospital, jigawa state ministry </w:t>
      </w:r>
      <w:r w:rsidR="006E6FEA">
        <w:rPr>
          <w:rFonts w:ascii="Times New Roman" w:hAnsi="Times New Roman" w:cs="Times New Roman"/>
          <w:b/>
          <w:sz w:val="26"/>
          <w:szCs w:val="26"/>
        </w:rPr>
        <w:t>of health (2020-2021)</w:t>
      </w:r>
      <w:r w:rsidR="00DE0288">
        <w:rPr>
          <w:rFonts w:ascii="Times New Roman" w:hAnsi="Times New Roman" w:cs="Times New Roman"/>
          <w:i/>
          <w:sz w:val="28"/>
          <w:szCs w:val="26"/>
        </w:rPr>
        <w:tab/>
      </w:r>
      <w:r w:rsidR="00DE0288">
        <w:rPr>
          <w:rFonts w:ascii="Times New Roman" w:hAnsi="Times New Roman" w:cs="Times New Roman"/>
          <w:i/>
          <w:sz w:val="28"/>
          <w:szCs w:val="26"/>
        </w:rPr>
        <w:tab/>
      </w:r>
      <w:r w:rsidR="00DE0288">
        <w:rPr>
          <w:rFonts w:ascii="Times New Roman" w:hAnsi="Times New Roman" w:cs="Times New Roman"/>
          <w:i/>
          <w:sz w:val="28"/>
          <w:szCs w:val="26"/>
        </w:rPr>
        <w:tab/>
      </w:r>
      <w:r w:rsidR="00DE0288">
        <w:rPr>
          <w:rFonts w:ascii="Times New Roman" w:hAnsi="Times New Roman" w:cs="Times New Roman"/>
          <w:i/>
          <w:sz w:val="28"/>
          <w:szCs w:val="26"/>
        </w:rPr>
        <w:tab/>
      </w:r>
      <w:r w:rsidR="00DE0288">
        <w:rPr>
          <w:rFonts w:ascii="Times New Roman" w:hAnsi="Times New Roman" w:cs="Times New Roman"/>
          <w:i/>
          <w:sz w:val="28"/>
          <w:szCs w:val="26"/>
        </w:rPr>
        <w:tab/>
      </w:r>
    </w:p>
    <w:p w:rsidR="006430A1" w:rsidRDefault="00DE0288">
      <w:pPr>
        <w:spacing w:after="0" w:line="240" w:lineRule="auto"/>
        <w:jc w:val="both"/>
        <w:rPr>
          <w:rFonts w:ascii="Times New Roman" w:hAnsi="Times New Roman" w:cs="Times New Roman"/>
          <w:i/>
          <w:sz w:val="26"/>
          <w:szCs w:val="26"/>
        </w:rPr>
      </w:pPr>
      <w:r>
        <w:rPr>
          <w:rFonts w:ascii="Times New Roman" w:hAnsi="Times New Roman" w:cs="Times New Roman"/>
          <w:b/>
          <w:sz w:val="28"/>
          <w:szCs w:val="26"/>
        </w:rPr>
        <w:t>Tasks:</w:t>
      </w:r>
    </w:p>
    <w:p w:rsidR="006430A1" w:rsidRDefault="00DE0288">
      <w:pPr>
        <w:spacing w:after="0" w:line="240" w:lineRule="auto"/>
        <w:jc w:val="both"/>
        <w:rPr>
          <w:rFonts w:ascii="Times New Roman" w:hAnsi="Times New Roman" w:cs="Times New Roman"/>
          <w:b/>
          <w:i/>
          <w:sz w:val="26"/>
          <w:szCs w:val="26"/>
        </w:rPr>
      </w:pPr>
      <w:r>
        <w:rPr>
          <w:rFonts w:ascii="Times New Roman" w:hAnsi="Times New Roman" w:cs="Times New Roman"/>
          <w:i/>
          <w:sz w:val="26"/>
          <w:szCs w:val="26"/>
        </w:rPr>
        <w:tab/>
      </w:r>
      <w:r>
        <w:rPr>
          <w:rFonts w:ascii="Times New Roman" w:hAnsi="Times New Roman" w:cs="Times New Roman"/>
          <w:i/>
          <w:sz w:val="26"/>
          <w:szCs w:val="26"/>
        </w:rPr>
        <w:tab/>
      </w:r>
      <w:r>
        <w:rPr>
          <w:rFonts w:ascii="Times New Roman" w:hAnsi="Times New Roman" w:cs="Times New Roman"/>
          <w:b/>
          <w:i/>
          <w:sz w:val="26"/>
          <w:szCs w:val="26"/>
        </w:rPr>
        <w:tab/>
      </w:r>
      <w:r>
        <w:rPr>
          <w:rFonts w:ascii="Times New Roman" w:hAnsi="Times New Roman" w:cs="Times New Roman"/>
          <w:b/>
          <w:i/>
          <w:sz w:val="26"/>
          <w:szCs w:val="26"/>
        </w:rPr>
        <w:tab/>
      </w:r>
      <w:r>
        <w:rPr>
          <w:rFonts w:ascii="Times New Roman" w:hAnsi="Times New Roman" w:cs="Times New Roman"/>
          <w:b/>
          <w:i/>
          <w:sz w:val="26"/>
          <w:szCs w:val="26"/>
        </w:rPr>
        <w:tab/>
      </w:r>
    </w:p>
    <w:p w:rsidR="006430A1" w:rsidRDefault="00DE0288">
      <w:pPr>
        <w:pStyle w:val="ListParagraph"/>
        <w:numPr>
          <w:ilvl w:val="0"/>
          <w:numId w:val="3"/>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Assessed and evaluated patient  health  needs , working with multidisciplinary team to initiate, manage and modify individualized care plan of patients </w:t>
      </w:r>
      <w:r w:rsidR="00D6525D">
        <w:rPr>
          <w:rFonts w:ascii="Times New Roman" w:hAnsi="Times New Roman" w:cs="Times New Roman"/>
          <w:sz w:val="26"/>
          <w:szCs w:val="26"/>
        </w:rPr>
        <w:t>in E.N.T unit</w:t>
      </w:r>
    </w:p>
    <w:p w:rsidR="006430A1" w:rsidRDefault="00DE0288">
      <w:pPr>
        <w:pStyle w:val="ListParagraph"/>
        <w:numPr>
          <w:ilvl w:val="0"/>
          <w:numId w:val="3"/>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Performed </w:t>
      </w:r>
      <w:r w:rsidR="00D6525D">
        <w:rPr>
          <w:rFonts w:ascii="Times New Roman" w:hAnsi="Times New Roman" w:cs="Times New Roman"/>
          <w:sz w:val="26"/>
          <w:szCs w:val="26"/>
        </w:rPr>
        <w:t xml:space="preserve">routine </w:t>
      </w:r>
      <w:r w:rsidR="00C126DE">
        <w:rPr>
          <w:rFonts w:ascii="Times New Roman" w:hAnsi="Times New Roman" w:cs="Times New Roman"/>
          <w:sz w:val="26"/>
          <w:szCs w:val="26"/>
        </w:rPr>
        <w:t xml:space="preserve">Clinical test for Hearing assessment </w:t>
      </w:r>
    </w:p>
    <w:p w:rsidR="006430A1" w:rsidRDefault="00DE0288">
      <w:pPr>
        <w:pStyle w:val="ListParagraph"/>
        <w:numPr>
          <w:ilvl w:val="0"/>
          <w:numId w:val="3"/>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Assisted the surgeon in  </w:t>
      </w:r>
      <w:r w:rsidR="00C126DE">
        <w:rPr>
          <w:rFonts w:ascii="Times New Roman" w:hAnsi="Times New Roman" w:cs="Times New Roman"/>
          <w:sz w:val="26"/>
          <w:szCs w:val="26"/>
        </w:rPr>
        <w:t xml:space="preserve">Head and Neck </w:t>
      </w:r>
      <w:r w:rsidR="000C5E6B">
        <w:rPr>
          <w:rFonts w:ascii="Times New Roman" w:hAnsi="Times New Roman" w:cs="Times New Roman"/>
          <w:sz w:val="26"/>
          <w:szCs w:val="26"/>
        </w:rPr>
        <w:t xml:space="preserve">Surgeries </w:t>
      </w:r>
    </w:p>
    <w:p w:rsidR="006430A1" w:rsidRDefault="00DE0288">
      <w:pPr>
        <w:pStyle w:val="ListParagraph"/>
        <w:numPr>
          <w:ilvl w:val="0"/>
          <w:numId w:val="3"/>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Provided exceptional care to  patients needing complex care such as air way management, extensive wound care and  rehabilitation</w:t>
      </w:r>
    </w:p>
    <w:p w:rsidR="006430A1" w:rsidRDefault="00DE0288">
      <w:pPr>
        <w:pStyle w:val="ListParagraph"/>
        <w:numPr>
          <w:ilvl w:val="0"/>
          <w:numId w:val="3"/>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Adhered to strict safety measures by carefully determining proper dosages before administering medications </w:t>
      </w:r>
    </w:p>
    <w:p w:rsidR="006430A1" w:rsidRDefault="00DE0288">
      <w:pPr>
        <w:pStyle w:val="ListParagraph"/>
        <w:numPr>
          <w:ilvl w:val="0"/>
          <w:numId w:val="3"/>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Participated in evidence based practice project implementation, Nursing competency development and stimulation activities </w:t>
      </w:r>
    </w:p>
    <w:p w:rsidR="006430A1" w:rsidRDefault="00DE0288">
      <w:pPr>
        <w:pStyle w:val="ListParagraph"/>
        <w:numPr>
          <w:ilvl w:val="0"/>
          <w:numId w:val="3"/>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Provided skilled, timely and level headed emergency response to critically ill patients </w:t>
      </w:r>
    </w:p>
    <w:p w:rsidR="006430A1" w:rsidRDefault="00DE0288">
      <w:pPr>
        <w:pStyle w:val="ListParagraph"/>
        <w:numPr>
          <w:ilvl w:val="0"/>
          <w:numId w:val="3"/>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Evaluated patient histories, complaints and current symptoms </w:t>
      </w:r>
    </w:p>
    <w:p w:rsidR="006430A1" w:rsidRDefault="00DE0288">
      <w:pPr>
        <w:pStyle w:val="ListParagraph"/>
        <w:numPr>
          <w:ilvl w:val="0"/>
          <w:numId w:val="3"/>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Monitored patients reactions after administering medications and IV therapies </w:t>
      </w:r>
    </w:p>
    <w:p w:rsidR="006430A1" w:rsidRDefault="00DE0288">
      <w:pPr>
        <w:pStyle w:val="ListParagraph"/>
        <w:numPr>
          <w:ilvl w:val="0"/>
          <w:numId w:val="3"/>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Recorded details regarding therapies to keep patient chat updated </w:t>
      </w:r>
    </w:p>
    <w:p w:rsidR="006430A1" w:rsidRDefault="00DE0288">
      <w:pPr>
        <w:pStyle w:val="ListParagraph"/>
        <w:numPr>
          <w:ilvl w:val="0"/>
          <w:numId w:val="3"/>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Educated family members and care givers on patient care instructions </w:t>
      </w:r>
    </w:p>
    <w:p w:rsidR="006430A1" w:rsidRDefault="00DE0288">
      <w:pPr>
        <w:pStyle w:val="ListParagraph"/>
        <w:numPr>
          <w:ilvl w:val="0"/>
          <w:numId w:val="3"/>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Performed frequent checks on life support equipments and emergency tray  </w:t>
      </w:r>
    </w:p>
    <w:p w:rsidR="006430A1" w:rsidRDefault="006430A1">
      <w:pPr>
        <w:pStyle w:val="ListParagraph"/>
        <w:spacing w:after="0" w:line="360" w:lineRule="auto"/>
        <w:jc w:val="both"/>
        <w:rPr>
          <w:rFonts w:ascii="Times New Roman" w:hAnsi="Times New Roman" w:cs="Times New Roman"/>
          <w:sz w:val="26"/>
          <w:szCs w:val="26"/>
        </w:rPr>
      </w:pPr>
    </w:p>
    <w:p w:rsidR="006430A1" w:rsidRDefault="006430A1">
      <w:pPr>
        <w:pStyle w:val="ListParagraph"/>
        <w:spacing w:after="0" w:line="360" w:lineRule="auto"/>
        <w:jc w:val="both"/>
        <w:rPr>
          <w:rFonts w:ascii="Times New Roman" w:hAnsi="Times New Roman" w:cs="Times New Roman"/>
          <w:sz w:val="26"/>
          <w:szCs w:val="26"/>
        </w:rPr>
      </w:pPr>
    </w:p>
    <w:p w:rsidR="00C606FE" w:rsidRDefault="00C606FE">
      <w:pPr>
        <w:spacing w:after="200" w:line="276" w:lineRule="auto"/>
        <w:rPr>
          <w:rFonts w:ascii="Times New Roman" w:hAnsi="Times New Roman" w:cs="Times New Roman"/>
          <w:b/>
          <w:bCs/>
          <w:sz w:val="28"/>
          <w:szCs w:val="28"/>
        </w:rPr>
      </w:pPr>
      <w:r>
        <w:rPr>
          <w:rFonts w:ascii="Times New Roman" w:hAnsi="Times New Roman" w:cs="Times New Roman"/>
          <w:b/>
          <w:bCs/>
          <w:sz w:val="28"/>
          <w:szCs w:val="28"/>
        </w:rPr>
        <w:br w:type="page"/>
      </w:r>
    </w:p>
    <w:p w:rsidR="006430A1" w:rsidRDefault="00BF561A" w:rsidP="00BF561A">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Gumel General Hospital</w:t>
      </w:r>
      <w:r w:rsidR="00683AD7">
        <w:rPr>
          <w:rFonts w:ascii="Times New Roman" w:hAnsi="Times New Roman" w:cs="Times New Roman"/>
          <w:b/>
          <w:bCs/>
          <w:sz w:val="28"/>
          <w:szCs w:val="28"/>
        </w:rPr>
        <w:t>,jigawa state ministry of health (2021 to date)</w:t>
      </w:r>
    </w:p>
    <w:p w:rsidR="00972023" w:rsidRPr="00BF561A" w:rsidRDefault="00972023" w:rsidP="00BF561A">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As E.N.T Nurse. </w:t>
      </w:r>
    </w:p>
    <w:p w:rsidR="006430A1" w:rsidRDefault="00DE0288">
      <w:pPr>
        <w:pStyle w:val="ListParagraph"/>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Tasks:</w:t>
      </w:r>
    </w:p>
    <w:p w:rsidR="006430A1" w:rsidRDefault="00DE0288">
      <w:pPr>
        <w:pStyle w:val="ListParagraph"/>
        <w:numPr>
          <w:ilvl w:val="0"/>
          <w:numId w:val="10"/>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Assessed and evaluated patient  health  needs , working with multidisciplinary team to initiate, manage and modify individualized care plan of </w:t>
      </w:r>
      <w:r w:rsidR="00887951">
        <w:rPr>
          <w:rFonts w:ascii="Times New Roman" w:hAnsi="Times New Roman" w:cs="Times New Roman"/>
          <w:sz w:val="26"/>
          <w:szCs w:val="26"/>
        </w:rPr>
        <w:t>patients in E.N.T unit</w:t>
      </w:r>
    </w:p>
    <w:p w:rsidR="006430A1" w:rsidRDefault="00DE0288">
      <w:pPr>
        <w:pStyle w:val="ListParagraph"/>
        <w:numPr>
          <w:ilvl w:val="0"/>
          <w:numId w:val="11"/>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Performed </w:t>
      </w:r>
      <w:r w:rsidR="00887951">
        <w:rPr>
          <w:rFonts w:ascii="Times New Roman" w:hAnsi="Times New Roman" w:cs="Times New Roman"/>
          <w:sz w:val="26"/>
          <w:szCs w:val="26"/>
        </w:rPr>
        <w:t xml:space="preserve">routine and periodic </w:t>
      </w:r>
      <w:r w:rsidR="005C2C4D">
        <w:rPr>
          <w:rFonts w:ascii="Times New Roman" w:hAnsi="Times New Roman" w:cs="Times New Roman"/>
          <w:sz w:val="26"/>
          <w:szCs w:val="26"/>
        </w:rPr>
        <w:t xml:space="preserve">clinical assessments for Hearing </w:t>
      </w:r>
    </w:p>
    <w:p w:rsidR="006430A1" w:rsidRDefault="00DE0288">
      <w:pPr>
        <w:pStyle w:val="ListParagraph"/>
        <w:numPr>
          <w:ilvl w:val="0"/>
          <w:numId w:val="13"/>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Assisted the surgeon in  </w:t>
      </w:r>
      <w:r w:rsidR="005C2C4D">
        <w:rPr>
          <w:rFonts w:ascii="Times New Roman" w:hAnsi="Times New Roman" w:cs="Times New Roman"/>
          <w:sz w:val="26"/>
          <w:szCs w:val="26"/>
        </w:rPr>
        <w:t xml:space="preserve">Head and </w:t>
      </w:r>
      <w:r w:rsidR="00D92EB5">
        <w:rPr>
          <w:rFonts w:ascii="Times New Roman" w:hAnsi="Times New Roman" w:cs="Times New Roman"/>
          <w:sz w:val="26"/>
          <w:szCs w:val="26"/>
        </w:rPr>
        <w:t xml:space="preserve">Neck Surgeries </w:t>
      </w:r>
    </w:p>
    <w:p w:rsidR="006430A1" w:rsidRDefault="00DE0288">
      <w:pPr>
        <w:pStyle w:val="ListParagraph"/>
        <w:numPr>
          <w:ilvl w:val="0"/>
          <w:numId w:val="12"/>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Provided exceptional care to  patients needing complex care such as air way management, extensive wound care and  rehabilitation</w:t>
      </w:r>
    </w:p>
    <w:p w:rsidR="006430A1" w:rsidRDefault="00DE0288">
      <w:pPr>
        <w:pStyle w:val="ListParagraph"/>
        <w:numPr>
          <w:ilvl w:val="0"/>
          <w:numId w:val="14"/>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Adhered to strict safety measures by carefully determining proper dosages before administering medications </w:t>
      </w:r>
    </w:p>
    <w:p w:rsidR="006430A1" w:rsidRDefault="00DE0288">
      <w:pPr>
        <w:pStyle w:val="ListParagraph"/>
        <w:numPr>
          <w:ilvl w:val="0"/>
          <w:numId w:val="15"/>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Participated in evidence based practice project implementation, Nursing competency development and stimulation activities </w:t>
      </w:r>
    </w:p>
    <w:p w:rsidR="006430A1" w:rsidRDefault="00DE0288">
      <w:pPr>
        <w:pStyle w:val="ListParagraph"/>
        <w:numPr>
          <w:ilvl w:val="0"/>
          <w:numId w:val="17"/>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Provided skilled, timely and level headed emergency response to critically ill patients </w:t>
      </w:r>
    </w:p>
    <w:p w:rsidR="006430A1" w:rsidRDefault="00DE0288">
      <w:pPr>
        <w:pStyle w:val="ListParagraph"/>
        <w:numPr>
          <w:ilvl w:val="0"/>
          <w:numId w:val="16"/>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Evaluated patient histories, complaints and current symptoms </w:t>
      </w:r>
    </w:p>
    <w:p w:rsidR="006430A1" w:rsidRDefault="00DE0288">
      <w:pPr>
        <w:pStyle w:val="ListParagraph"/>
        <w:numPr>
          <w:ilvl w:val="0"/>
          <w:numId w:val="18"/>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Monitored patients reactions after administering medications and IV therapies </w:t>
      </w:r>
    </w:p>
    <w:p w:rsidR="006430A1" w:rsidRDefault="00DE0288">
      <w:pPr>
        <w:pStyle w:val="ListParagraph"/>
        <w:numPr>
          <w:ilvl w:val="0"/>
          <w:numId w:val="19"/>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Recorded details regarding therapies to keep patient chat updated </w:t>
      </w:r>
    </w:p>
    <w:p w:rsidR="006430A1" w:rsidRDefault="00DE0288">
      <w:pPr>
        <w:pStyle w:val="ListParagraph"/>
        <w:numPr>
          <w:ilvl w:val="0"/>
          <w:numId w:val="20"/>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Educated family members and care givers on patient care instructions </w:t>
      </w:r>
    </w:p>
    <w:p w:rsidR="006430A1" w:rsidRPr="00DE6D05" w:rsidRDefault="00DE0288" w:rsidP="00DE6D05">
      <w:pPr>
        <w:pStyle w:val="ListParagraph"/>
        <w:numPr>
          <w:ilvl w:val="0"/>
          <w:numId w:val="21"/>
        </w:numPr>
        <w:spacing w:line="360" w:lineRule="auto"/>
        <w:jc w:val="both"/>
        <w:rPr>
          <w:rFonts w:ascii="Times New Roman" w:hAnsi="Times New Roman" w:cs="Times New Roman"/>
          <w:sz w:val="26"/>
          <w:szCs w:val="26"/>
        </w:rPr>
      </w:pPr>
      <w:r w:rsidRPr="00DE6D05">
        <w:rPr>
          <w:rFonts w:ascii="Times New Roman" w:hAnsi="Times New Roman" w:cs="Times New Roman"/>
          <w:sz w:val="26"/>
          <w:szCs w:val="26"/>
        </w:rPr>
        <w:t xml:space="preserve">Performed frequent checks on life support equipments and emergency tray  </w:t>
      </w:r>
    </w:p>
    <w:p w:rsidR="006430A1" w:rsidRDefault="00DE0288">
      <w:pPr>
        <w:pBdr>
          <w:bottom w:val="single" w:sz="4" w:space="1" w:color="auto"/>
        </w:pBdr>
        <w:spacing w:line="360" w:lineRule="auto"/>
        <w:jc w:val="both"/>
        <w:rPr>
          <w:rFonts w:ascii="Times New Roman" w:hAnsi="Times New Roman" w:cs="Times New Roman"/>
          <w:b/>
          <w:sz w:val="28"/>
          <w:szCs w:val="26"/>
        </w:rPr>
      </w:pPr>
      <w:r>
        <w:rPr>
          <w:rFonts w:ascii="Times New Roman" w:hAnsi="Times New Roman" w:cs="Times New Roman"/>
          <w:b/>
          <w:sz w:val="28"/>
          <w:szCs w:val="26"/>
        </w:rPr>
        <w:t xml:space="preserve">EDUCATIONAL BACKGROUND </w:t>
      </w:r>
    </w:p>
    <w:p w:rsidR="000B2CCA" w:rsidRDefault="00DE6D05">
      <w:pPr>
        <w:spacing w:after="0" w:line="276" w:lineRule="auto"/>
        <w:jc w:val="both"/>
        <w:rPr>
          <w:rFonts w:ascii="Times New Roman" w:hAnsi="Times New Roman" w:cs="Times New Roman"/>
          <w:b/>
          <w:sz w:val="26"/>
          <w:szCs w:val="26"/>
        </w:rPr>
      </w:pPr>
      <w:r>
        <w:rPr>
          <w:rFonts w:ascii="Times New Roman" w:hAnsi="Times New Roman" w:cs="Times New Roman"/>
          <w:b/>
          <w:i/>
          <w:sz w:val="26"/>
          <w:szCs w:val="26"/>
        </w:rPr>
        <w:t xml:space="preserve">Nov. </w:t>
      </w:r>
      <w:r w:rsidR="001A0041">
        <w:rPr>
          <w:rFonts w:ascii="Times New Roman" w:hAnsi="Times New Roman" w:cs="Times New Roman"/>
          <w:b/>
          <w:i/>
          <w:sz w:val="26"/>
          <w:szCs w:val="26"/>
        </w:rPr>
        <w:t>22018-Nov.2019</w:t>
      </w:r>
      <w:r>
        <w:rPr>
          <w:rFonts w:ascii="Times New Roman" w:hAnsi="Times New Roman" w:cs="Times New Roman"/>
          <w:b/>
          <w:i/>
          <w:sz w:val="26"/>
          <w:szCs w:val="26"/>
        </w:rPr>
        <w:t xml:space="preserve"> </w:t>
      </w:r>
      <w:r>
        <w:rPr>
          <w:rFonts w:ascii="Times New Roman" w:hAnsi="Times New Roman" w:cs="Times New Roman"/>
          <w:b/>
          <w:i/>
          <w:sz w:val="26"/>
          <w:szCs w:val="26"/>
        </w:rPr>
        <w:tab/>
      </w:r>
      <w:r w:rsidR="000B2CCA">
        <w:rPr>
          <w:rFonts w:ascii="Times New Roman" w:hAnsi="Times New Roman" w:cs="Times New Roman"/>
          <w:b/>
          <w:sz w:val="26"/>
          <w:szCs w:val="26"/>
        </w:rPr>
        <w:t xml:space="preserve">School of post Basic otorhinolaryngology Nursing </w:t>
      </w:r>
      <w:r w:rsidR="0032403A">
        <w:rPr>
          <w:rFonts w:ascii="Times New Roman" w:hAnsi="Times New Roman" w:cs="Times New Roman"/>
          <w:b/>
          <w:sz w:val="26"/>
          <w:szCs w:val="26"/>
        </w:rPr>
        <w:t xml:space="preserve">,Kaduna </w:t>
      </w:r>
    </w:p>
    <w:p w:rsidR="00DE6D05" w:rsidRPr="00DE6D05" w:rsidRDefault="00DE6D05">
      <w:pPr>
        <w:spacing w:after="0" w:line="276" w:lineRule="auto"/>
        <w:jc w:val="both"/>
        <w:rPr>
          <w:rFonts w:ascii="Times New Roman" w:hAnsi="Times New Roman" w:cs="Times New Roman"/>
          <w:sz w:val="26"/>
          <w:szCs w:val="26"/>
        </w:rPr>
      </w:pP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sidR="008F3B5F">
        <w:rPr>
          <w:rFonts w:ascii="Times New Roman" w:hAnsi="Times New Roman" w:cs="Times New Roman"/>
          <w:b/>
          <w:sz w:val="26"/>
          <w:szCs w:val="26"/>
        </w:rPr>
        <w:t xml:space="preserve">Post Basic otorhinolaryngology Nursing certificate </w:t>
      </w:r>
    </w:p>
    <w:p w:rsidR="00DE6D05" w:rsidRDefault="00DE6D05">
      <w:pPr>
        <w:spacing w:after="0" w:line="276" w:lineRule="auto"/>
        <w:jc w:val="both"/>
        <w:rPr>
          <w:rFonts w:ascii="Times New Roman" w:hAnsi="Times New Roman" w:cs="Times New Roman"/>
          <w:b/>
          <w:i/>
          <w:sz w:val="26"/>
          <w:szCs w:val="26"/>
        </w:rPr>
      </w:pPr>
    </w:p>
    <w:p w:rsidR="009E6FED" w:rsidRDefault="00DE0288">
      <w:pPr>
        <w:spacing w:after="0" w:line="480" w:lineRule="auto"/>
        <w:jc w:val="both"/>
        <w:rPr>
          <w:rFonts w:ascii="Times New Roman" w:hAnsi="Times New Roman" w:cs="Times New Roman"/>
          <w:b/>
          <w:i/>
          <w:sz w:val="26"/>
          <w:szCs w:val="26"/>
        </w:rPr>
      </w:pPr>
      <w:r>
        <w:rPr>
          <w:rFonts w:ascii="Times New Roman" w:hAnsi="Times New Roman" w:cs="Times New Roman"/>
          <w:b/>
          <w:i/>
          <w:sz w:val="26"/>
          <w:szCs w:val="26"/>
        </w:rPr>
        <w:t>20</w:t>
      </w:r>
      <w:r w:rsidR="001A0041">
        <w:rPr>
          <w:rFonts w:ascii="Times New Roman" w:hAnsi="Times New Roman" w:cs="Times New Roman"/>
          <w:b/>
          <w:i/>
          <w:sz w:val="26"/>
          <w:szCs w:val="26"/>
        </w:rPr>
        <w:t>10</w:t>
      </w:r>
      <w:r>
        <w:rPr>
          <w:rFonts w:ascii="Times New Roman" w:hAnsi="Times New Roman" w:cs="Times New Roman"/>
          <w:b/>
          <w:i/>
          <w:sz w:val="26"/>
          <w:szCs w:val="26"/>
        </w:rPr>
        <w:t xml:space="preserve">– </w:t>
      </w:r>
      <w:r w:rsidR="009E6FED">
        <w:rPr>
          <w:rFonts w:ascii="Times New Roman" w:hAnsi="Times New Roman" w:cs="Times New Roman"/>
          <w:b/>
          <w:i/>
          <w:sz w:val="26"/>
          <w:szCs w:val="26"/>
        </w:rPr>
        <w:t xml:space="preserve">2014                       Jigawa State School of Nursing birninkudu </w:t>
      </w:r>
    </w:p>
    <w:p w:rsidR="006430A1" w:rsidRPr="00057094" w:rsidRDefault="007A3091" w:rsidP="00057094">
      <w:pPr>
        <w:spacing w:after="0" w:line="480" w:lineRule="auto"/>
        <w:jc w:val="both"/>
        <w:rPr>
          <w:rFonts w:ascii="Times New Roman" w:hAnsi="Times New Roman" w:cs="Times New Roman"/>
          <w:b/>
          <w:i/>
          <w:sz w:val="26"/>
          <w:szCs w:val="26"/>
        </w:rPr>
      </w:pPr>
      <w:r>
        <w:rPr>
          <w:rFonts w:ascii="Times New Roman" w:hAnsi="Times New Roman" w:cs="Times New Roman"/>
          <w:b/>
          <w:i/>
          <w:sz w:val="26"/>
          <w:szCs w:val="26"/>
        </w:rPr>
        <w:t xml:space="preserve">                                         Registered Nurse Certificate. </w:t>
      </w:r>
      <w:r w:rsidR="00DE0288">
        <w:rPr>
          <w:rFonts w:ascii="Times New Roman" w:hAnsi="Times New Roman" w:cs="Times New Roman"/>
          <w:b/>
          <w:sz w:val="26"/>
          <w:szCs w:val="26"/>
        </w:rPr>
        <w:tab/>
      </w:r>
      <w:r w:rsidR="00DE0288">
        <w:rPr>
          <w:rFonts w:ascii="Times New Roman" w:hAnsi="Times New Roman" w:cs="Times New Roman"/>
          <w:sz w:val="26"/>
          <w:szCs w:val="26"/>
        </w:rPr>
        <w:tab/>
      </w:r>
    </w:p>
    <w:p w:rsidR="006430A1" w:rsidRDefault="00DE0288">
      <w:pPr>
        <w:spacing w:after="0" w:line="276" w:lineRule="auto"/>
        <w:jc w:val="both"/>
        <w:rPr>
          <w:rFonts w:ascii="Times New Roman" w:hAnsi="Times New Roman" w:cs="Times New Roman"/>
          <w:b/>
          <w:i/>
          <w:sz w:val="26"/>
          <w:szCs w:val="26"/>
        </w:rPr>
      </w:pPr>
      <w:r>
        <w:rPr>
          <w:rFonts w:ascii="Times New Roman" w:hAnsi="Times New Roman" w:cs="Times New Roman"/>
          <w:b/>
          <w:i/>
          <w:sz w:val="26"/>
          <w:szCs w:val="26"/>
        </w:rPr>
        <w:t>20</w:t>
      </w:r>
      <w:r w:rsidR="00057094">
        <w:rPr>
          <w:rFonts w:ascii="Times New Roman" w:hAnsi="Times New Roman" w:cs="Times New Roman"/>
          <w:b/>
          <w:i/>
          <w:sz w:val="26"/>
          <w:szCs w:val="26"/>
        </w:rPr>
        <w:t>06</w:t>
      </w:r>
      <w:r>
        <w:rPr>
          <w:rFonts w:ascii="Times New Roman" w:hAnsi="Times New Roman" w:cs="Times New Roman"/>
          <w:b/>
          <w:i/>
          <w:sz w:val="26"/>
          <w:szCs w:val="26"/>
        </w:rPr>
        <w:t>– 200</w:t>
      </w:r>
      <w:r w:rsidR="00057094">
        <w:rPr>
          <w:rFonts w:ascii="Times New Roman" w:hAnsi="Times New Roman" w:cs="Times New Roman"/>
          <w:b/>
          <w:i/>
          <w:sz w:val="26"/>
          <w:szCs w:val="26"/>
        </w:rPr>
        <w:t>8</w:t>
      </w:r>
      <w:r>
        <w:rPr>
          <w:rFonts w:ascii="Times New Roman" w:hAnsi="Times New Roman" w:cs="Times New Roman"/>
          <w:b/>
          <w:i/>
          <w:sz w:val="26"/>
          <w:szCs w:val="26"/>
        </w:rPr>
        <w:tab/>
      </w:r>
      <w:r>
        <w:rPr>
          <w:rFonts w:ascii="Times New Roman" w:hAnsi="Times New Roman" w:cs="Times New Roman"/>
          <w:b/>
          <w:i/>
          <w:sz w:val="26"/>
          <w:szCs w:val="26"/>
        </w:rPr>
        <w:tab/>
      </w:r>
      <w:r w:rsidR="00EA6D47">
        <w:rPr>
          <w:rFonts w:ascii="Times New Roman" w:hAnsi="Times New Roman" w:cs="Times New Roman"/>
          <w:b/>
          <w:i/>
          <w:sz w:val="26"/>
          <w:szCs w:val="26"/>
        </w:rPr>
        <w:t xml:space="preserve">        </w:t>
      </w:r>
      <w:r w:rsidR="00EA6D47">
        <w:rPr>
          <w:rFonts w:ascii="Times New Roman" w:hAnsi="Times New Roman" w:cs="Times New Roman"/>
          <w:b/>
          <w:sz w:val="28"/>
          <w:szCs w:val="26"/>
        </w:rPr>
        <w:t xml:space="preserve">Government Secondary School Aujara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p>
    <w:p w:rsidR="006430A1" w:rsidRDefault="00DE0288">
      <w:pPr>
        <w:spacing w:line="360" w:lineRule="auto"/>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0063050E">
        <w:rPr>
          <w:rFonts w:ascii="Times New Roman" w:hAnsi="Times New Roman" w:cs="Times New Roman"/>
          <w:sz w:val="26"/>
          <w:szCs w:val="26"/>
        </w:rPr>
        <w:t xml:space="preserve">        </w:t>
      </w:r>
      <w:r>
        <w:rPr>
          <w:rFonts w:ascii="Times New Roman" w:hAnsi="Times New Roman" w:cs="Times New Roman"/>
          <w:sz w:val="26"/>
          <w:szCs w:val="26"/>
        </w:rPr>
        <w:t xml:space="preserve">Senior Secondary School Certificate </w:t>
      </w:r>
    </w:p>
    <w:p w:rsidR="006430A1" w:rsidRDefault="00DE0288">
      <w:pPr>
        <w:spacing w:after="0" w:line="276" w:lineRule="auto"/>
        <w:jc w:val="both"/>
        <w:rPr>
          <w:rFonts w:ascii="Times New Roman" w:hAnsi="Times New Roman" w:cs="Times New Roman"/>
          <w:b/>
          <w:i/>
          <w:sz w:val="26"/>
          <w:szCs w:val="26"/>
        </w:rPr>
      </w:pPr>
      <w:r>
        <w:rPr>
          <w:rFonts w:ascii="Times New Roman" w:hAnsi="Times New Roman" w:cs="Times New Roman"/>
          <w:b/>
          <w:i/>
          <w:sz w:val="26"/>
          <w:szCs w:val="26"/>
        </w:rPr>
        <w:t>200</w:t>
      </w:r>
      <w:r w:rsidR="0063050E">
        <w:rPr>
          <w:rFonts w:ascii="Times New Roman" w:hAnsi="Times New Roman" w:cs="Times New Roman"/>
          <w:b/>
          <w:i/>
          <w:sz w:val="26"/>
          <w:szCs w:val="26"/>
        </w:rPr>
        <w:t>2</w:t>
      </w:r>
      <w:r>
        <w:rPr>
          <w:rFonts w:ascii="Times New Roman" w:hAnsi="Times New Roman" w:cs="Times New Roman"/>
          <w:b/>
          <w:i/>
          <w:sz w:val="26"/>
          <w:szCs w:val="26"/>
        </w:rPr>
        <w:t>– 20</w:t>
      </w:r>
      <w:r w:rsidR="001D633A">
        <w:rPr>
          <w:rFonts w:ascii="Times New Roman" w:hAnsi="Times New Roman" w:cs="Times New Roman"/>
          <w:b/>
          <w:i/>
          <w:sz w:val="26"/>
          <w:szCs w:val="26"/>
        </w:rPr>
        <w:t>5</w:t>
      </w:r>
      <w:r>
        <w:rPr>
          <w:rFonts w:ascii="Times New Roman" w:hAnsi="Times New Roman" w:cs="Times New Roman"/>
          <w:b/>
          <w:i/>
          <w:sz w:val="26"/>
          <w:szCs w:val="26"/>
        </w:rPr>
        <w:tab/>
      </w:r>
      <w:r>
        <w:rPr>
          <w:rFonts w:ascii="Times New Roman" w:hAnsi="Times New Roman" w:cs="Times New Roman"/>
          <w:b/>
          <w:i/>
          <w:sz w:val="26"/>
          <w:szCs w:val="26"/>
        </w:rPr>
        <w:tab/>
      </w:r>
      <w:r w:rsidR="001D633A">
        <w:rPr>
          <w:rFonts w:ascii="Times New Roman" w:hAnsi="Times New Roman" w:cs="Times New Roman"/>
          <w:b/>
          <w:sz w:val="28"/>
          <w:szCs w:val="26"/>
        </w:rPr>
        <w:t xml:space="preserve">    Government Day junior Secondary school </w:t>
      </w:r>
      <w:r w:rsidR="007666CF">
        <w:rPr>
          <w:rFonts w:ascii="Times New Roman" w:hAnsi="Times New Roman" w:cs="Times New Roman"/>
          <w:b/>
          <w:sz w:val="28"/>
          <w:szCs w:val="26"/>
        </w:rPr>
        <w:t xml:space="preserve">Kanya Babba </w:t>
      </w:r>
      <w:r>
        <w:rPr>
          <w:rFonts w:ascii="Times New Roman" w:hAnsi="Times New Roman" w:cs="Times New Roman"/>
          <w:b/>
          <w:sz w:val="26"/>
          <w:szCs w:val="26"/>
        </w:rPr>
        <w:tab/>
      </w:r>
      <w:r>
        <w:rPr>
          <w:rFonts w:ascii="Times New Roman" w:hAnsi="Times New Roman" w:cs="Times New Roman"/>
          <w:b/>
          <w:sz w:val="26"/>
          <w:szCs w:val="26"/>
        </w:rPr>
        <w:tab/>
      </w:r>
    </w:p>
    <w:p w:rsidR="006430A1" w:rsidRDefault="00DE0288">
      <w:pPr>
        <w:spacing w:line="360" w:lineRule="auto"/>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007666CF">
        <w:rPr>
          <w:rFonts w:ascii="Times New Roman" w:hAnsi="Times New Roman" w:cs="Times New Roman"/>
          <w:sz w:val="26"/>
          <w:szCs w:val="26"/>
        </w:rPr>
        <w:t xml:space="preserve">      Junior Secondary School Certificate </w:t>
      </w:r>
    </w:p>
    <w:p w:rsidR="006430A1" w:rsidRDefault="00F11A0F">
      <w:pPr>
        <w:spacing w:after="0" w:line="276" w:lineRule="auto"/>
        <w:jc w:val="both"/>
        <w:rPr>
          <w:rFonts w:ascii="Times New Roman" w:hAnsi="Times New Roman" w:cs="Times New Roman"/>
          <w:b/>
          <w:i/>
          <w:sz w:val="26"/>
          <w:szCs w:val="26"/>
        </w:rPr>
      </w:pPr>
      <w:r>
        <w:rPr>
          <w:rFonts w:ascii="Times New Roman" w:hAnsi="Times New Roman" w:cs="Times New Roman"/>
          <w:b/>
          <w:i/>
          <w:sz w:val="26"/>
          <w:szCs w:val="26"/>
        </w:rPr>
        <w:t>1997-2002</w:t>
      </w:r>
      <w:r w:rsidR="00DE0288">
        <w:rPr>
          <w:rFonts w:ascii="Times New Roman" w:hAnsi="Times New Roman" w:cs="Times New Roman"/>
          <w:b/>
          <w:i/>
          <w:sz w:val="26"/>
          <w:szCs w:val="26"/>
        </w:rPr>
        <w:tab/>
      </w:r>
      <w:r w:rsidR="00DE0288">
        <w:rPr>
          <w:rFonts w:ascii="Times New Roman" w:hAnsi="Times New Roman" w:cs="Times New Roman"/>
          <w:b/>
          <w:i/>
          <w:sz w:val="26"/>
          <w:szCs w:val="26"/>
        </w:rPr>
        <w:tab/>
      </w:r>
      <w:r w:rsidR="00E2550D">
        <w:rPr>
          <w:rFonts w:ascii="Times New Roman" w:hAnsi="Times New Roman" w:cs="Times New Roman"/>
          <w:b/>
          <w:sz w:val="28"/>
          <w:szCs w:val="26"/>
        </w:rPr>
        <w:t xml:space="preserve">Kanya Gandu Primary school </w:t>
      </w:r>
      <w:r w:rsidR="00DE0288">
        <w:rPr>
          <w:rFonts w:ascii="Times New Roman" w:hAnsi="Times New Roman" w:cs="Times New Roman"/>
          <w:b/>
          <w:sz w:val="26"/>
          <w:szCs w:val="26"/>
        </w:rPr>
        <w:tab/>
      </w:r>
    </w:p>
    <w:p w:rsidR="006430A1" w:rsidRDefault="00DE0288" w:rsidP="00E2550D">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sidR="00E2550D">
        <w:rPr>
          <w:rFonts w:ascii="Times New Roman" w:hAnsi="Times New Roman" w:cs="Times New Roman"/>
          <w:sz w:val="26"/>
          <w:szCs w:val="26"/>
        </w:rPr>
        <w:t xml:space="preserve">          </w:t>
      </w:r>
      <w:r>
        <w:rPr>
          <w:rFonts w:ascii="Times New Roman" w:hAnsi="Times New Roman" w:cs="Times New Roman"/>
          <w:sz w:val="26"/>
          <w:szCs w:val="26"/>
        </w:rPr>
        <w:t xml:space="preserve">First School Leaving Certificate </w:t>
      </w:r>
    </w:p>
    <w:p w:rsidR="00E2550D" w:rsidRPr="00E2550D" w:rsidRDefault="00E2550D" w:rsidP="00E2550D">
      <w:pPr>
        <w:spacing w:after="0" w:line="360" w:lineRule="auto"/>
        <w:jc w:val="both"/>
        <w:rPr>
          <w:rFonts w:ascii="Times New Roman" w:hAnsi="Times New Roman" w:cs="Times New Roman"/>
          <w:sz w:val="26"/>
          <w:szCs w:val="26"/>
        </w:rPr>
      </w:pPr>
    </w:p>
    <w:p w:rsidR="006430A1" w:rsidRDefault="00DE0288">
      <w:pPr>
        <w:pBdr>
          <w:bottom w:val="single" w:sz="4" w:space="1" w:color="auto"/>
        </w:pBdr>
        <w:spacing w:line="360" w:lineRule="auto"/>
        <w:jc w:val="both"/>
        <w:rPr>
          <w:rFonts w:ascii="Times New Roman" w:hAnsi="Times New Roman" w:cs="Times New Roman"/>
          <w:b/>
          <w:sz w:val="28"/>
          <w:szCs w:val="26"/>
        </w:rPr>
      </w:pPr>
      <w:r>
        <w:rPr>
          <w:rFonts w:ascii="Times New Roman" w:hAnsi="Times New Roman" w:cs="Times New Roman"/>
          <w:b/>
          <w:sz w:val="28"/>
          <w:szCs w:val="26"/>
        </w:rPr>
        <w:t>SKILLS</w:t>
      </w:r>
    </w:p>
    <w:p w:rsidR="006430A1" w:rsidRDefault="00DE0288">
      <w:pPr>
        <w:pStyle w:val="ListParagraph"/>
        <w:numPr>
          <w:ilvl w:val="0"/>
          <w:numId w:val="8"/>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Excellent communication skill </w:t>
      </w:r>
    </w:p>
    <w:p w:rsidR="006430A1" w:rsidRDefault="00DE0288">
      <w:pPr>
        <w:pStyle w:val="ListParagraph"/>
        <w:numPr>
          <w:ilvl w:val="0"/>
          <w:numId w:val="8"/>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Excellent interpersonal skills </w:t>
      </w:r>
    </w:p>
    <w:p w:rsidR="006430A1" w:rsidRDefault="00DE0288">
      <w:pPr>
        <w:pStyle w:val="ListParagraph"/>
        <w:numPr>
          <w:ilvl w:val="0"/>
          <w:numId w:val="8"/>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Ability to manage people and resources </w:t>
      </w:r>
    </w:p>
    <w:p w:rsidR="006430A1" w:rsidRDefault="00DE0288">
      <w:pPr>
        <w:pStyle w:val="ListParagraph"/>
        <w:numPr>
          <w:ilvl w:val="0"/>
          <w:numId w:val="8"/>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Good team playing skills </w:t>
      </w:r>
    </w:p>
    <w:p w:rsidR="006430A1" w:rsidRDefault="00DE0288" w:rsidP="00DE6D05">
      <w:pPr>
        <w:pBdr>
          <w:bottom w:val="single" w:sz="4" w:space="1" w:color="auto"/>
        </w:pBdr>
        <w:spacing w:line="240" w:lineRule="auto"/>
        <w:jc w:val="both"/>
        <w:rPr>
          <w:rFonts w:ascii="Times New Roman" w:hAnsi="Times New Roman" w:cs="Times New Roman"/>
          <w:b/>
          <w:sz w:val="28"/>
          <w:szCs w:val="26"/>
        </w:rPr>
      </w:pPr>
      <w:r>
        <w:rPr>
          <w:rFonts w:ascii="Times New Roman" w:hAnsi="Times New Roman" w:cs="Times New Roman"/>
          <w:b/>
          <w:sz w:val="28"/>
          <w:szCs w:val="26"/>
        </w:rPr>
        <w:t>SOFTWARE</w:t>
      </w:r>
    </w:p>
    <w:p w:rsidR="006430A1" w:rsidRPr="00DE6D05" w:rsidRDefault="00DE0288" w:rsidP="00DE6D05">
      <w:pPr>
        <w:pStyle w:val="ListParagraph"/>
        <w:numPr>
          <w:ilvl w:val="0"/>
          <w:numId w:val="23"/>
        </w:numPr>
        <w:spacing w:line="240" w:lineRule="auto"/>
        <w:ind w:left="2160"/>
        <w:jc w:val="both"/>
        <w:rPr>
          <w:rFonts w:ascii="Times New Roman" w:hAnsi="Times New Roman" w:cs="Times New Roman"/>
          <w:b/>
          <w:sz w:val="28"/>
          <w:szCs w:val="26"/>
        </w:rPr>
      </w:pPr>
      <w:r w:rsidRPr="00DE6D05">
        <w:rPr>
          <w:rFonts w:ascii="Times New Roman" w:hAnsi="Times New Roman" w:cs="Times New Roman"/>
          <w:sz w:val="26"/>
          <w:szCs w:val="26"/>
        </w:rPr>
        <w:t>Microsoft Packages (Word and Power point)</w:t>
      </w:r>
    </w:p>
    <w:p w:rsidR="006430A1" w:rsidRDefault="006430A1">
      <w:pPr>
        <w:spacing w:line="240" w:lineRule="auto"/>
        <w:jc w:val="both"/>
        <w:rPr>
          <w:rFonts w:ascii="Times New Roman" w:hAnsi="Times New Roman" w:cs="Times New Roman"/>
          <w:b/>
          <w:sz w:val="28"/>
          <w:szCs w:val="26"/>
        </w:rPr>
      </w:pPr>
    </w:p>
    <w:p w:rsidR="006430A1" w:rsidRDefault="00DE0288">
      <w:pPr>
        <w:pBdr>
          <w:bottom w:val="single" w:sz="4" w:space="1" w:color="auto"/>
        </w:pBdr>
        <w:spacing w:line="240" w:lineRule="auto"/>
        <w:jc w:val="both"/>
        <w:rPr>
          <w:rFonts w:ascii="Times New Roman" w:hAnsi="Times New Roman" w:cs="Times New Roman"/>
          <w:sz w:val="26"/>
          <w:szCs w:val="26"/>
        </w:rPr>
      </w:pPr>
      <w:r>
        <w:rPr>
          <w:rFonts w:ascii="Times New Roman" w:hAnsi="Times New Roman" w:cs="Times New Roman"/>
          <w:b/>
          <w:sz w:val="28"/>
          <w:szCs w:val="26"/>
        </w:rPr>
        <w:t>HOBBIES</w:t>
      </w:r>
      <w:r>
        <w:rPr>
          <w:rFonts w:ascii="Times New Roman" w:hAnsi="Times New Roman" w:cs="Times New Roman"/>
          <w:b/>
          <w:sz w:val="26"/>
          <w:szCs w:val="26"/>
        </w:rPr>
        <w:tab/>
      </w:r>
      <w:r>
        <w:rPr>
          <w:rFonts w:ascii="Times New Roman" w:hAnsi="Times New Roman" w:cs="Times New Roman"/>
          <w:b/>
          <w:sz w:val="26"/>
          <w:szCs w:val="26"/>
        </w:rPr>
        <w:tab/>
      </w:r>
    </w:p>
    <w:p w:rsidR="006430A1" w:rsidRPr="00DE6D05" w:rsidRDefault="00DE0288" w:rsidP="00DE6D05">
      <w:pPr>
        <w:pStyle w:val="ListParagraph"/>
        <w:numPr>
          <w:ilvl w:val="0"/>
          <w:numId w:val="22"/>
        </w:numPr>
        <w:spacing w:line="240" w:lineRule="auto"/>
        <w:ind w:left="2160"/>
        <w:jc w:val="both"/>
        <w:rPr>
          <w:rFonts w:ascii="Times New Roman" w:hAnsi="Times New Roman" w:cs="Times New Roman"/>
          <w:sz w:val="26"/>
          <w:szCs w:val="26"/>
        </w:rPr>
      </w:pPr>
      <w:r w:rsidRPr="00DE6D05">
        <w:rPr>
          <w:rFonts w:ascii="Times New Roman" w:hAnsi="Times New Roman" w:cs="Times New Roman"/>
          <w:sz w:val="26"/>
          <w:szCs w:val="26"/>
        </w:rPr>
        <w:t>Research</w:t>
      </w:r>
    </w:p>
    <w:p w:rsidR="006430A1" w:rsidRPr="00DE6D05" w:rsidRDefault="00DE0288" w:rsidP="00DE6D05">
      <w:pPr>
        <w:pStyle w:val="ListParagraph"/>
        <w:numPr>
          <w:ilvl w:val="0"/>
          <w:numId w:val="22"/>
        </w:numPr>
        <w:spacing w:line="240" w:lineRule="auto"/>
        <w:ind w:left="2160"/>
        <w:jc w:val="both"/>
        <w:rPr>
          <w:rFonts w:ascii="Times New Roman" w:hAnsi="Times New Roman" w:cs="Times New Roman"/>
          <w:sz w:val="26"/>
          <w:szCs w:val="26"/>
        </w:rPr>
      </w:pPr>
      <w:r w:rsidRPr="00DE6D05">
        <w:rPr>
          <w:rFonts w:ascii="Times New Roman" w:hAnsi="Times New Roman" w:cs="Times New Roman"/>
          <w:sz w:val="26"/>
          <w:szCs w:val="26"/>
        </w:rPr>
        <w:t xml:space="preserve">Traveling </w:t>
      </w:r>
    </w:p>
    <w:p w:rsidR="006430A1" w:rsidRPr="00DE6D05" w:rsidRDefault="00DE0288" w:rsidP="00DE6D05">
      <w:pPr>
        <w:pStyle w:val="ListParagraph"/>
        <w:numPr>
          <w:ilvl w:val="0"/>
          <w:numId w:val="22"/>
        </w:numPr>
        <w:spacing w:line="240" w:lineRule="auto"/>
        <w:ind w:left="2160"/>
        <w:jc w:val="both"/>
        <w:rPr>
          <w:rFonts w:ascii="Times New Roman" w:hAnsi="Times New Roman" w:cs="Times New Roman"/>
          <w:sz w:val="26"/>
          <w:szCs w:val="26"/>
        </w:rPr>
      </w:pPr>
      <w:r w:rsidRPr="00DE6D05">
        <w:rPr>
          <w:rFonts w:ascii="Times New Roman" w:hAnsi="Times New Roman" w:cs="Times New Roman"/>
          <w:sz w:val="26"/>
          <w:szCs w:val="26"/>
        </w:rPr>
        <w:t xml:space="preserve">Public speaking </w:t>
      </w:r>
    </w:p>
    <w:p w:rsidR="006430A1" w:rsidRPr="00DE6D05" w:rsidRDefault="00DE0288" w:rsidP="00DE6D05">
      <w:pPr>
        <w:pStyle w:val="ListParagraph"/>
        <w:numPr>
          <w:ilvl w:val="0"/>
          <w:numId w:val="22"/>
        </w:numPr>
        <w:spacing w:line="240" w:lineRule="auto"/>
        <w:ind w:left="2160"/>
        <w:jc w:val="both"/>
        <w:rPr>
          <w:rFonts w:ascii="Times New Roman" w:hAnsi="Times New Roman" w:cs="Times New Roman"/>
          <w:sz w:val="26"/>
          <w:szCs w:val="26"/>
        </w:rPr>
      </w:pPr>
      <w:r w:rsidRPr="00DE6D05">
        <w:rPr>
          <w:rFonts w:ascii="Times New Roman" w:hAnsi="Times New Roman" w:cs="Times New Roman"/>
          <w:sz w:val="26"/>
          <w:szCs w:val="26"/>
        </w:rPr>
        <w:t xml:space="preserve">Attending Seminars and Symposiums </w:t>
      </w:r>
    </w:p>
    <w:p w:rsidR="006430A1" w:rsidRPr="00DE6D05" w:rsidRDefault="00DE0288" w:rsidP="00DE6D05">
      <w:pPr>
        <w:pStyle w:val="ListParagraph"/>
        <w:numPr>
          <w:ilvl w:val="0"/>
          <w:numId w:val="22"/>
        </w:numPr>
        <w:spacing w:line="240" w:lineRule="auto"/>
        <w:ind w:left="2160"/>
        <w:jc w:val="both"/>
        <w:rPr>
          <w:rFonts w:ascii="Times New Roman" w:hAnsi="Times New Roman" w:cs="Times New Roman"/>
          <w:sz w:val="26"/>
          <w:szCs w:val="26"/>
        </w:rPr>
      </w:pPr>
      <w:r w:rsidRPr="00DE6D05">
        <w:rPr>
          <w:rFonts w:ascii="Times New Roman" w:hAnsi="Times New Roman" w:cs="Times New Roman"/>
          <w:sz w:val="26"/>
          <w:szCs w:val="26"/>
        </w:rPr>
        <w:t>Community outreach</w:t>
      </w:r>
    </w:p>
    <w:p w:rsidR="006430A1" w:rsidRDefault="00DE0288">
      <w:pPr>
        <w:pBdr>
          <w:bottom w:val="single" w:sz="4" w:space="1" w:color="auto"/>
        </w:pBdr>
        <w:spacing w:line="240" w:lineRule="auto"/>
        <w:jc w:val="both"/>
        <w:rPr>
          <w:rFonts w:ascii="Times New Roman" w:hAnsi="Times New Roman" w:cs="Times New Roman"/>
          <w:b/>
          <w:sz w:val="28"/>
          <w:szCs w:val="26"/>
        </w:rPr>
      </w:pPr>
      <w:r>
        <w:rPr>
          <w:rFonts w:ascii="Times New Roman" w:hAnsi="Times New Roman" w:cs="Times New Roman"/>
          <w:b/>
          <w:sz w:val="28"/>
          <w:szCs w:val="26"/>
        </w:rPr>
        <w:t>REFEREE</w:t>
      </w:r>
    </w:p>
    <w:p w:rsidR="006430A1" w:rsidRDefault="00DE0288">
      <w:pPr>
        <w:spacing w:after="0" w:line="240" w:lineRule="auto"/>
        <w:jc w:val="both"/>
        <w:rPr>
          <w:rFonts w:ascii="Times New Roman" w:hAnsi="Times New Roman" w:cs="Times New Roman"/>
          <w:b/>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00EC784B">
        <w:rPr>
          <w:rFonts w:ascii="Times New Roman" w:hAnsi="Times New Roman" w:cs="Times New Roman"/>
          <w:b/>
          <w:sz w:val="26"/>
          <w:szCs w:val="26"/>
        </w:rPr>
        <w:t xml:space="preserve">Dr. Rislan Abdulaziz Kanya </w:t>
      </w:r>
    </w:p>
    <w:p w:rsidR="006430A1" w:rsidRDefault="00DE0288">
      <w:pPr>
        <w:spacing w:after="0" w:line="240" w:lineRule="auto"/>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00EC784B">
        <w:rPr>
          <w:rFonts w:ascii="Times New Roman" w:hAnsi="Times New Roman" w:cs="Times New Roman"/>
          <w:sz w:val="26"/>
          <w:szCs w:val="26"/>
        </w:rPr>
        <w:t xml:space="preserve">DVC </w:t>
      </w:r>
      <w:r w:rsidR="00152D1B">
        <w:rPr>
          <w:rFonts w:ascii="Times New Roman" w:hAnsi="Times New Roman" w:cs="Times New Roman"/>
          <w:sz w:val="26"/>
          <w:szCs w:val="26"/>
        </w:rPr>
        <w:t xml:space="preserve">(ICT)Baze University Abuja </w:t>
      </w:r>
    </w:p>
    <w:p w:rsidR="006430A1" w:rsidRDefault="00DE0288">
      <w:pPr>
        <w:spacing w:after="0" w:line="240" w:lineRule="auto"/>
        <w:jc w:val="both"/>
        <w:rPr>
          <w:rFonts w:ascii="Times New Roman" w:hAnsi="Times New Roman" w:cs="Times New Roman"/>
          <w:b/>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0803</w:t>
      </w:r>
      <w:r w:rsidR="00152D1B">
        <w:rPr>
          <w:rFonts w:ascii="Times New Roman" w:hAnsi="Times New Roman" w:cs="Times New Roman"/>
          <w:b/>
          <w:sz w:val="26"/>
          <w:szCs w:val="26"/>
        </w:rPr>
        <w:t>5502270</w:t>
      </w:r>
    </w:p>
    <w:p w:rsidR="006430A1" w:rsidRDefault="006430A1">
      <w:pPr>
        <w:spacing w:after="0" w:line="240" w:lineRule="auto"/>
        <w:jc w:val="both"/>
        <w:rPr>
          <w:rFonts w:ascii="Times New Roman" w:hAnsi="Times New Roman" w:cs="Times New Roman"/>
          <w:b/>
          <w:sz w:val="26"/>
          <w:szCs w:val="26"/>
        </w:rPr>
      </w:pPr>
    </w:p>
    <w:p w:rsidR="006430A1" w:rsidRDefault="00DE0288">
      <w:pPr>
        <w:spacing w:after="0" w:line="240" w:lineRule="auto"/>
        <w:jc w:val="both"/>
        <w:rPr>
          <w:rFonts w:ascii="Times New Roman" w:hAnsi="Times New Roman" w:cs="Times New Roman"/>
          <w:b/>
          <w:sz w:val="26"/>
          <w:szCs w:val="26"/>
        </w:rPr>
      </w:pP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sidR="00604838">
        <w:rPr>
          <w:rFonts w:ascii="Times New Roman" w:hAnsi="Times New Roman" w:cs="Times New Roman"/>
          <w:b/>
          <w:sz w:val="26"/>
          <w:szCs w:val="26"/>
        </w:rPr>
        <w:t xml:space="preserve">Dr. Murtala Yau </w:t>
      </w:r>
    </w:p>
    <w:p w:rsidR="006430A1" w:rsidRDefault="00DE0288">
      <w:pPr>
        <w:spacing w:after="0" w:line="240" w:lineRule="auto"/>
        <w:jc w:val="both"/>
        <w:rPr>
          <w:rFonts w:ascii="Times New Roman" w:hAnsi="Times New Roman" w:cs="Times New Roman"/>
          <w:sz w:val="26"/>
          <w:szCs w:val="26"/>
        </w:rPr>
      </w:pP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sidR="0000026E">
        <w:rPr>
          <w:rFonts w:ascii="Times New Roman" w:hAnsi="Times New Roman" w:cs="Times New Roman"/>
          <w:sz w:val="26"/>
          <w:szCs w:val="26"/>
        </w:rPr>
        <w:t xml:space="preserve">Department of Biochemistry,Bayero University Kano </w:t>
      </w:r>
    </w:p>
    <w:p w:rsidR="006430A1" w:rsidRDefault="00DE0288">
      <w:pPr>
        <w:spacing w:after="0" w:line="240" w:lineRule="auto"/>
        <w:jc w:val="both"/>
        <w:rPr>
          <w:rFonts w:ascii="Times New Roman" w:hAnsi="Times New Roman" w:cs="Times New Roman"/>
          <w:b/>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0803</w:t>
      </w:r>
      <w:r w:rsidR="00FA30A4">
        <w:rPr>
          <w:rFonts w:ascii="Times New Roman" w:hAnsi="Times New Roman" w:cs="Times New Roman"/>
          <w:b/>
          <w:sz w:val="26"/>
          <w:szCs w:val="26"/>
        </w:rPr>
        <w:t>600</w:t>
      </w:r>
      <w:r w:rsidR="00566A3E">
        <w:rPr>
          <w:rFonts w:ascii="Times New Roman" w:hAnsi="Times New Roman" w:cs="Times New Roman"/>
          <w:b/>
          <w:sz w:val="26"/>
          <w:szCs w:val="26"/>
        </w:rPr>
        <w:t>8302</w:t>
      </w:r>
    </w:p>
    <w:p w:rsidR="006430A1" w:rsidRDefault="00DE0288">
      <w:pPr>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p>
    <w:p w:rsidR="006430A1" w:rsidRDefault="00DE0288">
      <w:pPr>
        <w:spacing w:after="0" w:line="240" w:lineRule="auto"/>
        <w:jc w:val="both"/>
        <w:rPr>
          <w:rFonts w:ascii="Times New Roman" w:hAnsi="Times New Roman" w:cs="Times New Roman"/>
          <w:b/>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00566A3E">
        <w:rPr>
          <w:rFonts w:ascii="Times New Roman" w:hAnsi="Times New Roman" w:cs="Times New Roman"/>
          <w:b/>
          <w:sz w:val="26"/>
          <w:szCs w:val="26"/>
        </w:rPr>
        <w:t>Hon. Khadi Barau Basiru Musa</w:t>
      </w:r>
    </w:p>
    <w:p w:rsidR="006430A1" w:rsidRDefault="00DE0288">
      <w:pPr>
        <w:spacing w:after="0" w:line="240" w:lineRule="auto"/>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00713B4E">
        <w:rPr>
          <w:rFonts w:ascii="Times New Roman" w:hAnsi="Times New Roman" w:cs="Times New Roman"/>
          <w:sz w:val="26"/>
          <w:szCs w:val="26"/>
        </w:rPr>
        <w:t xml:space="preserve">Jigawa State justice and Sharia </w:t>
      </w:r>
      <w:r w:rsidR="0052072A">
        <w:rPr>
          <w:rFonts w:ascii="Times New Roman" w:hAnsi="Times New Roman" w:cs="Times New Roman"/>
          <w:sz w:val="26"/>
          <w:szCs w:val="26"/>
        </w:rPr>
        <w:t>Sector</w:t>
      </w:r>
    </w:p>
    <w:p w:rsidR="006430A1" w:rsidRDefault="00DE0288">
      <w:pPr>
        <w:spacing w:after="0" w:line="240" w:lineRule="auto"/>
        <w:jc w:val="both"/>
        <w:rPr>
          <w:rFonts w:ascii="Times New Roman" w:hAnsi="Times New Roman" w:cs="Times New Roman"/>
          <w:b/>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p>
    <w:p w:rsidR="006430A1" w:rsidRDefault="001E1195">
      <w:pPr>
        <w:jc w:val="both"/>
        <w:rPr>
          <w:sz w:val="26"/>
          <w:szCs w:val="26"/>
        </w:rPr>
      </w:pPr>
      <w:r>
        <w:rPr>
          <w:sz w:val="26"/>
          <w:szCs w:val="26"/>
        </w:rPr>
        <w:t xml:space="preserve">                                    0803304</w:t>
      </w:r>
      <w:r w:rsidR="00196FA2">
        <w:rPr>
          <w:sz w:val="26"/>
          <w:szCs w:val="26"/>
        </w:rPr>
        <w:t>5612</w:t>
      </w:r>
    </w:p>
    <w:sectPr w:rsidR="006430A1">
      <w:pgSz w:w="11907" w:h="16839" w:code="9"/>
      <w:pgMar w:top="576" w:right="720" w:bottom="90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A8EC7E8"/>
    <w:lvl w:ilvl="0" w:tplc="04090001">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4590" w:hanging="360"/>
      </w:pPr>
      <w:rPr>
        <w:rFonts w:ascii="Courier New" w:hAnsi="Courier New" w:cs="Courier New" w:hint="default"/>
      </w:rPr>
    </w:lvl>
    <w:lvl w:ilvl="2" w:tplc="04090005" w:tentative="1">
      <w:start w:val="1"/>
      <w:numFmt w:val="bullet"/>
      <w:lvlText w:val=""/>
      <w:lvlJc w:val="left"/>
      <w:pPr>
        <w:ind w:left="5310" w:hanging="360"/>
      </w:pPr>
      <w:rPr>
        <w:rFonts w:ascii="Wingdings" w:hAnsi="Wingdings" w:hint="default"/>
      </w:rPr>
    </w:lvl>
    <w:lvl w:ilvl="3" w:tplc="04090001" w:tentative="1">
      <w:start w:val="1"/>
      <w:numFmt w:val="bullet"/>
      <w:lvlText w:val=""/>
      <w:lvlJc w:val="left"/>
      <w:pPr>
        <w:ind w:left="6030" w:hanging="360"/>
      </w:pPr>
      <w:rPr>
        <w:rFonts w:ascii="Symbol" w:hAnsi="Symbol" w:hint="default"/>
      </w:rPr>
    </w:lvl>
    <w:lvl w:ilvl="4" w:tplc="04090003" w:tentative="1">
      <w:start w:val="1"/>
      <w:numFmt w:val="bullet"/>
      <w:lvlText w:val="o"/>
      <w:lvlJc w:val="left"/>
      <w:pPr>
        <w:ind w:left="6750" w:hanging="360"/>
      </w:pPr>
      <w:rPr>
        <w:rFonts w:ascii="Courier New" w:hAnsi="Courier New" w:cs="Courier New" w:hint="default"/>
      </w:rPr>
    </w:lvl>
    <w:lvl w:ilvl="5" w:tplc="04090005" w:tentative="1">
      <w:start w:val="1"/>
      <w:numFmt w:val="bullet"/>
      <w:lvlText w:val=""/>
      <w:lvlJc w:val="left"/>
      <w:pPr>
        <w:ind w:left="7470" w:hanging="360"/>
      </w:pPr>
      <w:rPr>
        <w:rFonts w:ascii="Wingdings" w:hAnsi="Wingdings" w:hint="default"/>
      </w:rPr>
    </w:lvl>
    <w:lvl w:ilvl="6" w:tplc="04090001" w:tentative="1">
      <w:start w:val="1"/>
      <w:numFmt w:val="bullet"/>
      <w:lvlText w:val=""/>
      <w:lvlJc w:val="left"/>
      <w:pPr>
        <w:ind w:left="8190" w:hanging="360"/>
      </w:pPr>
      <w:rPr>
        <w:rFonts w:ascii="Symbol" w:hAnsi="Symbol" w:hint="default"/>
      </w:rPr>
    </w:lvl>
    <w:lvl w:ilvl="7" w:tplc="04090003" w:tentative="1">
      <w:start w:val="1"/>
      <w:numFmt w:val="bullet"/>
      <w:lvlText w:val="o"/>
      <w:lvlJc w:val="left"/>
      <w:pPr>
        <w:ind w:left="8910" w:hanging="360"/>
      </w:pPr>
      <w:rPr>
        <w:rFonts w:ascii="Courier New" w:hAnsi="Courier New" w:cs="Courier New" w:hint="default"/>
      </w:rPr>
    </w:lvl>
    <w:lvl w:ilvl="8" w:tplc="04090005" w:tentative="1">
      <w:start w:val="1"/>
      <w:numFmt w:val="bullet"/>
      <w:lvlText w:val=""/>
      <w:lvlJc w:val="left"/>
      <w:pPr>
        <w:ind w:left="9630" w:hanging="360"/>
      </w:pPr>
      <w:rPr>
        <w:rFonts w:ascii="Wingdings" w:hAnsi="Wingdings" w:hint="default"/>
      </w:rPr>
    </w:lvl>
  </w:abstractNum>
  <w:abstractNum w:abstractNumId="1" w15:restartNumberingAfterBreak="0">
    <w:nsid w:val="00000002"/>
    <w:multiLevelType w:val="hybridMultilevel"/>
    <w:tmpl w:val="EF6CB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hybridMultilevel"/>
    <w:tmpl w:val="E25450F0"/>
    <w:lvl w:ilvl="0" w:tplc="04090001">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4590" w:hanging="360"/>
      </w:pPr>
      <w:rPr>
        <w:rFonts w:ascii="Courier New" w:hAnsi="Courier New" w:cs="Courier New" w:hint="default"/>
      </w:rPr>
    </w:lvl>
    <w:lvl w:ilvl="2" w:tplc="04090005" w:tentative="1">
      <w:start w:val="1"/>
      <w:numFmt w:val="bullet"/>
      <w:lvlText w:val=""/>
      <w:lvlJc w:val="left"/>
      <w:pPr>
        <w:ind w:left="5310" w:hanging="360"/>
      </w:pPr>
      <w:rPr>
        <w:rFonts w:ascii="Wingdings" w:hAnsi="Wingdings" w:hint="default"/>
      </w:rPr>
    </w:lvl>
    <w:lvl w:ilvl="3" w:tplc="04090001" w:tentative="1">
      <w:start w:val="1"/>
      <w:numFmt w:val="bullet"/>
      <w:lvlText w:val=""/>
      <w:lvlJc w:val="left"/>
      <w:pPr>
        <w:ind w:left="6030" w:hanging="360"/>
      </w:pPr>
      <w:rPr>
        <w:rFonts w:ascii="Symbol" w:hAnsi="Symbol" w:hint="default"/>
      </w:rPr>
    </w:lvl>
    <w:lvl w:ilvl="4" w:tplc="04090003" w:tentative="1">
      <w:start w:val="1"/>
      <w:numFmt w:val="bullet"/>
      <w:lvlText w:val="o"/>
      <w:lvlJc w:val="left"/>
      <w:pPr>
        <w:ind w:left="6750" w:hanging="360"/>
      </w:pPr>
      <w:rPr>
        <w:rFonts w:ascii="Courier New" w:hAnsi="Courier New" w:cs="Courier New" w:hint="default"/>
      </w:rPr>
    </w:lvl>
    <w:lvl w:ilvl="5" w:tplc="04090005" w:tentative="1">
      <w:start w:val="1"/>
      <w:numFmt w:val="bullet"/>
      <w:lvlText w:val=""/>
      <w:lvlJc w:val="left"/>
      <w:pPr>
        <w:ind w:left="7470" w:hanging="360"/>
      </w:pPr>
      <w:rPr>
        <w:rFonts w:ascii="Wingdings" w:hAnsi="Wingdings" w:hint="default"/>
      </w:rPr>
    </w:lvl>
    <w:lvl w:ilvl="6" w:tplc="04090001" w:tentative="1">
      <w:start w:val="1"/>
      <w:numFmt w:val="bullet"/>
      <w:lvlText w:val=""/>
      <w:lvlJc w:val="left"/>
      <w:pPr>
        <w:ind w:left="8190" w:hanging="360"/>
      </w:pPr>
      <w:rPr>
        <w:rFonts w:ascii="Symbol" w:hAnsi="Symbol" w:hint="default"/>
      </w:rPr>
    </w:lvl>
    <w:lvl w:ilvl="7" w:tplc="04090003" w:tentative="1">
      <w:start w:val="1"/>
      <w:numFmt w:val="bullet"/>
      <w:lvlText w:val="o"/>
      <w:lvlJc w:val="left"/>
      <w:pPr>
        <w:ind w:left="8910" w:hanging="360"/>
      </w:pPr>
      <w:rPr>
        <w:rFonts w:ascii="Courier New" w:hAnsi="Courier New" w:cs="Courier New" w:hint="default"/>
      </w:rPr>
    </w:lvl>
    <w:lvl w:ilvl="8" w:tplc="04090005" w:tentative="1">
      <w:start w:val="1"/>
      <w:numFmt w:val="bullet"/>
      <w:lvlText w:val=""/>
      <w:lvlJc w:val="left"/>
      <w:pPr>
        <w:ind w:left="9630" w:hanging="360"/>
      </w:pPr>
      <w:rPr>
        <w:rFonts w:ascii="Wingdings" w:hAnsi="Wingdings" w:hint="default"/>
      </w:rPr>
    </w:lvl>
  </w:abstractNum>
  <w:abstractNum w:abstractNumId="3" w15:restartNumberingAfterBreak="0">
    <w:nsid w:val="00000004"/>
    <w:multiLevelType w:val="hybridMultilevel"/>
    <w:tmpl w:val="CDC47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hybridMultilevel"/>
    <w:tmpl w:val="5010C8B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00000006"/>
    <w:multiLevelType w:val="hybridMultilevel"/>
    <w:tmpl w:val="A44A2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0000007"/>
    <w:multiLevelType w:val="hybridMultilevel"/>
    <w:tmpl w:val="11FA2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0000008"/>
    <w:multiLevelType w:val="hybridMultilevel"/>
    <w:tmpl w:val="000000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0000009"/>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000000A"/>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000000B"/>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000000C"/>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00000D"/>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00000E"/>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00000F"/>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0000010"/>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0000011"/>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0000012"/>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0000013"/>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0000014"/>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0A85737"/>
    <w:multiLevelType w:val="hybridMultilevel"/>
    <w:tmpl w:val="1F464C1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1" w15:restartNumberingAfterBreak="0">
    <w:nsid w:val="335C20A5"/>
    <w:multiLevelType w:val="hybridMultilevel"/>
    <w:tmpl w:val="E61669F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22" w15:restartNumberingAfterBreak="0">
    <w:nsid w:val="765022A9"/>
    <w:multiLevelType w:val="hybridMultilevel"/>
    <w:tmpl w:val="ACCED2E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951472712">
    <w:abstractNumId w:val="3"/>
  </w:num>
  <w:num w:numId="2" w16cid:durableId="1097362123">
    <w:abstractNumId w:val="5"/>
  </w:num>
  <w:num w:numId="3" w16cid:durableId="1035619259">
    <w:abstractNumId w:val="1"/>
  </w:num>
  <w:num w:numId="4" w16cid:durableId="963653141">
    <w:abstractNumId w:val="6"/>
  </w:num>
  <w:num w:numId="5" w16cid:durableId="1176116234">
    <w:abstractNumId w:val="0"/>
  </w:num>
  <w:num w:numId="6" w16cid:durableId="314727564">
    <w:abstractNumId w:val="2"/>
  </w:num>
  <w:num w:numId="7" w16cid:durableId="1191184801">
    <w:abstractNumId w:val="4"/>
  </w:num>
  <w:num w:numId="8" w16cid:durableId="1960723000">
    <w:abstractNumId w:val="21"/>
  </w:num>
  <w:num w:numId="9" w16cid:durableId="330913228">
    <w:abstractNumId w:val="7"/>
  </w:num>
  <w:num w:numId="10" w16cid:durableId="298876100">
    <w:abstractNumId w:val="8"/>
  </w:num>
  <w:num w:numId="11" w16cid:durableId="2100641210">
    <w:abstractNumId w:val="9"/>
  </w:num>
  <w:num w:numId="12" w16cid:durableId="2010984417">
    <w:abstractNumId w:val="10"/>
  </w:num>
  <w:num w:numId="13" w16cid:durableId="1064186411">
    <w:abstractNumId w:val="11"/>
  </w:num>
  <w:num w:numId="14" w16cid:durableId="67700329">
    <w:abstractNumId w:val="12"/>
  </w:num>
  <w:num w:numId="15" w16cid:durableId="497238024">
    <w:abstractNumId w:val="13"/>
  </w:num>
  <w:num w:numId="16" w16cid:durableId="1703557839">
    <w:abstractNumId w:val="14"/>
  </w:num>
  <w:num w:numId="17" w16cid:durableId="1400983411">
    <w:abstractNumId w:val="15"/>
  </w:num>
  <w:num w:numId="18" w16cid:durableId="1663776547">
    <w:abstractNumId w:val="16"/>
  </w:num>
  <w:num w:numId="19" w16cid:durableId="170073961">
    <w:abstractNumId w:val="17"/>
  </w:num>
  <w:num w:numId="20" w16cid:durableId="1392002304">
    <w:abstractNumId w:val="18"/>
  </w:num>
  <w:num w:numId="21" w16cid:durableId="1373191056">
    <w:abstractNumId w:val="19"/>
  </w:num>
  <w:num w:numId="22" w16cid:durableId="546601839">
    <w:abstractNumId w:val="20"/>
  </w:num>
  <w:num w:numId="23" w16cid:durableId="96936160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2"/>
  <w:revisionView w:inkAnnotation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430A1"/>
    <w:rsid w:val="0000026E"/>
    <w:rsid w:val="000225EE"/>
    <w:rsid w:val="00057094"/>
    <w:rsid w:val="000B2CCA"/>
    <w:rsid w:val="000C5E6B"/>
    <w:rsid w:val="00152D1B"/>
    <w:rsid w:val="00196FA2"/>
    <w:rsid w:val="001A0041"/>
    <w:rsid w:val="001A1BAD"/>
    <w:rsid w:val="001A51A3"/>
    <w:rsid w:val="001D633A"/>
    <w:rsid w:val="001E1195"/>
    <w:rsid w:val="00251D89"/>
    <w:rsid w:val="002A3DE4"/>
    <w:rsid w:val="002B1106"/>
    <w:rsid w:val="0032403A"/>
    <w:rsid w:val="00396EB8"/>
    <w:rsid w:val="003B1915"/>
    <w:rsid w:val="003E2A86"/>
    <w:rsid w:val="0052072A"/>
    <w:rsid w:val="00566A3E"/>
    <w:rsid w:val="005C2C4D"/>
    <w:rsid w:val="00604838"/>
    <w:rsid w:val="0063050E"/>
    <w:rsid w:val="006430A1"/>
    <w:rsid w:val="006775D0"/>
    <w:rsid w:val="00683AD7"/>
    <w:rsid w:val="006E6FEA"/>
    <w:rsid w:val="00713B4E"/>
    <w:rsid w:val="00734791"/>
    <w:rsid w:val="007666CF"/>
    <w:rsid w:val="007A3091"/>
    <w:rsid w:val="007D24D1"/>
    <w:rsid w:val="00810A0D"/>
    <w:rsid w:val="00887951"/>
    <w:rsid w:val="008F3B5F"/>
    <w:rsid w:val="00951F60"/>
    <w:rsid w:val="00972023"/>
    <w:rsid w:val="009E6FED"/>
    <w:rsid w:val="00AF0DCF"/>
    <w:rsid w:val="00BF561A"/>
    <w:rsid w:val="00C126DE"/>
    <w:rsid w:val="00C606FE"/>
    <w:rsid w:val="00D6525D"/>
    <w:rsid w:val="00D92EB5"/>
    <w:rsid w:val="00DA6588"/>
    <w:rsid w:val="00DE0288"/>
    <w:rsid w:val="00DE6D05"/>
    <w:rsid w:val="00DE6DA6"/>
    <w:rsid w:val="00E2550D"/>
    <w:rsid w:val="00EA5D52"/>
    <w:rsid w:val="00EA6D47"/>
    <w:rsid w:val="00EC784B"/>
    <w:rsid w:val="00F11A0F"/>
    <w:rsid w:val="00FA30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EC571"/>
  <w15:docId w15:val="{3F33A728-A42C-4738-8AC1-F17C6179E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rPr>
      <w:color w:val="0000FF"/>
      <w:u w:val="single"/>
    </w:rPr>
  </w:style>
  <w:style w:type="paragraph" w:styleId="BalloonText">
    <w:name w:val="Balloon Text"/>
    <w:basedOn w:val="Normal"/>
    <w:link w:val="BalloonTextChar"/>
    <w:uiPriority w:val="99"/>
    <w:semiHidden/>
    <w:unhideWhenUsed/>
    <w:rsid w:val="00DE02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0288"/>
    <w:rPr>
      <w:rFonts w:ascii="Segoe UI" w:hAnsi="Segoe UI" w:cs="Segoe UI"/>
      <w:sz w:val="18"/>
      <w:szCs w:val="18"/>
    </w:rPr>
  </w:style>
  <w:style w:type="character" w:styleId="UnresolvedMention">
    <w:name w:val="Unresolved Mention"/>
    <w:basedOn w:val="DefaultParagraphFont"/>
    <w:uiPriority w:val="99"/>
    <w:semiHidden/>
    <w:unhideWhenUsed/>
    <w:rsid w:val="00810A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hyperlink" Target="mailto:tijanizuhairu@gmail.com" TargetMode="Externa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908</Words>
  <Characters>5177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Tijjani Zuhairu</cp:lastModifiedBy>
  <cp:revision>2</cp:revision>
  <cp:lastPrinted>2023-05-30T19:26:00Z</cp:lastPrinted>
  <dcterms:created xsi:type="dcterms:W3CDTF">2024-02-12T12:08:00Z</dcterms:created>
  <dcterms:modified xsi:type="dcterms:W3CDTF">2024-02-12T12:08:00Z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bf650091c8444ef7b27534826d5fa53e</vt:lpwstr>
  </property>
</Properties>
</file>